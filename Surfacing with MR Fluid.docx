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1BAD7" w14:textId="6F404BDD" w:rsidR="007979E8" w:rsidRPr="007979E8" w:rsidRDefault="001755D3" w:rsidP="007979E8">
      <w:pPr>
        <w:spacing w:line="360" w:lineRule="auto"/>
        <w:jc w:val="center"/>
        <w:rPr>
          <w:rFonts w:eastAsia="MS Mincho"/>
          <w:b/>
          <w:bCs/>
          <w:noProof/>
          <w:sz w:val="36"/>
          <w:szCs w:val="36"/>
        </w:rPr>
      </w:pPr>
      <w:bookmarkStart w:id="0" w:name="_Hlk131528676"/>
      <w:bookmarkEnd w:id="0"/>
      <w:r>
        <w:rPr>
          <w:rFonts w:eastAsia="MS Mincho"/>
          <w:b/>
          <w:bCs/>
          <w:noProof/>
          <w:sz w:val="36"/>
          <w:szCs w:val="36"/>
        </w:rPr>
        <w:t>Surface Finishing with</w:t>
      </w:r>
      <w:r w:rsidR="007979E8" w:rsidRPr="007979E8">
        <w:rPr>
          <w:rFonts w:eastAsia="MS Mincho"/>
          <w:b/>
          <w:bCs/>
          <w:noProof/>
          <w:sz w:val="36"/>
          <w:szCs w:val="36"/>
        </w:rPr>
        <w:t xml:space="preserve"> Magneto-Rheology based </w:t>
      </w:r>
      <w:r>
        <w:rPr>
          <w:rFonts w:eastAsia="MS Mincho"/>
          <w:b/>
          <w:bCs/>
          <w:noProof/>
          <w:sz w:val="36"/>
          <w:szCs w:val="36"/>
        </w:rPr>
        <w:t>M</w:t>
      </w:r>
      <w:r w:rsidR="007979E8" w:rsidRPr="007979E8">
        <w:rPr>
          <w:rFonts w:eastAsia="MS Mincho"/>
          <w:b/>
          <w:bCs/>
          <w:noProof/>
          <w:sz w:val="36"/>
          <w:szCs w:val="36"/>
        </w:rPr>
        <w:t xml:space="preserve">achining </w:t>
      </w:r>
      <w:r>
        <w:rPr>
          <w:rFonts w:eastAsia="MS Mincho"/>
          <w:b/>
          <w:bCs/>
          <w:noProof/>
          <w:sz w:val="36"/>
          <w:szCs w:val="36"/>
        </w:rPr>
        <w:t>P</w:t>
      </w:r>
      <w:r w:rsidR="007979E8" w:rsidRPr="007979E8">
        <w:rPr>
          <w:rFonts w:eastAsia="MS Mincho"/>
          <w:b/>
          <w:bCs/>
          <w:noProof/>
          <w:sz w:val="36"/>
          <w:szCs w:val="36"/>
        </w:rPr>
        <w:t>rocess</w:t>
      </w:r>
    </w:p>
    <w:p w14:paraId="189DDD97" w14:textId="1E6C8CDD" w:rsidR="002114CC" w:rsidRDefault="002114CC" w:rsidP="007979E8">
      <w:pPr>
        <w:pStyle w:val="Heading2"/>
        <w:spacing w:before="24" w:line="475" w:lineRule="auto"/>
        <w:ind w:left="2498" w:right="2414"/>
      </w:pPr>
    </w:p>
    <w:p w14:paraId="7B4A9948" w14:textId="358D25B0" w:rsidR="002114CC" w:rsidRDefault="00000000">
      <w:pPr>
        <w:pStyle w:val="Heading3"/>
        <w:spacing w:before="2"/>
        <w:ind w:left="1442" w:right="1364"/>
        <w:jc w:val="center"/>
      </w:pPr>
      <w:bookmarkStart w:id="1" w:name="A_DESIGN_AND_FABRICATION_PROJECT_REPORT"/>
      <w:bookmarkEnd w:id="1"/>
      <w:r>
        <w:t>A</w:t>
      </w:r>
      <w:r>
        <w:rPr>
          <w:spacing w:val="-3"/>
        </w:rPr>
        <w:t xml:space="preserve"> </w:t>
      </w:r>
      <w:r>
        <w:t>PROJECT</w:t>
      </w:r>
      <w:r>
        <w:rPr>
          <w:spacing w:val="-1"/>
        </w:rPr>
        <w:t xml:space="preserve"> </w:t>
      </w:r>
      <w:r>
        <w:t>REPORT</w:t>
      </w:r>
    </w:p>
    <w:p w14:paraId="77E75E88" w14:textId="77777777" w:rsidR="002114CC" w:rsidRDefault="002114CC">
      <w:pPr>
        <w:pStyle w:val="BodyText"/>
        <w:spacing w:before="10"/>
        <w:rPr>
          <w:b/>
          <w:sz w:val="31"/>
        </w:rPr>
      </w:pPr>
    </w:p>
    <w:p w14:paraId="02227F85" w14:textId="77777777" w:rsidR="002114CC" w:rsidRDefault="00000000">
      <w:pPr>
        <w:ind w:left="2498" w:right="2383"/>
        <w:jc w:val="center"/>
        <w:rPr>
          <w:b/>
          <w:i/>
          <w:sz w:val="28"/>
        </w:rPr>
      </w:pPr>
      <w:r>
        <w:rPr>
          <w:b/>
          <w:i/>
          <w:sz w:val="28"/>
        </w:rPr>
        <w:t>Submitted by</w:t>
      </w:r>
    </w:p>
    <w:p w14:paraId="0082CB64" w14:textId="77777777" w:rsidR="002114CC" w:rsidRDefault="002114CC">
      <w:pPr>
        <w:pStyle w:val="BodyText"/>
        <w:rPr>
          <w:b/>
          <w:i/>
          <w:sz w:val="20"/>
        </w:rPr>
      </w:pPr>
    </w:p>
    <w:p w14:paraId="34C1660A" w14:textId="77777777" w:rsidR="002114CC" w:rsidRDefault="002114CC">
      <w:pPr>
        <w:pStyle w:val="BodyText"/>
        <w:spacing w:before="9"/>
        <w:rPr>
          <w:b/>
          <w:i/>
          <w:sz w:val="14"/>
        </w:rPr>
      </w:pPr>
    </w:p>
    <w:tbl>
      <w:tblPr>
        <w:tblW w:w="0" w:type="auto"/>
        <w:tblInd w:w="1670" w:type="dxa"/>
        <w:tblLayout w:type="fixed"/>
        <w:tblCellMar>
          <w:left w:w="0" w:type="dxa"/>
          <w:right w:w="0" w:type="dxa"/>
        </w:tblCellMar>
        <w:tblLook w:val="01E0" w:firstRow="1" w:lastRow="1" w:firstColumn="1" w:lastColumn="1" w:noHBand="0" w:noVBand="0"/>
      </w:tblPr>
      <w:tblGrid>
        <w:gridCol w:w="3540"/>
        <w:gridCol w:w="2964"/>
      </w:tblGrid>
      <w:tr w:rsidR="002114CC" w14:paraId="2C417DA1" w14:textId="77777777">
        <w:trPr>
          <w:trHeight w:val="482"/>
        </w:trPr>
        <w:tc>
          <w:tcPr>
            <w:tcW w:w="3540" w:type="dxa"/>
          </w:tcPr>
          <w:p w14:paraId="7A746CA2" w14:textId="77777777" w:rsidR="002114CC" w:rsidRDefault="00000000">
            <w:pPr>
              <w:pStyle w:val="TableParagraph"/>
              <w:spacing w:line="277" w:lineRule="exact"/>
              <w:ind w:left="50"/>
              <w:rPr>
                <w:b/>
                <w:sz w:val="28"/>
              </w:rPr>
            </w:pPr>
            <w:r>
              <w:rPr>
                <w:b/>
                <w:sz w:val="28"/>
              </w:rPr>
              <w:t>ABIJITH</w:t>
            </w:r>
            <w:r>
              <w:rPr>
                <w:b/>
                <w:spacing w:val="-2"/>
                <w:sz w:val="28"/>
              </w:rPr>
              <w:t xml:space="preserve"> </w:t>
            </w:r>
            <w:r>
              <w:rPr>
                <w:b/>
                <w:sz w:val="28"/>
              </w:rPr>
              <w:t>GOPAL</w:t>
            </w:r>
            <w:r>
              <w:rPr>
                <w:b/>
                <w:spacing w:val="-2"/>
                <w:sz w:val="28"/>
              </w:rPr>
              <w:t xml:space="preserve"> </w:t>
            </w:r>
            <w:r>
              <w:rPr>
                <w:b/>
                <w:sz w:val="28"/>
              </w:rPr>
              <w:t>R</w:t>
            </w:r>
          </w:p>
        </w:tc>
        <w:tc>
          <w:tcPr>
            <w:tcW w:w="2964" w:type="dxa"/>
          </w:tcPr>
          <w:p w14:paraId="5F787C32" w14:textId="77777777" w:rsidR="002114CC" w:rsidRDefault="00000000">
            <w:pPr>
              <w:pStyle w:val="TableParagraph"/>
              <w:spacing w:line="277" w:lineRule="exact"/>
              <w:ind w:right="70"/>
              <w:jc w:val="right"/>
              <w:rPr>
                <w:b/>
                <w:sz w:val="28"/>
              </w:rPr>
            </w:pPr>
            <w:r>
              <w:rPr>
                <w:b/>
                <w:sz w:val="28"/>
              </w:rPr>
              <w:t>(211419114003)</w:t>
            </w:r>
          </w:p>
        </w:tc>
      </w:tr>
      <w:tr w:rsidR="002114CC" w14:paraId="2A5B1CF8" w14:textId="77777777">
        <w:trPr>
          <w:trHeight w:val="681"/>
        </w:trPr>
        <w:tc>
          <w:tcPr>
            <w:tcW w:w="3540" w:type="dxa"/>
          </w:tcPr>
          <w:p w14:paraId="677D5FCE" w14:textId="77777777" w:rsidR="002114CC" w:rsidRDefault="00000000">
            <w:pPr>
              <w:pStyle w:val="TableParagraph"/>
              <w:spacing w:before="156"/>
              <w:ind w:left="50"/>
              <w:rPr>
                <w:b/>
                <w:sz w:val="28"/>
              </w:rPr>
            </w:pPr>
            <w:r>
              <w:rPr>
                <w:b/>
                <w:sz w:val="28"/>
              </w:rPr>
              <w:t>ARUN</w:t>
            </w:r>
            <w:r>
              <w:rPr>
                <w:b/>
                <w:spacing w:val="-2"/>
                <w:sz w:val="28"/>
              </w:rPr>
              <w:t xml:space="preserve"> </w:t>
            </w:r>
            <w:r>
              <w:rPr>
                <w:b/>
                <w:sz w:val="28"/>
              </w:rPr>
              <w:t>KUMAR</w:t>
            </w:r>
            <w:r>
              <w:rPr>
                <w:b/>
                <w:spacing w:val="-2"/>
                <w:sz w:val="28"/>
              </w:rPr>
              <w:t xml:space="preserve"> </w:t>
            </w:r>
            <w:r>
              <w:rPr>
                <w:b/>
                <w:sz w:val="28"/>
              </w:rPr>
              <w:t>K</w:t>
            </w:r>
            <w:r>
              <w:rPr>
                <w:b/>
                <w:spacing w:val="1"/>
                <w:sz w:val="28"/>
              </w:rPr>
              <w:t xml:space="preserve"> </w:t>
            </w:r>
            <w:r>
              <w:rPr>
                <w:b/>
                <w:sz w:val="28"/>
              </w:rPr>
              <w:t>S</w:t>
            </w:r>
          </w:p>
        </w:tc>
        <w:tc>
          <w:tcPr>
            <w:tcW w:w="2964" w:type="dxa"/>
          </w:tcPr>
          <w:p w14:paraId="4FD14544" w14:textId="77777777" w:rsidR="002114CC" w:rsidRDefault="00000000">
            <w:pPr>
              <w:pStyle w:val="TableParagraph"/>
              <w:spacing w:before="156"/>
              <w:ind w:right="94"/>
              <w:jc w:val="right"/>
              <w:rPr>
                <w:b/>
                <w:sz w:val="28"/>
              </w:rPr>
            </w:pPr>
            <w:r>
              <w:rPr>
                <w:b/>
                <w:sz w:val="28"/>
              </w:rPr>
              <w:t>(211419114039)</w:t>
            </w:r>
          </w:p>
        </w:tc>
      </w:tr>
      <w:tr w:rsidR="002114CC" w14:paraId="4DB4512B" w14:textId="77777777">
        <w:trPr>
          <w:trHeight w:val="662"/>
        </w:trPr>
        <w:tc>
          <w:tcPr>
            <w:tcW w:w="3540" w:type="dxa"/>
          </w:tcPr>
          <w:p w14:paraId="047312B7" w14:textId="77777777" w:rsidR="002114CC" w:rsidRDefault="00000000">
            <w:pPr>
              <w:pStyle w:val="TableParagraph"/>
              <w:spacing w:before="154"/>
              <w:ind w:left="81"/>
              <w:rPr>
                <w:b/>
                <w:sz w:val="28"/>
              </w:rPr>
            </w:pPr>
            <w:r>
              <w:rPr>
                <w:b/>
                <w:sz w:val="28"/>
              </w:rPr>
              <w:t>BALAJI S</w:t>
            </w:r>
          </w:p>
        </w:tc>
        <w:tc>
          <w:tcPr>
            <w:tcW w:w="2964" w:type="dxa"/>
          </w:tcPr>
          <w:p w14:paraId="4DA1A7EF" w14:textId="77777777" w:rsidR="002114CC" w:rsidRDefault="00000000">
            <w:pPr>
              <w:pStyle w:val="TableParagraph"/>
              <w:spacing w:before="154"/>
              <w:ind w:right="70"/>
              <w:jc w:val="right"/>
              <w:rPr>
                <w:b/>
                <w:sz w:val="28"/>
              </w:rPr>
            </w:pPr>
            <w:r>
              <w:rPr>
                <w:b/>
                <w:sz w:val="28"/>
              </w:rPr>
              <w:t>(211419114050)</w:t>
            </w:r>
          </w:p>
        </w:tc>
      </w:tr>
      <w:tr w:rsidR="002114CC" w14:paraId="0ADAEBC2" w14:textId="77777777">
        <w:trPr>
          <w:trHeight w:val="463"/>
        </w:trPr>
        <w:tc>
          <w:tcPr>
            <w:tcW w:w="3540" w:type="dxa"/>
          </w:tcPr>
          <w:p w14:paraId="199AB431" w14:textId="77777777" w:rsidR="002114CC" w:rsidRDefault="00000000">
            <w:pPr>
              <w:pStyle w:val="TableParagraph"/>
              <w:spacing w:before="137" w:line="306" w:lineRule="exact"/>
              <w:ind w:left="81"/>
              <w:rPr>
                <w:b/>
                <w:sz w:val="28"/>
              </w:rPr>
            </w:pPr>
            <w:r>
              <w:rPr>
                <w:b/>
                <w:sz w:val="28"/>
              </w:rPr>
              <w:t>BHARATH</w:t>
            </w:r>
            <w:r>
              <w:rPr>
                <w:b/>
                <w:spacing w:val="-1"/>
                <w:sz w:val="28"/>
              </w:rPr>
              <w:t xml:space="preserve"> </w:t>
            </w:r>
            <w:r>
              <w:rPr>
                <w:b/>
                <w:sz w:val="28"/>
              </w:rPr>
              <w:t>B</w:t>
            </w:r>
          </w:p>
        </w:tc>
        <w:tc>
          <w:tcPr>
            <w:tcW w:w="2964" w:type="dxa"/>
          </w:tcPr>
          <w:p w14:paraId="5EFF7FE9" w14:textId="77777777" w:rsidR="002114CC" w:rsidRDefault="00000000">
            <w:pPr>
              <w:pStyle w:val="TableParagraph"/>
              <w:spacing w:before="137" w:line="306" w:lineRule="exact"/>
              <w:ind w:right="48"/>
              <w:jc w:val="right"/>
              <w:rPr>
                <w:b/>
                <w:sz w:val="28"/>
              </w:rPr>
            </w:pPr>
            <w:r>
              <w:rPr>
                <w:b/>
                <w:sz w:val="28"/>
              </w:rPr>
              <w:t>(211419114053)</w:t>
            </w:r>
          </w:p>
        </w:tc>
      </w:tr>
    </w:tbl>
    <w:p w14:paraId="0B932A5A" w14:textId="77777777" w:rsidR="002114CC" w:rsidRDefault="002114CC">
      <w:pPr>
        <w:pStyle w:val="BodyText"/>
        <w:spacing w:before="5"/>
        <w:rPr>
          <w:b/>
          <w:i/>
          <w:sz w:val="34"/>
        </w:rPr>
      </w:pPr>
    </w:p>
    <w:p w14:paraId="27CC6D01" w14:textId="77777777" w:rsidR="002114CC" w:rsidRDefault="00000000">
      <w:pPr>
        <w:spacing w:line="391" w:lineRule="auto"/>
        <w:ind w:left="2494" w:right="2414"/>
        <w:jc w:val="center"/>
        <w:rPr>
          <w:b/>
          <w:i/>
          <w:sz w:val="28"/>
        </w:rPr>
      </w:pPr>
      <w:r>
        <w:rPr>
          <w:b/>
          <w:i/>
          <w:sz w:val="28"/>
        </w:rPr>
        <w:t>In partial fulfillment for the award of the</w:t>
      </w:r>
      <w:r>
        <w:rPr>
          <w:b/>
          <w:i/>
          <w:spacing w:val="-67"/>
          <w:sz w:val="28"/>
        </w:rPr>
        <w:t xml:space="preserve"> </w:t>
      </w:r>
      <w:r>
        <w:rPr>
          <w:b/>
          <w:i/>
          <w:sz w:val="28"/>
        </w:rPr>
        <w:t>Degree</w:t>
      </w:r>
    </w:p>
    <w:p w14:paraId="687E7C94" w14:textId="77777777" w:rsidR="002114CC" w:rsidRDefault="00000000">
      <w:pPr>
        <w:spacing w:before="161"/>
        <w:ind w:left="2488" w:right="2414"/>
        <w:jc w:val="center"/>
        <w:rPr>
          <w:b/>
          <w:i/>
          <w:sz w:val="28"/>
        </w:rPr>
      </w:pPr>
      <w:r>
        <w:rPr>
          <w:b/>
          <w:i/>
          <w:sz w:val="28"/>
        </w:rPr>
        <w:t>Of</w:t>
      </w:r>
    </w:p>
    <w:p w14:paraId="577E22F7" w14:textId="77777777" w:rsidR="002114CC" w:rsidRDefault="002114CC">
      <w:pPr>
        <w:pStyle w:val="BodyText"/>
        <w:spacing w:before="8"/>
        <w:rPr>
          <w:b/>
          <w:i/>
          <w:sz w:val="30"/>
        </w:rPr>
      </w:pPr>
    </w:p>
    <w:p w14:paraId="1D103879" w14:textId="77777777" w:rsidR="002114CC" w:rsidRDefault="00000000">
      <w:pPr>
        <w:pStyle w:val="Heading2"/>
        <w:ind w:left="2497" w:right="2414"/>
        <w:jc w:val="center"/>
      </w:pPr>
      <w:r>
        <w:t>BACHELOR</w:t>
      </w:r>
      <w:r>
        <w:rPr>
          <w:spacing w:val="-2"/>
        </w:rPr>
        <w:t xml:space="preserve"> </w:t>
      </w:r>
      <w:r>
        <w:t>OF</w:t>
      </w:r>
      <w:r>
        <w:rPr>
          <w:spacing w:val="-8"/>
        </w:rPr>
        <w:t xml:space="preserve"> </w:t>
      </w:r>
      <w:r>
        <w:t>ENGINEERING</w:t>
      </w:r>
    </w:p>
    <w:p w14:paraId="12532C29" w14:textId="77777777" w:rsidR="002114CC" w:rsidRDefault="002114CC">
      <w:pPr>
        <w:pStyle w:val="BodyText"/>
        <w:spacing w:before="5"/>
        <w:rPr>
          <w:b/>
          <w:sz w:val="33"/>
        </w:rPr>
      </w:pPr>
    </w:p>
    <w:p w14:paraId="1BD1EF32" w14:textId="77777777" w:rsidR="002114CC" w:rsidRDefault="00000000">
      <w:pPr>
        <w:ind w:left="2498" w:right="2399"/>
        <w:jc w:val="center"/>
        <w:rPr>
          <w:b/>
          <w:sz w:val="28"/>
        </w:rPr>
      </w:pPr>
      <w:r>
        <w:rPr>
          <w:b/>
          <w:sz w:val="28"/>
        </w:rPr>
        <w:t>IN</w:t>
      </w:r>
    </w:p>
    <w:p w14:paraId="5FD223E2" w14:textId="77777777" w:rsidR="002114CC" w:rsidRDefault="002114CC">
      <w:pPr>
        <w:pStyle w:val="BodyText"/>
        <w:spacing w:before="4"/>
        <w:rPr>
          <w:b/>
          <w:sz w:val="31"/>
        </w:rPr>
      </w:pPr>
    </w:p>
    <w:p w14:paraId="1BB78353" w14:textId="4E520209" w:rsidR="002114CC" w:rsidRDefault="00000000">
      <w:pPr>
        <w:pStyle w:val="Heading2"/>
        <w:spacing w:before="1" w:after="6"/>
        <w:ind w:left="2493" w:right="2414"/>
        <w:jc w:val="center"/>
        <w:rPr>
          <w:b w:val="0"/>
          <w:bCs w:val="0"/>
          <w:sz w:val="28"/>
          <w:szCs w:val="28"/>
        </w:rPr>
      </w:pPr>
      <w:bookmarkStart w:id="2" w:name="MECHANICAL_ENGINEERING"/>
      <w:bookmarkEnd w:id="2"/>
      <w:r w:rsidRPr="00600A09">
        <w:rPr>
          <w:b w:val="0"/>
          <w:bCs w:val="0"/>
          <w:sz w:val="28"/>
          <w:szCs w:val="28"/>
        </w:rPr>
        <w:t>MECHANICAL</w:t>
      </w:r>
      <w:r w:rsidRPr="00600A09">
        <w:rPr>
          <w:b w:val="0"/>
          <w:bCs w:val="0"/>
          <w:spacing w:val="-9"/>
          <w:sz w:val="28"/>
          <w:szCs w:val="28"/>
        </w:rPr>
        <w:t xml:space="preserve"> </w:t>
      </w:r>
      <w:r w:rsidRPr="00600A09">
        <w:rPr>
          <w:b w:val="0"/>
          <w:bCs w:val="0"/>
          <w:sz w:val="28"/>
          <w:szCs w:val="28"/>
        </w:rPr>
        <w:t>ENGINEERING</w:t>
      </w:r>
    </w:p>
    <w:p w14:paraId="3B24F0C8" w14:textId="77777777" w:rsidR="00600A09" w:rsidRPr="00600A09" w:rsidRDefault="00600A09">
      <w:pPr>
        <w:pStyle w:val="Heading2"/>
        <w:spacing w:before="1" w:after="6"/>
        <w:ind w:left="2493" w:right="2414"/>
        <w:jc w:val="center"/>
        <w:rPr>
          <w:b w:val="0"/>
          <w:bCs w:val="0"/>
          <w:sz w:val="28"/>
          <w:szCs w:val="28"/>
        </w:rPr>
      </w:pPr>
    </w:p>
    <w:p w14:paraId="65D5E404" w14:textId="34928B80" w:rsidR="00600A09" w:rsidRDefault="00000000" w:rsidP="00600A09">
      <w:pPr>
        <w:pStyle w:val="Default"/>
        <w:jc w:val="center"/>
        <w:rPr>
          <w:b/>
          <w:bCs/>
          <w:sz w:val="31"/>
          <w:szCs w:val="31"/>
        </w:rPr>
      </w:pPr>
      <w:r>
        <w:rPr>
          <w:noProof/>
          <w:sz w:val="20"/>
        </w:rPr>
        <w:drawing>
          <wp:inline distT="0" distB="0" distL="0" distR="0" wp14:anchorId="3FC2B30E" wp14:editId="2B5BF26F">
            <wp:extent cx="729602" cy="77266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29602" cy="772668"/>
                    </a:xfrm>
                    <a:prstGeom prst="rect">
                      <a:avLst/>
                    </a:prstGeom>
                  </pic:spPr>
                </pic:pic>
              </a:graphicData>
            </a:graphic>
          </wp:inline>
        </w:drawing>
      </w:r>
    </w:p>
    <w:p w14:paraId="74FE8F0E" w14:textId="77777777" w:rsidR="00600A09" w:rsidRDefault="00600A09" w:rsidP="00600A09">
      <w:pPr>
        <w:pStyle w:val="Default"/>
        <w:jc w:val="center"/>
        <w:rPr>
          <w:b/>
          <w:bCs/>
          <w:sz w:val="31"/>
          <w:szCs w:val="31"/>
        </w:rPr>
      </w:pPr>
    </w:p>
    <w:p w14:paraId="4BF02EB9" w14:textId="0336B503" w:rsidR="00600A09" w:rsidRDefault="00600A09" w:rsidP="00600A09">
      <w:pPr>
        <w:pStyle w:val="Default"/>
        <w:spacing w:line="360" w:lineRule="auto"/>
        <w:jc w:val="center"/>
        <w:rPr>
          <w:b/>
          <w:bCs/>
          <w:sz w:val="31"/>
          <w:szCs w:val="31"/>
        </w:rPr>
      </w:pPr>
      <w:r>
        <w:rPr>
          <w:b/>
          <w:bCs/>
          <w:sz w:val="31"/>
          <w:szCs w:val="31"/>
        </w:rPr>
        <w:t>PANIMALAR ENGINEERING COLLEGE</w:t>
      </w:r>
    </w:p>
    <w:p w14:paraId="64CADECC" w14:textId="77777777" w:rsidR="00600A09" w:rsidRDefault="00600A09" w:rsidP="00600A09">
      <w:pPr>
        <w:pStyle w:val="Default"/>
        <w:spacing w:line="360" w:lineRule="auto"/>
        <w:jc w:val="center"/>
        <w:rPr>
          <w:sz w:val="31"/>
          <w:szCs w:val="31"/>
        </w:rPr>
      </w:pPr>
    </w:p>
    <w:p w14:paraId="583D49F2" w14:textId="4ABE57AF" w:rsidR="00600A09" w:rsidRDefault="00600A09" w:rsidP="00600A09">
      <w:pPr>
        <w:pStyle w:val="Default"/>
        <w:spacing w:line="360" w:lineRule="auto"/>
        <w:jc w:val="center"/>
        <w:rPr>
          <w:sz w:val="23"/>
          <w:szCs w:val="23"/>
        </w:rPr>
      </w:pPr>
      <w:r>
        <w:rPr>
          <w:b/>
          <w:bCs/>
          <w:sz w:val="23"/>
          <w:szCs w:val="23"/>
        </w:rPr>
        <w:t>(An Autonomous Institution, Affiliated to Anna University, Chennai)</w:t>
      </w:r>
    </w:p>
    <w:p w14:paraId="16B5417E" w14:textId="77777777" w:rsidR="00600A09" w:rsidRDefault="00600A09" w:rsidP="00600A09">
      <w:pPr>
        <w:pStyle w:val="BodyText"/>
        <w:spacing w:line="360" w:lineRule="auto"/>
        <w:ind w:left="4409"/>
        <w:rPr>
          <w:b/>
          <w:bCs/>
        </w:rPr>
      </w:pPr>
    </w:p>
    <w:p w14:paraId="7A1B1C83" w14:textId="672E8848" w:rsidR="00600A09" w:rsidRDefault="00600A09" w:rsidP="00600A09">
      <w:pPr>
        <w:pStyle w:val="BodyText"/>
        <w:spacing w:line="360" w:lineRule="auto"/>
        <w:jc w:val="center"/>
        <w:rPr>
          <w:b/>
          <w:bCs/>
        </w:rPr>
      </w:pPr>
      <w:r>
        <w:rPr>
          <w:b/>
          <w:bCs/>
        </w:rPr>
        <w:t>APRIL 2023</w:t>
      </w:r>
    </w:p>
    <w:p w14:paraId="411BBCBF" w14:textId="5FFFDA85" w:rsidR="00600A09" w:rsidRPr="00600A09" w:rsidRDefault="00600A09" w:rsidP="00600A09">
      <w:pPr>
        <w:pStyle w:val="BodyText"/>
        <w:ind w:left="4409"/>
        <w:rPr>
          <w:sz w:val="20"/>
        </w:rPr>
        <w:sectPr w:rsidR="00600A09" w:rsidRPr="00600A09" w:rsidSect="0021202D">
          <w:type w:val="continuous"/>
          <w:pgSz w:w="11920" w:h="16850"/>
          <w:pgMar w:top="1397" w:right="965" w:bottom="274" w:left="1166" w:header="720" w:footer="720" w:gutter="0"/>
          <w:cols w:space="720"/>
        </w:sectPr>
      </w:pPr>
    </w:p>
    <w:p w14:paraId="16D4F6E5" w14:textId="3FEB7B8B" w:rsidR="00600A09" w:rsidRPr="00600A09" w:rsidRDefault="00600A09" w:rsidP="00600A09">
      <w:pPr>
        <w:pStyle w:val="Default"/>
        <w:jc w:val="center"/>
        <w:rPr>
          <w:sz w:val="36"/>
          <w:szCs w:val="36"/>
        </w:rPr>
      </w:pPr>
      <w:r>
        <w:rPr>
          <w:b/>
          <w:bCs/>
          <w:sz w:val="36"/>
          <w:szCs w:val="36"/>
        </w:rPr>
        <w:lastRenderedPageBreak/>
        <w:t>PANIMALAR ENGINEERING COLLEGE</w:t>
      </w:r>
      <w:r>
        <w:rPr>
          <w:b/>
          <w:bCs/>
          <w:sz w:val="36"/>
          <w:szCs w:val="36"/>
        </w:rPr>
        <w:br/>
      </w:r>
    </w:p>
    <w:p w14:paraId="6024B7A9" w14:textId="32965F0D" w:rsidR="002114CC" w:rsidRPr="00600A09" w:rsidRDefault="00600A09" w:rsidP="00600A09">
      <w:pPr>
        <w:pStyle w:val="Default"/>
        <w:jc w:val="center"/>
        <w:rPr>
          <w:sz w:val="23"/>
          <w:szCs w:val="23"/>
        </w:rPr>
      </w:pPr>
      <w:r>
        <w:rPr>
          <w:b/>
          <w:bCs/>
          <w:sz w:val="23"/>
          <w:szCs w:val="23"/>
        </w:rPr>
        <w:t>(An Autonomous Institution, Affiliated to Anna University, Chennai)</w:t>
      </w:r>
    </w:p>
    <w:p w14:paraId="7BA6CB26" w14:textId="77777777" w:rsidR="002114CC" w:rsidRDefault="002114CC">
      <w:pPr>
        <w:pStyle w:val="BodyText"/>
        <w:rPr>
          <w:b/>
          <w:sz w:val="20"/>
        </w:rPr>
      </w:pPr>
    </w:p>
    <w:p w14:paraId="48CC5B34" w14:textId="77777777" w:rsidR="002114CC" w:rsidRDefault="002114CC">
      <w:pPr>
        <w:pStyle w:val="BodyText"/>
        <w:spacing w:before="4"/>
        <w:rPr>
          <w:b/>
          <w:sz w:val="23"/>
        </w:rPr>
      </w:pPr>
    </w:p>
    <w:p w14:paraId="6E3B6342" w14:textId="77777777" w:rsidR="002114CC" w:rsidRDefault="00000000">
      <w:pPr>
        <w:pStyle w:val="Heading2"/>
        <w:spacing w:before="195"/>
        <w:ind w:left="2489" w:right="2414"/>
        <w:jc w:val="center"/>
      </w:pPr>
      <w:bookmarkStart w:id="3" w:name="ANNA_UNIVERSITY:_CHENNAI_600_025"/>
      <w:bookmarkStart w:id="4" w:name="BONAFIDE_CERTIFICATE"/>
      <w:bookmarkEnd w:id="3"/>
      <w:bookmarkEnd w:id="4"/>
      <w:r>
        <w:t>BONAFIDE</w:t>
      </w:r>
      <w:r>
        <w:rPr>
          <w:spacing w:val="-13"/>
        </w:rPr>
        <w:t xml:space="preserve"> </w:t>
      </w:r>
      <w:r>
        <w:t>CERTIFICATE</w:t>
      </w:r>
    </w:p>
    <w:p w14:paraId="775BD5A2" w14:textId="77777777" w:rsidR="002114CC" w:rsidRDefault="002114CC">
      <w:pPr>
        <w:pStyle w:val="BodyText"/>
        <w:rPr>
          <w:b/>
          <w:sz w:val="32"/>
        </w:rPr>
      </w:pPr>
    </w:p>
    <w:p w14:paraId="191F8F08" w14:textId="124A0086" w:rsidR="002114CC" w:rsidRPr="001755D3" w:rsidRDefault="00000000" w:rsidP="001755D3">
      <w:pPr>
        <w:spacing w:line="360" w:lineRule="auto"/>
        <w:jc w:val="center"/>
        <w:rPr>
          <w:rFonts w:eastAsia="MS Mincho"/>
          <w:b/>
          <w:bCs/>
          <w:noProof/>
          <w:sz w:val="28"/>
          <w:szCs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b/>
          <w:sz w:val="28"/>
        </w:rPr>
        <w:t>“</w:t>
      </w:r>
      <w:r w:rsidR="001755D3" w:rsidRPr="001755D3">
        <w:rPr>
          <w:rFonts w:eastAsia="MS Mincho"/>
          <w:b/>
          <w:bCs/>
          <w:noProof/>
          <w:sz w:val="28"/>
          <w:szCs w:val="28"/>
        </w:rPr>
        <w:t>Surface Finishing with Magneto-Rheology based Machining Process</w:t>
      </w:r>
      <w:r>
        <w:rPr>
          <w:b/>
          <w:sz w:val="28"/>
        </w:rPr>
        <w:t xml:space="preserve">” </w:t>
      </w:r>
      <w:r>
        <w:rPr>
          <w:sz w:val="28"/>
        </w:rPr>
        <w:t>is the bonafide wo</w:t>
      </w:r>
      <w:r w:rsidR="001755D3">
        <w:rPr>
          <w:sz w:val="28"/>
        </w:rPr>
        <w:t>rk of</w:t>
      </w:r>
    </w:p>
    <w:p w14:paraId="6ABEDE06" w14:textId="77777777" w:rsidR="002114CC" w:rsidRDefault="002114CC">
      <w:pPr>
        <w:pStyle w:val="BodyText"/>
        <w:spacing w:before="9" w:after="1"/>
        <w:rPr>
          <w:sz w:val="19"/>
        </w:rPr>
      </w:pPr>
    </w:p>
    <w:tbl>
      <w:tblPr>
        <w:tblW w:w="0" w:type="auto"/>
        <w:tblInd w:w="1493" w:type="dxa"/>
        <w:tblLayout w:type="fixed"/>
        <w:tblCellMar>
          <w:left w:w="0" w:type="dxa"/>
          <w:right w:w="0" w:type="dxa"/>
        </w:tblCellMar>
        <w:tblLook w:val="01E0" w:firstRow="1" w:lastRow="1" w:firstColumn="1" w:lastColumn="1" w:noHBand="0" w:noVBand="0"/>
      </w:tblPr>
      <w:tblGrid>
        <w:gridCol w:w="3540"/>
        <w:gridCol w:w="2963"/>
      </w:tblGrid>
      <w:tr w:rsidR="002114CC" w14:paraId="15FD7717" w14:textId="77777777">
        <w:trPr>
          <w:trHeight w:val="478"/>
        </w:trPr>
        <w:tc>
          <w:tcPr>
            <w:tcW w:w="3540" w:type="dxa"/>
          </w:tcPr>
          <w:p w14:paraId="37588E42" w14:textId="77777777" w:rsidR="002114CC" w:rsidRDefault="00000000">
            <w:pPr>
              <w:pStyle w:val="TableParagraph"/>
              <w:spacing w:line="277" w:lineRule="exact"/>
              <w:ind w:left="50"/>
              <w:rPr>
                <w:b/>
                <w:sz w:val="28"/>
              </w:rPr>
            </w:pPr>
            <w:r>
              <w:rPr>
                <w:b/>
                <w:sz w:val="28"/>
              </w:rPr>
              <w:t>ABIJITH</w:t>
            </w:r>
            <w:r>
              <w:rPr>
                <w:b/>
                <w:spacing w:val="-2"/>
                <w:sz w:val="28"/>
              </w:rPr>
              <w:t xml:space="preserve"> </w:t>
            </w:r>
            <w:r>
              <w:rPr>
                <w:b/>
                <w:sz w:val="28"/>
              </w:rPr>
              <w:t>GOPAL</w:t>
            </w:r>
            <w:r>
              <w:rPr>
                <w:b/>
                <w:spacing w:val="-2"/>
                <w:sz w:val="28"/>
              </w:rPr>
              <w:t xml:space="preserve"> </w:t>
            </w:r>
            <w:r>
              <w:rPr>
                <w:b/>
                <w:sz w:val="28"/>
              </w:rPr>
              <w:t>R</w:t>
            </w:r>
          </w:p>
        </w:tc>
        <w:tc>
          <w:tcPr>
            <w:tcW w:w="2963" w:type="dxa"/>
          </w:tcPr>
          <w:p w14:paraId="5B563A0A" w14:textId="77777777" w:rsidR="002114CC" w:rsidRDefault="00000000">
            <w:pPr>
              <w:pStyle w:val="TableParagraph"/>
              <w:spacing w:line="277" w:lineRule="exact"/>
              <w:ind w:right="67"/>
              <w:jc w:val="right"/>
              <w:rPr>
                <w:b/>
                <w:sz w:val="28"/>
              </w:rPr>
            </w:pPr>
            <w:r>
              <w:rPr>
                <w:b/>
                <w:sz w:val="28"/>
              </w:rPr>
              <w:t>(211419114003)</w:t>
            </w:r>
          </w:p>
        </w:tc>
      </w:tr>
      <w:tr w:rsidR="002114CC" w14:paraId="00066C65" w14:textId="77777777">
        <w:trPr>
          <w:trHeight w:val="680"/>
        </w:trPr>
        <w:tc>
          <w:tcPr>
            <w:tcW w:w="3540" w:type="dxa"/>
          </w:tcPr>
          <w:p w14:paraId="37CE5E96" w14:textId="77777777" w:rsidR="002114CC" w:rsidRDefault="00000000">
            <w:pPr>
              <w:pStyle w:val="TableParagraph"/>
              <w:spacing w:before="153"/>
              <w:ind w:left="50"/>
              <w:rPr>
                <w:b/>
                <w:sz w:val="28"/>
              </w:rPr>
            </w:pPr>
            <w:r>
              <w:rPr>
                <w:b/>
                <w:sz w:val="28"/>
              </w:rPr>
              <w:t>ARUN</w:t>
            </w:r>
            <w:r>
              <w:rPr>
                <w:b/>
                <w:spacing w:val="-2"/>
                <w:sz w:val="28"/>
              </w:rPr>
              <w:t xml:space="preserve"> </w:t>
            </w:r>
            <w:r>
              <w:rPr>
                <w:b/>
                <w:sz w:val="28"/>
              </w:rPr>
              <w:t>KUMAR</w:t>
            </w:r>
            <w:r>
              <w:rPr>
                <w:b/>
                <w:spacing w:val="-2"/>
                <w:sz w:val="28"/>
              </w:rPr>
              <w:t xml:space="preserve"> </w:t>
            </w:r>
            <w:r>
              <w:rPr>
                <w:b/>
                <w:sz w:val="28"/>
              </w:rPr>
              <w:t>K</w:t>
            </w:r>
            <w:r>
              <w:rPr>
                <w:b/>
                <w:spacing w:val="1"/>
                <w:sz w:val="28"/>
              </w:rPr>
              <w:t xml:space="preserve"> </w:t>
            </w:r>
            <w:r>
              <w:rPr>
                <w:b/>
                <w:sz w:val="28"/>
              </w:rPr>
              <w:t>S</w:t>
            </w:r>
          </w:p>
        </w:tc>
        <w:tc>
          <w:tcPr>
            <w:tcW w:w="2963" w:type="dxa"/>
          </w:tcPr>
          <w:p w14:paraId="030F60EF" w14:textId="77777777" w:rsidR="002114CC" w:rsidRDefault="00000000">
            <w:pPr>
              <w:pStyle w:val="TableParagraph"/>
              <w:spacing w:before="153"/>
              <w:ind w:right="91"/>
              <w:jc w:val="right"/>
              <w:rPr>
                <w:b/>
                <w:sz w:val="28"/>
              </w:rPr>
            </w:pPr>
            <w:r>
              <w:rPr>
                <w:b/>
                <w:sz w:val="28"/>
              </w:rPr>
              <w:t>(211419114039)</w:t>
            </w:r>
          </w:p>
        </w:tc>
      </w:tr>
      <w:tr w:rsidR="002114CC" w14:paraId="03C46FF8" w14:textId="77777777">
        <w:trPr>
          <w:trHeight w:val="662"/>
        </w:trPr>
        <w:tc>
          <w:tcPr>
            <w:tcW w:w="3540" w:type="dxa"/>
          </w:tcPr>
          <w:p w14:paraId="117921AF" w14:textId="77777777" w:rsidR="002114CC" w:rsidRDefault="00000000">
            <w:pPr>
              <w:pStyle w:val="TableParagraph"/>
              <w:spacing w:before="156"/>
              <w:ind w:left="81"/>
              <w:rPr>
                <w:b/>
                <w:sz w:val="28"/>
              </w:rPr>
            </w:pPr>
            <w:r>
              <w:rPr>
                <w:b/>
                <w:sz w:val="28"/>
              </w:rPr>
              <w:t>BALAJI S</w:t>
            </w:r>
          </w:p>
        </w:tc>
        <w:tc>
          <w:tcPr>
            <w:tcW w:w="2963" w:type="dxa"/>
          </w:tcPr>
          <w:p w14:paraId="6F0DE984" w14:textId="77777777" w:rsidR="002114CC" w:rsidRDefault="00000000">
            <w:pPr>
              <w:pStyle w:val="TableParagraph"/>
              <w:spacing w:before="156"/>
              <w:ind w:right="67"/>
              <w:jc w:val="right"/>
              <w:rPr>
                <w:b/>
                <w:sz w:val="28"/>
              </w:rPr>
            </w:pPr>
            <w:r>
              <w:rPr>
                <w:b/>
                <w:sz w:val="28"/>
              </w:rPr>
              <w:t>(211419114050)</w:t>
            </w:r>
          </w:p>
        </w:tc>
      </w:tr>
      <w:tr w:rsidR="002114CC" w14:paraId="1759FBD3" w14:textId="77777777">
        <w:trPr>
          <w:trHeight w:val="460"/>
        </w:trPr>
        <w:tc>
          <w:tcPr>
            <w:tcW w:w="3540" w:type="dxa"/>
          </w:tcPr>
          <w:p w14:paraId="22083478" w14:textId="77777777" w:rsidR="002114CC" w:rsidRDefault="00000000">
            <w:pPr>
              <w:pStyle w:val="TableParagraph"/>
              <w:spacing w:before="135" w:line="306" w:lineRule="exact"/>
              <w:ind w:left="81"/>
              <w:rPr>
                <w:b/>
                <w:sz w:val="28"/>
              </w:rPr>
            </w:pPr>
            <w:r>
              <w:rPr>
                <w:b/>
                <w:sz w:val="28"/>
              </w:rPr>
              <w:t>BHARATH</w:t>
            </w:r>
            <w:r>
              <w:rPr>
                <w:b/>
                <w:spacing w:val="-1"/>
                <w:sz w:val="28"/>
              </w:rPr>
              <w:t xml:space="preserve"> </w:t>
            </w:r>
            <w:r>
              <w:rPr>
                <w:b/>
                <w:sz w:val="28"/>
              </w:rPr>
              <w:t>B</w:t>
            </w:r>
          </w:p>
        </w:tc>
        <w:tc>
          <w:tcPr>
            <w:tcW w:w="2963" w:type="dxa"/>
          </w:tcPr>
          <w:p w14:paraId="2FD19BFD" w14:textId="77777777" w:rsidR="002114CC" w:rsidRDefault="00000000">
            <w:pPr>
              <w:pStyle w:val="TableParagraph"/>
              <w:spacing w:before="135" w:line="306" w:lineRule="exact"/>
              <w:ind w:right="48"/>
              <w:jc w:val="right"/>
              <w:rPr>
                <w:b/>
                <w:sz w:val="28"/>
              </w:rPr>
            </w:pPr>
            <w:r>
              <w:rPr>
                <w:b/>
                <w:sz w:val="28"/>
              </w:rPr>
              <w:t>(211419114053)</w:t>
            </w:r>
          </w:p>
        </w:tc>
      </w:tr>
    </w:tbl>
    <w:p w14:paraId="187A7315" w14:textId="40E95573" w:rsidR="002114CC" w:rsidRDefault="00000000" w:rsidP="004A2554">
      <w:pPr>
        <w:pStyle w:val="BodyText"/>
        <w:spacing w:before="212"/>
        <w:ind w:left="114" w:firstLine="147"/>
      </w:pPr>
      <w:r>
        <w:t>who</w:t>
      </w:r>
      <w:r>
        <w:rPr>
          <w:spacing w:val="-5"/>
        </w:rPr>
        <w:t xml:space="preserve"> </w:t>
      </w:r>
      <w:r>
        <w:t>carried</w:t>
      </w:r>
      <w:r>
        <w:rPr>
          <w:spacing w:val="-9"/>
        </w:rPr>
        <w:t xml:space="preserve"> </w:t>
      </w:r>
      <w:r>
        <w:t>out</w:t>
      </w:r>
      <w:r>
        <w:rPr>
          <w:spacing w:val="-7"/>
        </w:rPr>
        <w:t xml:space="preserve"> </w:t>
      </w:r>
      <w:r>
        <w:t>the</w:t>
      </w:r>
      <w:r w:rsidR="002972C0">
        <w:rPr>
          <w:spacing w:val="-10"/>
        </w:rPr>
        <w:t xml:space="preserve"> </w:t>
      </w:r>
      <w:r>
        <w:t>project</w:t>
      </w:r>
      <w:r>
        <w:rPr>
          <w:spacing w:val="-1"/>
        </w:rPr>
        <w:t xml:space="preserve"> </w:t>
      </w:r>
      <w:r>
        <w:t>work</w:t>
      </w:r>
      <w:r>
        <w:rPr>
          <w:spacing w:val="-10"/>
        </w:rPr>
        <w:t xml:space="preserve"> </w:t>
      </w:r>
      <w:r>
        <w:t>under</w:t>
      </w:r>
      <w:r>
        <w:rPr>
          <w:spacing w:val="-7"/>
        </w:rPr>
        <w:t xml:space="preserve"> </w:t>
      </w:r>
      <w:r>
        <w:t>my</w:t>
      </w:r>
      <w:r>
        <w:rPr>
          <w:spacing w:val="-7"/>
        </w:rPr>
        <w:t xml:space="preserve"> </w:t>
      </w:r>
      <w:r>
        <w:t>supervision.</w:t>
      </w:r>
    </w:p>
    <w:p w14:paraId="2C9DBB61" w14:textId="77777777" w:rsidR="002114CC" w:rsidRDefault="002114CC">
      <w:pPr>
        <w:pStyle w:val="BodyText"/>
      </w:pPr>
    </w:p>
    <w:p w14:paraId="3A2A4E68" w14:textId="77777777" w:rsidR="002114CC" w:rsidRDefault="002114CC">
      <w:pPr>
        <w:pStyle w:val="BodyText"/>
        <w:spacing w:before="5"/>
        <w:rPr>
          <w:sz w:val="33"/>
        </w:rPr>
      </w:pPr>
    </w:p>
    <w:p w14:paraId="2F2C1BDD" w14:textId="77777777" w:rsidR="009F0982" w:rsidRDefault="009F0982">
      <w:pPr>
        <w:tabs>
          <w:tab w:val="left" w:pos="5702"/>
        </w:tabs>
        <w:ind w:left="261"/>
        <w:rPr>
          <w:b/>
          <w:sz w:val="24"/>
        </w:rPr>
      </w:pPr>
      <w:bookmarkStart w:id="5" w:name="SIGNATURE_SIGNATURE"/>
      <w:bookmarkEnd w:id="5"/>
    </w:p>
    <w:p w14:paraId="09000C83" w14:textId="77777777" w:rsidR="009F0982" w:rsidRDefault="009F0982">
      <w:pPr>
        <w:tabs>
          <w:tab w:val="left" w:pos="5702"/>
        </w:tabs>
        <w:ind w:left="261"/>
        <w:rPr>
          <w:b/>
          <w:sz w:val="24"/>
        </w:rPr>
      </w:pPr>
    </w:p>
    <w:p w14:paraId="040EC147" w14:textId="4A35B225" w:rsidR="002114CC" w:rsidRDefault="00000000">
      <w:pPr>
        <w:tabs>
          <w:tab w:val="left" w:pos="5702"/>
        </w:tabs>
        <w:ind w:left="261"/>
        <w:rPr>
          <w:b/>
          <w:sz w:val="24"/>
        </w:rPr>
      </w:pPr>
      <w:r>
        <w:rPr>
          <w:b/>
          <w:sz w:val="24"/>
        </w:rPr>
        <w:t>SIGNATURE</w:t>
      </w:r>
      <w:r>
        <w:rPr>
          <w:b/>
          <w:sz w:val="24"/>
        </w:rPr>
        <w:tab/>
        <w:t>SIGNATURE</w:t>
      </w:r>
    </w:p>
    <w:p w14:paraId="45197DEF" w14:textId="77F9859C" w:rsidR="002114CC" w:rsidRDefault="00000000">
      <w:pPr>
        <w:tabs>
          <w:tab w:val="left" w:pos="5664"/>
          <w:tab w:val="left" w:pos="5702"/>
        </w:tabs>
        <w:spacing w:before="199" w:line="388" w:lineRule="auto"/>
        <w:ind w:left="261" w:right="976"/>
        <w:rPr>
          <w:b/>
          <w:sz w:val="24"/>
        </w:rPr>
      </w:pPr>
      <w:r>
        <w:rPr>
          <w:b/>
          <w:sz w:val="24"/>
        </w:rPr>
        <w:t>Dr.</w:t>
      </w:r>
      <w:r>
        <w:rPr>
          <w:b/>
          <w:spacing w:val="-10"/>
          <w:sz w:val="24"/>
        </w:rPr>
        <w:t xml:space="preserve"> </w:t>
      </w:r>
      <w:r>
        <w:rPr>
          <w:b/>
          <w:sz w:val="24"/>
        </w:rPr>
        <w:t>L.</w:t>
      </w:r>
      <w:r>
        <w:rPr>
          <w:b/>
          <w:spacing w:val="-6"/>
          <w:sz w:val="24"/>
        </w:rPr>
        <w:t xml:space="preserve"> </w:t>
      </w:r>
      <w:r>
        <w:rPr>
          <w:b/>
          <w:sz w:val="24"/>
        </w:rPr>
        <w:t>KARTHIKEYAN</w:t>
      </w:r>
      <w:r>
        <w:rPr>
          <w:b/>
          <w:spacing w:val="-4"/>
          <w:sz w:val="24"/>
        </w:rPr>
        <w:t xml:space="preserve"> </w:t>
      </w:r>
      <w:r>
        <w:rPr>
          <w:b/>
          <w:sz w:val="24"/>
        </w:rPr>
        <w:t>M.E,</w:t>
      </w:r>
      <w:r>
        <w:rPr>
          <w:b/>
          <w:spacing w:val="-4"/>
          <w:sz w:val="24"/>
        </w:rPr>
        <w:t xml:space="preserve"> </w:t>
      </w:r>
      <w:r>
        <w:rPr>
          <w:b/>
          <w:sz w:val="24"/>
        </w:rPr>
        <w:t>M.B.A,</w:t>
      </w:r>
      <w:r>
        <w:rPr>
          <w:b/>
          <w:spacing w:val="-3"/>
          <w:sz w:val="24"/>
        </w:rPr>
        <w:t xml:space="preserve"> </w:t>
      </w:r>
      <w:r w:rsidR="001755D3">
        <w:rPr>
          <w:b/>
          <w:sz w:val="24"/>
        </w:rPr>
        <w:t>Ph.D.</w:t>
      </w:r>
      <w:r>
        <w:rPr>
          <w:b/>
          <w:sz w:val="24"/>
        </w:rPr>
        <w:tab/>
        <w:t>Mr. I.JOHN SOLOMON M.E.</w:t>
      </w:r>
      <w:r>
        <w:rPr>
          <w:b/>
          <w:spacing w:val="-57"/>
          <w:sz w:val="24"/>
        </w:rPr>
        <w:t xml:space="preserve"> </w:t>
      </w:r>
      <w:r>
        <w:rPr>
          <w:b/>
          <w:sz w:val="24"/>
        </w:rPr>
        <w:t>PROFESSOR</w:t>
      </w:r>
      <w:r>
        <w:rPr>
          <w:b/>
          <w:spacing w:val="-10"/>
          <w:sz w:val="24"/>
        </w:rPr>
        <w:t xml:space="preserve"> </w:t>
      </w:r>
      <w:r>
        <w:rPr>
          <w:b/>
          <w:sz w:val="24"/>
        </w:rPr>
        <w:t>&amp;</w:t>
      </w:r>
      <w:r>
        <w:rPr>
          <w:b/>
          <w:spacing w:val="-2"/>
          <w:sz w:val="24"/>
        </w:rPr>
        <w:t xml:space="preserve"> </w:t>
      </w:r>
      <w:r>
        <w:rPr>
          <w:b/>
          <w:sz w:val="24"/>
        </w:rPr>
        <w:t>HEAD</w:t>
      </w:r>
      <w:r>
        <w:rPr>
          <w:b/>
          <w:sz w:val="24"/>
        </w:rPr>
        <w:tab/>
      </w:r>
      <w:r>
        <w:rPr>
          <w:b/>
          <w:sz w:val="24"/>
        </w:rPr>
        <w:tab/>
        <w:t>Asst.</w:t>
      </w:r>
      <w:r>
        <w:rPr>
          <w:b/>
          <w:spacing w:val="56"/>
          <w:sz w:val="24"/>
        </w:rPr>
        <w:t xml:space="preserve"> </w:t>
      </w:r>
      <w:r>
        <w:rPr>
          <w:b/>
          <w:sz w:val="24"/>
        </w:rPr>
        <w:t>PROFESSOR</w:t>
      </w:r>
    </w:p>
    <w:p w14:paraId="7E011C0D" w14:textId="77777777" w:rsidR="002114CC" w:rsidRDefault="00000000">
      <w:pPr>
        <w:pStyle w:val="BodyText"/>
        <w:tabs>
          <w:tab w:val="left" w:pos="5664"/>
        </w:tabs>
        <w:spacing w:line="242" w:lineRule="auto"/>
        <w:ind w:left="261" w:right="322"/>
      </w:pPr>
      <w:r>
        <w:t>Dept.</w:t>
      </w:r>
      <w:r>
        <w:rPr>
          <w:spacing w:val="-10"/>
        </w:rPr>
        <w:t xml:space="preserve"> </w:t>
      </w:r>
      <w:r>
        <w:t>of</w:t>
      </w:r>
      <w:r>
        <w:rPr>
          <w:spacing w:val="-5"/>
        </w:rPr>
        <w:t xml:space="preserve"> </w:t>
      </w:r>
      <w:r>
        <w:t>Mechanical Engineering</w:t>
      </w:r>
      <w:r>
        <w:tab/>
        <w:t>Dept. of Mechanical Engineering,</w:t>
      </w:r>
      <w:r>
        <w:rPr>
          <w:spacing w:val="-67"/>
        </w:rPr>
        <w:t xml:space="preserve"> </w:t>
      </w:r>
      <w:r>
        <w:t>Panimalar</w:t>
      </w:r>
      <w:r>
        <w:rPr>
          <w:spacing w:val="-12"/>
        </w:rPr>
        <w:t xml:space="preserve"> </w:t>
      </w:r>
      <w:r>
        <w:t>Engineering</w:t>
      </w:r>
      <w:r>
        <w:rPr>
          <w:spacing w:val="-15"/>
        </w:rPr>
        <w:t xml:space="preserve"> </w:t>
      </w:r>
      <w:r>
        <w:t>College</w:t>
      </w:r>
      <w:r>
        <w:tab/>
        <w:t>Panimalar</w:t>
      </w:r>
      <w:r>
        <w:rPr>
          <w:spacing w:val="-3"/>
        </w:rPr>
        <w:t xml:space="preserve"> </w:t>
      </w:r>
      <w:r>
        <w:t>Engineering</w:t>
      </w:r>
      <w:r>
        <w:rPr>
          <w:spacing w:val="-4"/>
        </w:rPr>
        <w:t xml:space="preserve"> </w:t>
      </w:r>
      <w:r>
        <w:t>College,</w:t>
      </w:r>
    </w:p>
    <w:p w14:paraId="0B9E23F3" w14:textId="77777777" w:rsidR="002114CC" w:rsidRDefault="00000000">
      <w:pPr>
        <w:pStyle w:val="BodyText"/>
        <w:tabs>
          <w:tab w:val="left" w:pos="5642"/>
          <w:tab w:val="left" w:pos="5688"/>
        </w:tabs>
        <w:ind w:left="261" w:right="305"/>
      </w:pPr>
      <w:r>
        <w:t>Bangalore</w:t>
      </w:r>
      <w:r>
        <w:rPr>
          <w:spacing w:val="-8"/>
        </w:rPr>
        <w:t xml:space="preserve"> </w:t>
      </w:r>
      <w:r>
        <w:t>trunk</w:t>
      </w:r>
      <w:r>
        <w:rPr>
          <w:spacing w:val="-5"/>
        </w:rPr>
        <w:t xml:space="preserve"> </w:t>
      </w:r>
      <w:r>
        <w:t>road,</w:t>
      </w:r>
      <w:r>
        <w:tab/>
        <w:t>Bangalore trunk road,</w:t>
      </w:r>
      <w:r>
        <w:rPr>
          <w:spacing w:val="1"/>
        </w:rPr>
        <w:t xml:space="preserve"> </w:t>
      </w:r>
      <w:r>
        <w:t>Varadharajapuram,Nasarathpettai</w:t>
      </w:r>
      <w:r>
        <w:tab/>
        <w:t>Varadharajapuram,Nasarathpettai,</w:t>
      </w:r>
      <w:r>
        <w:rPr>
          <w:spacing w:val="-67"/>
        </w:rPr>
        <w:t xml:space="preserve"> </w:t>
      </w:r>
      <w:r>
        <w:t>Poonamalle,Chennai-600123</w:t>
      </w:r>
      <w:r>
        <w:tab/>
      </w:r>
      <w:r>
        <w:tab/>
        <w:t>Poonamalle,Chennai-600123</w:t>
      </w:r>
    </w:p>
    <w:p w14:paraId="4CD5D341" w14:textId="77777777" w:rsidR="002114CC" w:rsidRDefault="002114CC">
      <w:pPr>
        <w:pStyle w:val="BodyText"/>
      </w:pPr>
    </w:p>
    <w:p w14:paraId="6F8FD3E2" w14:textId="6A2C9561" w:rsidR="002114CC" w:rsidRDefault="009723D9" w:rsidP="009723D9">
      <w:pPr>
        <w:pStyle w:val="BodyText"/>
        <w:tabs>
          <w:tab w:val="left" w:leader="dot" w:pos="8470"/>
        </w:tabs>
        <w:spacing w:before="195"/>
      </w:pPr>
      <w:r>
        <w:t xml:space="preserve">    Submitted</w:t>
      </w:r>
      <w:r>
        <w:rPr>
          <w:spacing w:val="-3"/>
        </w:rPr>
        <w:t xml:space="preserve"> </w:t>
      </w:r>
      <w:r>
        <w:t>for</w:t>
      </w:r>
      <w:r>
        <w:rPr>
          <w:spacing w:val="-2"/>
        </w:rPr>
        <w:t xml:space="preserve"> </w:t>
      </w:r>
      <w:r>
        <w:t>viva</w:t>
      </w:r>
      <w:r>
        <w:rPr>
          <w:spacing w:val="-6"/>
        </w:rPr>
        <w:t xml:space="preserve"> </w:t>
      </w:r>
      <w:r>
        <w:t>–voce</w:t>
      </w:r>
      <w:r w:rsidR="002972C0">
        <w:t xml:space="preserve"> examination</w:t>
      </w:r>
      <w:r>
        <w:rPr>
          <w:spacing w:val="-9"/>
        </w:rPr>
        <w:t xml:space="preserve"> </w:t>
      </w:r>
      <w:r>
        <w:t>held</w:t>
      </w:r>
      <w:r>
        <w:rPr>
          <w:spacing w:val="-9"/>
        </w:rPr>
        <w:t xml:space="preserve"> </w:t>
      </w:r>
      <w:r>
        <w:t>on</w:t>
      </w:r>
      <w:r>
        <w:tab/>
        <w:t>during</w:t>
      </w:r>
      <w:r>
        <w:rPr>
          <w:spacing w:val="-6"/>
        </w:rPr>
        <w:t xml:space="preserve"> </w:t>
      </w:r>
      <w:r>
        <w:t>the</w:t>
      </w:r>
    </w:p>
    <w:p w14:paraId="7BC06D8C" w14:textId="244AD34B" w:rsidR="002114CC" w:rsidRDefault="00000000">
      <w:pPr>
        <w:pStyle w:val="BodyText"/>
        <w:spacing w:before="52"/>
        <w:ind w:left="261"/>
      </w:pPr>
      <w:r>
        <w:t>Year………</w:t>
      </w:r>
      <w:r w:rsidR="001755D3">
        <w:t>….</w:t>
      </w:r>
      <w:r w:rsidR="002972C0">
        <w:t xml:space="preserve"> at Panimalar Engineering College, Chennai-600 123</w:t>
      </w:r>
    </w:p>
    <w:p w14:paraId="20379C28" w14:textId="77777777" w:rsidR="002114CC" w:rsidRDefault="002114CC">
      <w:pPr>
        <w:pStyle w:val="BodyText"/>
        <w:rPr>
          <w:sz w:val="32"/>
        </w:rPr>
      </w:pPr>
    </w:p>
    <w:p w14:paraId="106E6D98" w14:textId="77777777" w:rsidR="002114CC" w:rsidRDefault="002114CC">
      <w:pPr>
        <w:pStyle w:val="BodyText"/>
        <w:rPr>
          <w:sz w:val="32"/>
        </w:rPr>
      </w:pPr>
    </w:p>
    <w:p w14:paraId="77A83A12" w14:textId="77777777" w:rsidR="009723D9" w:rsidRDefault="005329AC" w:rsidP="005329AC">
      <w:pPr>
        <w:pStyle w:val="Heading3"/>
        <w:tabs>
          <w:tab w:val="left" w:pos="5743"/>
        </w:tabs>
        <w:spacing w:before="202"/>
        <w:ind w:left="0"/>
      </w:pPr>
      <w:r>
        <w:t xml:space="preserve"> </w:t>
      </w:r>
    </w:p>
    <w:p w14:paraId="776F297F" w14:textId="0E88B9E5" w:rsidR="002114CC" w:rsidRDefault="009723D9" w:rsidP="005329AC">
      <w:pPr>
        <w:pStyle w:val="Heading3"/>
        <w:tabs>
          <w:tab w:val="left" w:pos="5743"/>
        </w:tabs>
        <w:spacing w:before="202"/>
        <w:ind w:left="0"/>
      </w:pPr>
      <w:r>
        <w:t xml:space="preserve"> </w:t>
      </w:r>
      <w:r w:rsidR="005329AC">
        <w:t xml:space="preserve"> INTERNAL</w:t>
      </w:r>
      <w:r w:rsidR="005329AC">
        <w:rPr>
          <w:spacing w:val="-9"/>
        </w:rPr>
        <w:t xml:space="preserve"> </w:t>
      </w:r>
      <w:r w:rsidR="005329AC">
        <w:t>EXAMINER</w:t>
      </w:r>
      <w:r w:rsidR="005329AC">
        <w:tab/>
      </w:r>
      <w:r>
        <w:t xml:space="preserve">  </w:t>
      </w:r>
      <w:r w:rsidR="005329AC">
        <w:t>EXTERNAL</w:t>
      </w:r>
      <w:r w:rsidR="005329AC">
        <w:rPr>
          <w:spacing w:val="-7"/>
        </w:rPr>
        <w:t xml:space="preserve"> </w:t>
      </w:r>
      <w:r w:rsidR="005329AC">
        <w:t>EXAMINER</w:t>
      </w:r>
    </w:p>
    <w:p w14:paraId="236DCBE4" w14:textId="57781C0F" w:rsidR="002114CC" w:rsidRPr="00B744C8" w:rsidRDefault="00B744C8" w:rsidP="005329AC">
      <w:pPr>
        <w:spacing w:before="78"/>
        <w:ind w:left="2101" w:right="2414"/>
        <w:jc w:val="center"/>
        <w:sectPr w:rsidR="002114CC" w:rsidRPr="00B744C8" w:rsidSect="005329AC">
          <w:pgSz w:w="11920" w:h="16850"/>
          <w:pgMar w:top="1600" w:right="960" w:bottom="280" w:left="1160" w:header="720" w:footer="720" w:gutter="0"/>
          <w:pgNumType w:fmt="lowerRoman" w:start="2"/>
          <w:cols w:space="720"/>
        </w:sectPr>
      </w:pPr>
      <w:r w:rsidRPr="00B744C8">
        <w:t xml:space="preserve">  ii</w:t>
      </w:r>
    </w:p>
    <w:p w14:paraId="494E1B28" w14:textId="33B2DB05" w:rsidR="002114CC" w:rsidRDefault="00000000" w:rsidP="00822D2E">
      <w:pPr>
        <w:pStyle w:val="Heading1"/>
        <w:spacing w:before="42"/>
        <w:ind w:left="1440" w:right="2944" w:firstLine="720"/>
        <w:jc w:val="center"/>
      </w:pPr>
      <w:bookmarkStart w:id="6" w:name="ACKNOWLEDGEMENT"/>
      <w:bookmarkEnd w:id="6"/>
      <w:r>
        <w:lastRenderedPageBreak/>
        <w:t>ACKNOWLEDGEMENT</w:t>
      </w:r>
    </w:p>
    <w:p w14:paraId="5474B0A9" w14:textId="77777777" w:rsidR="002114CC" w:rsidRDefault="002114CC">
      <w:pPr>
        <w:pStyle w:val="BodyText"/>
        <w:spacing w:before="11"/>
        <w:rPr>
          <w:b/>
          <w:sz w:val="34"/>
        </w:rPr>
      </w:pPr>
    </w:p>
    <w:p w14:paraId="1BAA2926" w14:textId="0CABD0E8" w:rsidR="002114CC" w:rsidRDefault="00000000" w:rsidP="002825A6">
      <w:pPr>
        <w:spacing w:line="360" w:lineRule="auto"/>
        <w:ind w:left="539" w:right="695" w:firstLine="720"/>
        <w:jc w:val="both"/>
        <w:rPr>
          <w:sz w:val="28"/>
        </w:rPr>
      </w:pPr>
      <w:r>
        <w:rPr>
          <w:sz w:val="28"/>
        </w:rPr>
        <w:t>At</w:t>
      </w:r>
      <w:r>
        <w:rPr>
          <w:spacing w:val="1"/>
          <w:sz w:val="28"/>
        </w:rPr>
        <w:t xml:space="preserve"> </w:t>
      </w:r>
      <w:r>
        <w:rPr>
          <w:sz w:val="28"/>
        </w:rPr>
        <w:t>the</w:t>
      </w:r>
      <w:r>
        <w:rPr>
          <w:spacing w:val="1"/>
          <w:sz w:val="28"/>
        </w:rPr>
        <w:t xml:space="preserve"> </w:t>
      </w:r>
      <w:r>
        <w:rPr>
          <w:sz w:val="28"/>
        </w:rPr>
        <w:t>outset</w:t>
      </w:r>
      <w:r>
        <w:rPr>
          <w:spacing w:val="1"/>
          <w:sz w:val="28"/>
        </w:rPr>
        <w:t xml:space="preserve"> </w:t>
      </w:r>
      <w:r>
        <w:rPr>
          <w:sz w:val="28"/>
        </w:rPr>
        <w:t>we</w:t>
      </w:r>
      <w:r>
        <w:rPr>
          <w:spacing w:val="1"/>
          <w:sz w:val="28"/>
        </w:rPr>
        <w:t xml:space="preserve"> </w:t>
      </w:r>
      <w:r>
        <w:rPr>
          <w:sz w:val="28"/>
        </w:rPr>
        <w:t>would</w:t>
      </w:r>
      <w:r>
        <w:rPr>
          <w:spacing w:val="1"/>
          <w:sz w:val="28"/>
        </w:rPr>
        <w:t xml:space="preserve"> </w:t>
      </w:r>
      <w:r>
        <w:rPr>
          <w:sz w:val="28"/>
        </w:rPr>
        <w:t>like</w:t>
      </w:r>
      <w:r>
        <w:rPr>
          <w:spacing w:val="1"/>
          <w:sz w:val="28"/>
        </w:rPr>
        <w:t xml:space="preserve"> </w:t>
      </w:r>
      <w:r>
        <w:rPr>
          <w:sz w:val="28"/>
        </w:rPr>
        <w:t>to</w:t>
      </w:r>
      <w:r>
        <w:rPr>
          <w:spacing w:val="1"/>
          <w:sz w:val="28"/>
        </w:rPr>
        <w:t xml:space="preserve"> </w:t>
      </w:r>
      <w:r>
        <w:rPr>
          <w:sz w:val="28"/>
        </w:rPr>
        <w:t>express</w:t>
      </w:r>
      <w:r>
        <w:rPr>
          <w:spacing w:val="1"/>
          <w:sz w:val="28"/>
        </w:rPr>
        <w:t xml:space="preserve"> </w:t>
      </w:r>
      <w:r>
        <w:rPr>
          <w:sz w:val="28"/>
        </w:rPr>
        <w:t>our</w:t>
      </w:r>
      <w:r>
        <w:rPr>
          <w:spacing w:val="1"/>
          <w:sz w:val="28"/>
        </w:rPr>
        <w:t xml:space="preserve"> </w:t>
      </w:r>
      <w:r>
        <w:rPr>
          <w:sz w:val="28"/>
        </w:rPr>
        <w:t>gratitude</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beloved</w:t>
      </w:r>
      <w:r>
        <w:rPr>
          <w:spacing w:val="-67"/>
          <w:sz w:val="28"/>
        </w:rPr>
        <w:t xml:space="preserve"> </w:t>
      </w:r>
      <w:r>
        <w:rPr>
          <w:sz w:val="28"/>
        </w:rPr>
        <w:t>respected</w:t>
      </w:r>
      <w:r>
        <w:rPr>
          <w:spacing w:val="1"/>
          <w:sz w:val="28"/>
        </w:rPr>
        <w:t xml:space="preserve"> </w:t>
      </w:r>
      <w:r>
        <w:rPr>
          <w:b/>
          <w:sz w:val="28"/>
        </w:rPr>
        <w:t>Chairman,</w:t>
      </w:r>
      <w:r>
        <w:rPr>
          <w:b/>
          <w:spacing w:val="1"/>
          <w:sz w:val="28"/>
        </w:rPr>
        <w:t xml:space="preserve"> </w:t>
      </w:r>
      <w:r>
        <w:rPr>
          <w:b/>
          <w:sz w:val="28"/>
        </w:rPr>
        <w:t>Dr.Jeppiaar,</w:t>
      </w:r>
      <w:r>
        <w:rPr>
          <w:b/>
          <w:spacing w:val="1"/>
          <w:sz w:val="28"/>
        </w:rPr>
        <w:t xml:space="preserve"> </w:t>
      </w:r>
      <w:r>
        <w:rPr>
          <w:sz w:val="28"/>
        </w:rPr>
        <w:t>Our</w:t>
      </w:r>
      <w:r>
        <w:rPr>
          <w:spacing w:val="1"/>
          <w:sz w:val="28"/>
        </w:rPr>
        <w:t xml:space="preserve"> </w:t>
      </w:r>
      <w:r>
        <w:rPr>
          <w:sz w:val="28"/>
        </w:rPr>
        <w:t>beloved</w:t>
      </w:r>
      <w:r>
        <w:rPr>
          <w:spacing w:val="1"/>
          <w:sz w:val="28"/>
        </w:rPr>
        <w:t xml:space="preserve"> </w:t>
      </w:r>
      <w:r>
        <w:rPr>
          <w:sz w:val="28"/>
        </w:rPr>
        <w:t>correspondent</w:t>
      </w:r>
      <w:r>
        <w:rPr>
          <w:spacing w:val="1"/>
          <w:sz w:val="28"/>
        </w:rPr>
        <w:t xml:space="preserve"> </w:t>
      </w:r>
      <w:r>
        <w:rPr>
          <w:sz w:val="28"/>
        </w:rPr>
        <w:t>and</w:t>
      </w:r>
      <w:r>
        <w:rPr>
          <w:spacing w:val="1"/>
          <w:sz w:val="28"/>
        </w:rPr>
        <w:t xml:space="preserve"> </w:t>
      </w:r>
      <w:r>
        <w:rPr>
          <w:sz w:val="28"/>
        </w:rPr>
        <w:t>Secretary</w:t>
      </w:r>
      <w:r>
        <w:rPr>
          <w:spacing w:val="1"/>
          <w:sz w:val="28"/>
        </w:rPr>
        <w:t xml:space="preserve"> </w:t>
      </w:r>
      <w:r>
        <w:rPr>
          <w:b/>
          <w:sz w:val="28"/>
        </w:rPr>
        <w:t>Mr.P.Chinnadurai</w:t>
      </w:r>
      <w:r>
        <w:rPr>
          <w:b/>
          <w:spacing w:val="1"/>
          <w:sz w:val="28"/>
        </w:rPr>
        <w:t xml:space="preserve"> </w:t>
      </w:r>
      <w:r>
        <w:rPr>
          <w:b/>
          <w:sz w:val="28"/>
        </w:rPr>
        <w:t>M.A.,</w:t>
      </w:r>
      <w:r>
        <w:rPr>
          <w:b/>
          <w:spacing w:val="1"/>
          <w:sz w:val="28"/>
        </w:rPr>
        <w:t xml:space="preserve"> </w:t>
      </w:r>
      <w:r>
        <w:rPr>
          <w:b/>
          <w:sz w:val="28"/>
        </w:rPr>
        <w:t>M.Phil.,</w:t>
      </w:r>
      <w:r>
        <w:rPr>
          <w:b/>
          <w:spacing w:val="1"/>
          <w:sz w:val="28"/>
        </w:rPr>
        <w:t xml:space="preserve"> </w:t>
      </w:r>
      <w:r>
        <w:rPr>
          <w:b/>
          <w:sz w:val="28"/>
        </w:rPr>
        <w:t>Ph.D.,</w:t>
      </w:r>
      <w:r>
        <w:rPr>
          <w:b/>
          <w:spacing w:val="1"/>
          <w:sz w:val="28"/>
        </w:rPr>
        <w:t xml:space="preserve"> </w:t>
      </w:r>
      <w:r>
        <w:rPr>
          <w:sz w:val="28"/>
        </w:rPr>
        <w:t>and</w:t>
      </w:r>
      <w:r>
        <w:rPr>
          <w:spacing w:val="1"/>
          <w:sz w:val="28"/>
        </w:rPr>
        <w:t xml:space="preserve"> </w:t>
      </w:r>
      <w:r>
        <w:rPr>
          <w:sz w:val="28"/>
        </w:rPr>
        <w:t>our</w:t>
      </w:r>
      <w:r>
        <w:rPr>
          <w:spacing w:val="1"/>
          <w:sz w:val="28"/>
        </w:rPr>
        <w:t xml:space="preserve"> </w:t>
      </w:r>
      <w:r>
        <w:rPr>
          <w:sz w:val="28"/>
        </w:rPr>
        <w:t>esteemed</w:t>
      </w:r>
      <w:r>
        <w:rPr>
          <w:spacing w:val="1"/>
          <w:sz w:val="28"/>
        </w:rPr>
        <w:t xml:space="preserve"> </w:t>
      </w:r>
      <w:r>
        <w:rPr>
          <w:sz w:val="28"/>
        </w:rPr>
        <w:t>director</w:t>
      </w:r>
      <w:r>
        <w:rPr>
          <w:spacing w:val="-1"/>
          <w:sz w:val="28"/>
        </w:rPr>
        <w:t xml:space="preserve"> </w:t>
      </w:r>
      <w:r>
        <w:rPr>
          <w:sz w:val="28"/>
        </w:rPr>
        <w:t>for</w:t>
      </w:r>
      <w:r>
        <w:rPr>
          <w:spacing w:val="1"/>
          <w:sz w:val="28"/>
        </w:rPr>
        <w:t xml:space="preserve"> </w:t>
      </w:r>
      <w:r>
        <w:rPr>
          <w:sz w:val="28"/>
        </w:rPr>
        <w:t>their</w:t>
      </w:r>
      <w:r>
        <w:rPr>
          <w:spacing w:val="5"/>
          <w:sz w:val="28"/>
        </w:rPr>
        <w:t xml:space="preserve"> </w:t>
      </w:r>
      <w:r>
        <w:rPr>
          <w:sz w:val="28"/>
        </w:rPr>
        <w:t>support.</w:t>
      </w:r>
    </w:p>
    <w:p w14:paraId="69F963E7" w14:textId="77777777" w:rsidR="002114CC" w:rsidRDefault="00000000" w:rsidP="002825A6">
      <w:pPr>
        <w:spacing w:before="199" w:line="360" w:lineRule="auto"/>
        <w:ind w:left="539" w:right="698" w:firstLine="211"/>
        <w:jc w:val="both"/>
        <w:rPr>
          <w:sz w:val="28"/>
        </w:rPr>
      </w:pPr>
      <w:r>
        <w:rPr>
          <w:sz w:val="28"/>
        </w:rPr>
        <w:t xml:space="preserve">We would like to express thanks to our Principal, </w:t>
      </w:r>
      <w:r>
        <w:rPr>
          <w:b/>
          <w:sz w:val="28"/>
        </w:rPr>
        <w:t>Dr. K. Mani M.E.,</w:t>
      </w:r>
      <w:r>
        <w:rPr>
          <w:b/>
          <w:spacing w:val="1"/>
          <w:sz w:val="28"/>
        </w:rPr>
        <w:t xml:space="preserve"> </w:t>
      </w:r>
      <w:r>
        <w:rPr>
          <w:b/>
          <w:sz w:val="28"/>
        </w:rPr>
        <w:t>Ph.D.,</w:t>
      </w:r>
      <w:r>
        <w:rPr>
          <w:b/>
          <w:spacing w:val="-3"/>
          <w:sz w:val="28"/>
        </w:rPr>
        <w:t xml:space="preserve"> </w:t>
      </w:r>
      <w:r>
        <w:rPr>
          <w:sz w:val="28"/>
        </w:rPr>
        <w:t>for</w:t>
      </w:r>
      <w:r>
        <w:rPr>
          <w:spacing w:val="1"/>
          <w:sz w:val="28"/>
        </w:rPr>
        <w:t xml:space="preserve"> </w:t>
      </w:r>
      <w:r>
        <w:rPr>
          <w:sz w:val="28"/>
        </w:rPr>
        <w:t>having</w:t>
      </w:r>
      <w:r>
        <w:rPr>
          <w:spacing w:val="1"/>
          <w:sz w:val="28"/>
        </w:rPr>
        <w:t xml:space="preserve"> </w:t>
      </w:r>
      <w:r>
        <w:rPr>
          <w:sz w:val="28"/>
        </w:rPr>
        <w:t>extended</w:t>
      </w:r>
      <w:r>
        <w:rPr>
          <w:spacing w:val="-6"/>
          <w:sz w:val="28"/>
        </w:rPr>
        <w:t xml:space="preserve"> </w:t>
      </w:r>
      <w:r>
        <w:rPr>
          <w:sz w:val="28"/>
        </w:rPr>
        <w:t>his</w:t>
      </w:r>
      <w:r>
        <w:rPr>
          <w:spacing w:val="1"/>
          <w:sz w:val="28"/>
        </w:rPr>
        <w:t xml:space="preserve"> </w:t>
      </w:r>
      <w:r>
        <w:rPr>
          <w:sz w:val="28"/>
        </w:rPr>
        <w:t>guidance</w:t>
      </w:r>
      <w:r>
        <w:rPr>
          <w:spacing w:val="-4"/>
          <w:sz w:val="28"/>
        </w:rPr>
        <w:t xml:space="preserve"> </w:t>
      </w:r>
      <w:r>
        <w:rPr>
          <w:sz w:val="28"/>
        </w:rPr>
        <w:t>and</w:t>
      </w:r>
      <w:r>
        <w:rPr>
          <w:spacing w:val="-5"/>
          <w:sz w:val="28"/>
        </w:rPr>
        <w:t xml:space="preserve"> </w:t>
      </w:r>
      <w:r>
        <w:rPr>
          <w:sz w:val="28"/>
        </w:rPr>
        <w:t>cooperation.</w:t>
      </w:r>
    </w:p>
    <w:p w14:paraId="1F7A919A" w14:textId="77777777" w:rsidR="002114CC" w:rsidRDefault="00000000" w:rsidP="002825A6">
      <w:pPr>
        <w:spacing w:before="192" w:line="360" w:lineRule="auto"/>
        <w:ind w:left="539" w:right="688" w:firstLine="211"/>
        <w:jc w:val="both"/>
        <w:rPr>
          <w:sz w:val="28"/>
        </w:rPr>
      </w:pPr>
      <w:r>
        <w:rPr>
          <w:sz w:val="28"/>
        </w:rPr>
        <w:t>We</w:t>
      </w:r>
      <w:r>
        <w:rPr>
          <w:spacing w:val="1"/>
          <w:sz w:val="28"/>
        </w:rPr>
        <w:t xml:space="preserve"> </w:t>
      </w:r>
      <w:r>
        <w:rPr>
          <w:sz w:val="28"/>
        </w:rPr>
        <w:t>would</w:t>
      </w:r>
      <w:r>
        <w:rPr>
          <w:spacing w:val="1"/>
          <w:sz w:val="28"/>
        </w:rPr>
        <w:t xml:space="preserve"> </w:t>
      </w:r>
      <w:r>
        <w:rPr>
          <w:sz w:val="28"/>
        </w:rPr>
        <w:t>also</w:t>
      </w:r>
      <w:r>
        <w:rPr>
          <w:spacing w:val="1"/>
          <w:sz w:val="28"/>
        </w:rPr>
        <w:t xml:space="preserve"> </w:t>
      </w:r>
      <w:r>
        <w:rPr>
          <w:sz w:val="28"/>
        </w:rPr>
        <w:t>like</w:t>
      </w:r>
      <w:r>
        <w:rPr>
          <w:spacing w:val="1"/>
          <w:sz w:val="28"/>
        </w:rPr>
        <w:t xml:space="preserve"> </w:t>
      </w:r>
      <w:r>
        <w:rPr>
          <w:sz w:val="28"/>
        </w:rPr>
        <w:t>to</w:t>
      </w:r>
      <w:r>
        <w:rPr>
          <w:spacing w:val="1"/>
          <w:sz w:val="28"/>
        </w:rPr>
        <w:t xml:space="preserve"> </w:t>
      </w:r>
      <w:r>
        <w:rPr>
          <w:sz w:val="28"/>
        </w:rPr>
        <w:t>thank</w:t>
      </w:r>
      <w:r>
        <w:rPr>
          <w:spacing w:val="1"/>
          <w:sz w:val="28"/>
        </w:rPr>
        <w:t xml:space="preserve"> </w:t>
      </w:r>
      <w:r>
        <w:rPr>
          <w:sz w:val="28"/>
        </w:rPr>
        <w:t>our</w:t>
      </w:r>
      <w:r>
        <w:rPr>
          <w:spacing w:val="1"/>
          <w:sz w:val="28"/>
        </w:rPr>
        <w:t xml:space="preserve"> </w:t>
      </w:r>
      <w:r>
        <w:rPr>
          <w:b/>
          <w:sz w:val="28"/>
        </w:rPr>
        <w:t>Head</w:t>
      </w:r>
      <w:r>
        <w:rPr>
          <w:b/>
          <w:spacing w:val="1"/>
          <w:sz w:val="28"/>
        </w:rPr>
        <w:t xml:space="preserve"> </w:t>
      </w:r>
      <w:r>
        <w:rPr>
          <w:b/>
          <w:sz w:val="28"/>
        </w:rPr>
        <w:t>of</w:t>
      </w:r>
      <w:r>
        <w:rPr>
          <w:b/>
          <w:spacing w:val="1"/>
          <w:sz w:val="28"/>
        </w:rPr>
        <w:t xml:space="preserve"> </w:t>
      </w:r>
      <w:r>
        <w:rPr>
          <w:b/>
          <w:sz w:val="28"/>
        </w:rPr>
        <w:t>the</w:t>
      </w:r>
      <w:r>
        <w:rPr>
          <w:b/>
          <w:spacing w:val="1"/>
          <w:sz w:val="28"/>
        </w:rPr>
        <w:t xml:space="preserve"> </w:t>
      </w:r>
      <w:r>
        <w:rPr>
          <w:b/>
          <w:sz w:val="28"/>
        </w:rPr>
        <w:t>Department</w:t>
      </w:r>
      <w:r>
        <w:rPr>
          <w:sz w:val="28"/>
        </w:rPr>
        <w:t>,</w:t>
      </w:r>
      <w:r>
        <w:rPr>
          <w:spacing w:val="1"/>
          <w:sz w:val="28"/>
        </w:rPr>
        <w:t xml:space="preserve"> </w:t>
      </w:r>
      <w:r>
        <w:rPr>
          <w:b/>
          <w:sz w:val="28"/>
        </w:rPr>
        <w:t>Dr.L.Karthikeyan M.E., Ph.D., professor, Department of Mechanical</w:t>
      </w:r>
      <w:r>
        <w:rPr>
          <w:b/>
          <w:spacing w:val="1"/>
          <w:sz w:val="28"/>
        </w:rPr>
        <w:t xml:space="preserve"> </w:t>
      </w:r>
      <w:r>
        <w:rPr>
          <w:b/>
          <w:sz w:val="28"/>
        </w:rPr>
        <w:t xml:space="preserve">Engineering </w:t>
      </w:r>
      <w:r>
        <w:rPr>
          <w:sz w:val="28"/>
        </w:rPr>
        <w:t>for his</w:t>
      </w:r>
      <w:r>
        <w:rPr>
          <w:spacing w:val="1"/>
          <w:sz w:val="28"/>
        </w:rPr>
        <w:t xml:space="preserve"> </w:t>
      </w:r>
      <w:r>
        <w:rPr>
          <w:sz w:val="28"/>
        </w:rPr>
        <w:t>encouragement.</w:t>
      </w:r>
    </w:p>
    <w:p w14:paraId="154686CF" w14:textId="77777777" w:rsidR="002825A6" w:rsidRDefault="009F0982" w:rsidP="002825A6">
      <w:pPr>
        <w:spacing w:before="200" w:line="360" w:lineRule="auto"/>
        <w:ind w:left="539" w:right="698" w:firstLine="204"/>
        <w:jc w:val="both"/>
        <w:rPr>
          <w:sz w:val="28"/>
        </w:rPr>
      </w:pPr>
      <w:r>
        <w:rPr>
          <w:sz w:val="28"/>
        </w:rPr>
        <w:t xml:space="preserve">Personally, we thank </w:t>
      </w:r>
      <w:r>
        <w:rPr>
          <w:b/>
          <w:sz w:val="28"/>
        </w:rPr>
        <w:t>Mr. I.JOHN SOLOMON M.E. Asst. Professor in</w:t>
      </w:r>
      <w:r>
        <w:rPr>
          <w:b/>
          <w:spacing w:val="1"/>
          <w:sz w:val="28"/>
        </w:rPr>
        <w:t xml:space="preserve"> </w:t>
      </w:r>
      <w:r>
        <w:rPr>
          <w:b/>
          <w:sz w:val="28"/>
        </w:rPr>
        <w:t xml:space="preserve">Department of Mechanical Engineering </w:t>
      </w:r>
      <w:r>
        <w:rPr>
          <w:sz w:val="28"/>
        </w:rPr>
        <w:t>for the persistent motivation and</w:t>
      </w:r>
      <w:r>
        <w:rPr>
          <w:spacing w:val="1"/>
          <w:sz w:val="28"/>
        </w:rPr>
        <w:t xml:space="preserve"> </w:t>
      </w:r>
      <w:r>
        <w:rPr>
          <w:sz w:val="28"/>
        </w:rPr>
        <w:t>support for this project, who always was the mentor of germination of</w:t>
      </w:r>
      <w:r>
        <w:rPr>
          <w:spacing w:val="1"/>
          <w:sz w:val="28"/>
        </w:rPr>
        <w:t xml:space="preserve"> </w:t>
      </w:r>
      <w:r>
        <w:rPr>
          <w:sz w:val="28"/>
        </w:rPr>
        <w:t>the</w:t>
      </w:r>
      <w:r>
        <w:rPr>
          <w:spacing w:val="-3"/>
          <w:sz w:val="28"/>
        </w:rPr>
        <w:t xml:space="preserve"> </w:t>
      </w:r>
      <w:r>
        <w:rPr>
          <w:sz w:val="28"/>
        </w:rPr>
        <w:t>project from a</w:t>
      </w:r>
      <w:r>
        <w:rPr>
          <w:spacing w:val="-6"/>
          <w:sz w:val="28"/>
        </w:rPr>
        <w:t xml:space="preserve"> </w:t>
      </w:r>
      <w:r>
        <w:rPr>
          <w:sz w:val="28"/>
        </w:rPr>
        <w:t>small</w:t>
      </w:r>
      <w:r>
        <w:rPr>
          <w:spacing w:val="1"/>
          <w:sz w:val="28"/>
        </w:rPr>
        <w:t xml:space="preserve"> </w:t>
      </w:r>
      <w:r>
        <w:rPr>
          <w:sz w:val="28"/>
        </w:rPr>
        <w:t>idea.</w:t>
      </w:r>
    </w:p>
    <w:p w14:paraId="2F7F5955" w14:textId="53A60B32" w:rsidR="002825A6" w:rsidRPr="002825A6" w:rsidRDefault="00597266" w:rsidP="002825A6">
      <w:pPr>
        <w:spacing w:before="200" w:line="360" w:lineRule="auto"/>
        <w:ind w:left="539" w:right="698" w:firstLine="204"/>
        <w:jc w:val="both"/>
        <w:rPr>
          <w:sz w:val="28"/>
        </w:rPr>
      </w:pPr>
      <w:r>
        <w:rPr>
          <w:rFonts w:ascii="Times-Roman" w:eastAsiaTheme="minorHAnsi" w:hAnsi="Times-Roman" w:cs="Times-Roman"/>
          <w:sz w:val="28"/>
          <w:szCs w:val="28"/>
          <w:lang w:bidi="ta-IN"/>
        </w:rPr>
        <w:t xml:space="preserve"> </w:t>
      </w:r>
      <w:r w:rsidR="002825A6">
        <w:rPr>
          <w:rFonts w:ascii="Times-Roman" w:eastAsiaTheme="minorHAnsi" w:hAnsi="Times-Roman" w:cs="Times-Roman"/>
          <w:sz w:val="28"/>
          <w:szCs w:val="28"/>
          <w:lang w:bidi="ta-IN"/>
        </w:rPr>
        <w:t xml:space="preserve">We express our thanks to the project coordinator </w:t>
      </w:r>
      <w:r w:rsidR="002825A6">
        <w:rPr>
          <w:rFonts w:ascii="Times-Bold" w:eastAsiaTheme="minorHAnsi" w:hAnsi="Times-Bold" w:cs="Times-Bold"/>
          <w:b/>
          <w:bCs/>
          <w:sz w:val="28"/>
          <w:szCs w:val="28"/>
          <w:lang w:bidi="ta-IN"/>
        </w:rPr>
        <w:t>Mr. J.GUNASEKARAN M.E., Ph.D.,</w:t>
      </w:r>
      <w:r w:rsidR="002825A6">
        <w:rPr>
          <w:sz w:val="28"/>
        </w:rPr>
        <w:t xml:space="preserve"> </w:t>
      </w:r>
      <w:r w:rsidR="002825A6">
        <w:rPr>
          <w:rFonts w:ascii="Times-Bold" w:eastAsiaTheme="minorHAnsi" w:hAnsi="Times-Bold" w:cs="Times-Bold"/>
          <w:b/>
          <w:bCs/>
          <w:sz w:val="28"/>
          <w:szCs w:val="28"/>
          <w:lang w:bidi="ta-IN"/>
        </w:rPr>
        <w:t>Asst professor</w:t>
      </w:r>
      <w:r w:rsidR="00DC5CBA">
        <w:rPr>
          <w:rFonts w:ascii="Times-Bold" w:eastAsiaTheme="minorHAnsi" w:hAnsi="Times-Bold" w:cs="Times-Bold"/>
          <w:b/>
          <w:bCs/>
          <w:sz w:val="28"/>
          <w:szCs w:val="28"/>
          <w:lang w:bidi="ta-IN"/>
        </w:rPr>
        <w:t xml:space="preserve"> and J.SRINIVAS M.E., </w:t>
      </w:r>
      <w:r w:rsidR="00DC5CBA">
        <w:rPr>
          <w:rFonts w:ascii="Times-Bold" w:eastAsiaTheme="minorHAnsi" w:hAnsi="Times-Bold" w:cs="Times-Bold"/>
          <w:b/>
          <w:bCs/>
          <w:sz w:val="28"/>
          <w:szCs w:val="28"/>
          <w:lang w:bidi="ta-IN"/>
        </w:rPr>
        <w:t>Asst professor</w:t>
      </w:r>
      <w:r w:rsidR="002825A6">
        <w:rPr>
          <w:rFonts w:ascii="Times-Bold" w:eastAsiaTheme="minorHAnsi" w:hAnsi="Times-Bold" w:cs="Times-Bold"/>
          <w:b/>
          <w:bCs/>
          <w:sz w:val="28"/>
          <w:szCs w:val="28"/>
          <w:lang w:bidi="ta-IN"/>
        </w:rPr>
        <w:t xml:space="preserve"> in Department of Mechanical Engineering </w:t>
      </w:r>
      <w:r w:rsidR="002825A6">
        <w:rPr>
          <w:rFonts w:ascii="Times-Roman" w:eastAsiaTheme="minorHAnsi" w:hAnsi="Times-Roman" w:cs="Times-Roman"/>
          <w:sz w:val="28"/>
          <w:szCs w:val="28"/>
          <w:lang w:bidi="ta-IN"/>
        </w:rPr>
        <w:t>for the Valuable suggestions from time to time at every stage of our project.</w:t>
      </w:r>
    </w:p>
    <w:p w14:paraId="799CA3AC" w14:textId="77777777" w:rsidR="002114CC" w:rsidRDefault="00000000" w:rsidP="002825A6">
      <w:pPr>
        <w:pStyle w:val="BodyText"/>
        <w:spacing w:before="198" w:line="360" w:lineRule="auto"/>
        <w:ind w:left="539" w:right="714" w:firstLine="204"/>
        <w:jc w:val="both"/>
      </w:pPr>
      <w:r>
        <w:t>Finally,</w:t>
      </w:r>
      <w:r>
        <w:rPr>
          <w:spacing w:val="1"/>
        </w:rPr>
        <w:t xml:space="preserve"> </w:t>
      </w: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take</w:t>
      </w:r>
      <w:r>
        <w:rPr>
          <w:spacing w:val="1"/>
        </w:rPr>
        <w:t xml:space="preserve"> </w:t>
      </w:r>
      <w:r>
        <w:t>this</w:t>
      </w:r>
      <w:r>
        <w:rPr>
          <w:spacing w:val="1"/>
        </w:rPr>
        <w:t xml:space="preserve"> </w:t>
      </w:r>
      <w:r>
        <w:t>opportunity</w:t>
      </w:r>
      <w:r>
        <w:rPr>
          <w:spacing w:val="1"/>
        </w:rPr>
        <w:t xml:space="preserve"> </w:t>
      </w:r>
      <w:r>
        <w:t>to</w:t>
      </w:r>
      <w:r>
        <w:rPr>
          <w:spacing w:val="1"/>
        </w:rPr>
        <w:t xml:space="preserve"> </w:t>
      </w:r>
      <w:r>
        <w:t>thank</w:t>
      </w:r>
      <w:r>
        <w:rPr>
          <w:spacing w:val="1"/>
        </w:rPr>
        <w:t xml:space="preserve"> </w:t>
      </w:r>
      <w:r>
        <w:t>our</w:t>
      </w:r>
      <w:r>
        <w:rPr>
          <w:spacing w:val="1"/>
        </w:rPr>
        <w:t xml:space="preserve"> </w:t>
      </w:r>
      <w:r>
        <w:t>family</w:t>
      </w:r>
      <w:r>
        <w:rPr>
          <w:spacing w:val="1"/>
        </w:rPr>
        <w:t xml:space="preserve"> </w:t>
      </w:r>
      <w:r>
        <w:t>members,</w:t>
      </w:r>
      <w:r>
        <w:rPr>
          <w:spacing w:val="1"/>
        </w:rPr>
        <w:t xml:space="preserve"> </w:t>
      </w:r>
      <w:r>
        <w:t>friends,</w:t>
      </w:r>
      <w:r>
        <w:rPr>
          <w:spacing w:val="1"/>
        </w:rPr>
        <w:t xml:space="preserve"> </w:t>
      </w:r>
      <w:r>
        <w:t>well-wishers</w:t>
      </w:r>
      <w:r>
        <w:rPr>
          <w:spacing w:val="1"/>
        </w:rPr>
        <w:t xml:space="preserve"> </w:t>
      </w:r>
      <w:r>
        <w:t>who</w:t>
      </w:r>
      <w:r>
        <w:rPr>
          <w:spacing w:val="1"/>
        </w:rPr>
        <w:t xml:space="preserve"> </w:t>
      </w:r>
      <w:r>
        <w:t>have</w:t>
      </w:r>
      <w:r>
        <w:rPr>
          <w:spacing w:val="1"/>
        </w:rPr>
        <w:t xml:space="preserve"> </w:t>
      </w:r>
      <w:r>
        <w:t>helped</w:t>
      </w:r>
      <w:r>
        <w:rPr>
          <w:spacing w:val="1"/>
        </w:rPr>
        <w:t xml:space="preserve"> </w:t>
      </w:r>
      <w:r>
        <w:t>us</w:t>
      </w:r>
      <w:r>
        <w:rPr>
          <w:spacing w:val="1"/>
        </w:rPr>
        <w:t xml:space="preserve"> </w:t>
      </w:r>
      <w:r>
        <w:t>for</w:t>
      </w:r>
      <w:r>
        <w:rPr>
          <w:spacing w:val="1"/>
        </w:rPr>
        <w:t xml:space="preserve"> </w:t>
      </w:r>
      <w:r>
        <w:t>the</w:t>
      </w:r>
      <w:r>
        <w:rPr>
          <w:spacing w:val="1"/>
        </w:rPr>
        <w:t xml:space="preserve"> </w:t>
      </w:r>
      <w:r>
        <w:t>successful</w:t>
      </w:r>
      <w:r>
        <w:rPr>
          <w:spacing w:val="1"/>
        </w:rPr>
        <w:t xml:space="preserve"> </w:t>
      </w:r>
      <w:r>
        <w:t>completion</w:t>
      </w:r>
      <w:r>
        <w:rPr>
          <w:spacing w:val="-2"/>
        </w:rPr>
        <w:t xml:space="preserve"> </w:t>
      </w:r>
      <w:r>
        <w:t>of</w:t>
      </w:r>
      <w:r>
        <w:rPr>
          <w:spacing w:val="-1"/>
        </w:rPr>
        <w:t xml:space="preserve"> </w:t>
      </w:r>
      <w:r>
        <w:t>our</w:t>
      </w:r>
      <w:r>
        <w:rPr>
          <w:spacing w:val="2"/>
        </w:rPr>
        <w:t xml:space="preserve"> </w:t>
      </w:r>
      <w:r>
        <w:t>project.</w:t>
      </w:r>
    </w:p>
    <w:p w14:paraId="093FFBAB" w14:textId="1DA7EAC7" w:rsidR="002114CC" w:rsidRDefault="00000000" w:rsidP="002972C0">
      <w:pPr>
        <w:pStyle w:val="BodyText"/>
        <w:spacing w:before="199" w:line="360" w:lineRule="auto"/>
        <w:ind w:left="539" w:right="696" w:firstLine="181"/>
        <w:jc w:val="both"/>
      </w:pPr>
      <w:r>
        <w:t>We also take the opportunity to thanks all faculty and non-teaching staff</w:t>
      </w:r>
      <w:r>
        <w:rPr>
          <w:spacing w:val="1"/>
        </w:rPr>
        <w:t xml:space="preserve"> </w:t>
      </w:r>
      <w:r>
        <w:t>members</w:t>
      </w:r>
      <w:r w:rsidR="0021202D">
        <w:t xml:space="preserve"> </w:t>
      </w:r>
      <w:r>
        <w:t>to</w:t>
      </w:r>
      <w:r>
        <w:rPr>
          <w:spacing w:val="-14"/>
        </w:rPr>
        <w:t xml:space="preserve"> </w:t>
      </w:r>
      <w:r>
        <w:t>our</w:t>
      </w:r>
      <w:r>
        <w:rPr>
          <w:spacing w:val="-10"/>
        </w:rPr>
        <w:t xml:space="preserve"> </w:t>
      </w:r>
      <w:r>
        <w:t>department</w:t>
      </w:r>
      <w:r>
        <w:rPr>
          <w:spacing w:val="-11"/>
        </w:rPr>
        <w:t xml:space="preserve"> </w:t>
      </w:r>
      <w:r>
        <w:t>for</w:t>
      </w:r>
      <w:r>
        <w:rPr>
          <w:spacing w:val="-12"/>
        </w:rPr>
        <w:t xml:space="preserve"> </w:t>
      </w:r>
      <w:r>
        <w:t>their</w:t>
      </w:r>
      <w:r>
        <w:rPr>
          <w:spacing w:val="-14"/>
        </w:rPr>
        <w:t xml:space="preserve"> </w:t>
      </w:r>
      <w:r>
        <w:t>timely</w:t>
      </w:r>
      <w:r>
        <w:rPr>
          <w:spacing w:val="-14"/>
        </w:rPr>
        <w:t xml:space="preserve"> </w:t>
      </w:r>
      <w:r>
        <w:t>guidance</w:t>
      </w:r>
      <w:r>
        <w:rPr>
          <w:spacing w:val="-14"/>
        </w:rPr>
        <w:t xml:space="preserve"> </w:t>
      </w:r>
      <w:r>
        <w:t>to</w:t>
      </w:r>
      <w:r>
        <w:rPr>
          <w:spacing w:val="-9"/>
        </w:rPr>
        <w:t xml:space="preserve"> </w:t>
      </w:r>
      <w:r>
        <w:t>complete</w:t>
      </w:r>
      <w:r>
        <w:rPr>
          <w:spacing w:val="-14"/>
        </w:rPr>
        <w:t xml:space="preserve"> </w:t>
      </w:r>
      <w:r>
        <w:t>our</w:t>
      </w:r>
      <w:r>
        <w:rPr>
          <w:spacing w:val="-10"/>
        </w:rPr>
        <w:t xml:space="preserve"> </w:t>
      </w:r>
      <w:r>
        <w:t>project.</w:t>
      </w:r>
    </w:p>
    <w:p w14:paraId="76A67E19" w14:textId="77777777" w:rsidR="002114CC" w:rsidRDefault="002114CC">
      <w:pPr>
        <w:pStyle w:val="BodyText"/>
      </w:pPr>
    </w:p>
    <w:p w14:paraId="375A9CCC" w14:textId="77777777" w:rsidR="00B744C8" w:rsidRDefault="00B744C8">
      <w:pPr>
        <w:tabs>
          <w:tab w:val="left" w:pos="2304"/>
          <w:tab w:val="left" w:pos="4937"/>
          <w:tab w:val="left" w:pos="6863"/>
        </w:tabs>
        <w:spacing w:before="1"/>
        <w:ind w:right="202"/>
        <w:jc w:val="center"/>
        <w:rPr>
          <w:sz w:val="20"/>
        </w:rPr>
      </w:pPr>
    </w:p>
    <w:p w14:paraId="2A5200A6" w14:textId="77777777" w:rsidR="00B744C8" w:rsidRDefault="00B744C8">
      <w:pPr>
        <w:tabs>
          <w:tab w:val="left" w:pos="2304"/>
          <w:tab w:val="left" w:pos="4937"/>
          <w:tab w:val="left" w:pos="6863"/>
        </w:tabs>
        <w:spacing w:before="1"/>
        <w:ind w:right="202"/>
        <w:jc w:val="center"/>
        <w:rPr>
          <w:sz w:val="20"/>
        </w:rPr>
      </w:pPr>
    </w:p>
    <w:p w14:paraId="56070C23" w14:textId="77777777" w:rsidR="00B744C8" w:rsidRDefault="00B744C8">
      <w:pPr>
        <w:tabs>
          <w:tab w:val="left" w:pos="2304"/>
          <w:tab w:val="left" w:pos="4937"/>
          <w:tab w:val="left" w:pos="6863"/>
        </w:tabs>
        <w:spacing w:before="1"/>
        <w:ind w:right="202"/>
        <w:jc w:val="center"/>
        <w:rPr>
          <w:sz w:val="20"/>
        </w:rPr>
      </w:pPr>
    </w:p>
    <w:p w14:paraId="56A2FAFC" w14:textId="77777777" w:rsidR="00B744C8" w:rsidRDefault="00B744C8">
      <w:pPr>
        <w:tabs>
          <w:tab w:val="left" w:pos="2304"/>
          <w:tab w:val="left" w:pos="4937"/>
          <w:tab w:val="left" w:pos="6863"/>
        </w:tabs>
        <w:spacing w:before="1"/>
        <w:ind w:right="202"/>
        <w:jc w:val="center"/>
        <w:rPr>
          <w:sz w:val="20"/>
        </w:rPr>
      </w:pPr>
    </w:p>
    <w:p w14:paraId="6154781B" w14:textId="77777777" w:rsidR="00B744C8" w:rsidRPr="00B744C8" w:rsidRDefault="00B744C8">
      <w:pPr>
        <w:tabs>
          <w:tab w:val="left" w:pos="2304"/>
          <w:tab w:val="left" w:pos="4937"/>
          <w:tab w:val="left" w:pos="6863"/>
        </w:tabs>
        <w:spacing w:before="1"/>
        <w:ind w:right="202"/>
        <w:jc w:val="center"/>
      </w:pPr>
    </w:p>
    <w:p w14:paraId="434DB61F" w14:textId="45838364" w:rsidR="002114CC" w:rsidRPr="00B744C8" w:rsidRDefault="00B744C8">
      <w:pPr>
        <w:tabs>
          <w:tab w:val="left" w:pos="2304"/>
          <w:tab w:val="left" w:pos="4937"/>
          <w:tab w:val="left" w:pos="6863"/>
        </w:tabs>
        <w:spacing w:before="1"/>
        <w:ind w:right="202"/>
        <w:jc w:val="center"/>
      </w:pPr>
      <w:r w:rsidRPr="00B744C8">
        <w:t>iii</w:t>
      </w:r>
    </w:p>
    <w:p w14:paraId="1750A007" w14:textId="77777777" w:rsidR="002114CC" w:rsidRPr="00B744C8" w:rsidRDefault="002114CC">
      <w:pPr>
        <w:pStyle w:val="BodyText"/>
        <w:rPr>
          <w:sz w:val="22"/>
          <w:szCs w:val="22"/>
        </w:rPr>
      </w:pPr>
    </w:p>
    <w:p w14:paraId="0B17DB14" w14:textId="77777777" w:rsidR="002114CC" w:rsidRDefault="002114CC">
      <w:pPr>
        <w:pStyle w:val="BodyText"/>
        <w:rPr>
          <w:sz w:val="20"/>
        </w:rPr>
      </w:pPr>
    </w:p>
    <w:p w14:paraId="047C71FC" w14:textId="06278B12" w:rsidR="00F11EA7" w:rsidRPr="002825A6" w:rsidRDefault="00B744C8" w:rsidP="002825A6">
      <w:pPr>
        <w:pStyle w:val="BodyText"/>
        <w:rPr>
          <w:sz w:val="36"/>
          <w:szCs w:val="36"/>
        </w:rPr>
      </w:pPr>
      <w:r>
        <w:rPr>
          <w:sz w:val="20"/>
        </w:rPr>
        <w:lastRenderedPageBreak/>
        <w:tab/>
      </w:r>
      <w:r w:rsidR="002825A6">
        <w:rPr>
          <w:sz w:val="20"/>
        </w:rPr>
        <w:tab/>
      </w:r>
      <w:r w:rsidR="002825A6">
        <w:rPr>
          <w:sz w:val="20"/>
        </w:rPr>
        <w:tab/>
      </w:r>
      <w:r w:rsidR="002825A6">
        <w:rPr>
          <w:sz w:val="20"/>
        </w:rPr>
        <w:tab/>
      </w:r>
      <w:r w:rsidR="002825A6">
        <w:rPr>
          <w:sz w:val="20"/>
        </w:rPr>
        <w:tab/>
      </w:r>
      <w:r w:rsidR="00F11EA7" w:rsidRPr="002825A6">
        <w:rPr>
          <w:b/>
          <w:bCs/>
          <w:sz w:val="36"/>
          <w:szCs w:val="36"/>
        </w:rPr>
        <w:t>ABSTRACT</w:t>
      </w:r>
    </w:p>
    <w:p w14:paraId="352D9029" w14:textId="77777777" w:rsidR="00F11EA7" w:rsidRDefault="00F11EA7" w:rsidP="00F11EA7">
      <w:pPr>
        <w:pStyle w:val="BodyText"/>
        <w:spacing w:line="360" w:lineRule="auto"/>
        <w:ind w:left="280" w:right="504" w:firstLine="719"/>
      </w:pPr>
    </w:p>
    <w:p w14:paraId="1812A5E0" w14:textId="76BDDBE8" w:rsidR="00F11EA7" w:rsidRDefault="00F11EA7" w:rsidP="007C0D7A">
      <w:pPr>
        <w:pStyle w:val="BodyText"/>
        <w:spacing w:line="360" w:lineRule="auto"/>
        <w:ind w:right="504" w:firstLine="720"/>
        <w:jc w:val="both"/>
      </w:pPr>
      <w:r>
        <w:t>Surface Finish is most important property in machining process. Due to poor surface finish, we have poor quality product. The quality plays a vital role in every product. In traditional machining process we cannot get cost effective finishing. Hence, we developed a machining process to improve surface finish during operation. Magneto-rheological Fluid sponsored such kind of high-quality surface finish. Magneto rheological (MR) fluid is a smart fluid whose flow</w:t>
      </w:r>
      <w:r w:rsidR="00FE43DE">
        <w:t xml:space="preserve"> </w:t>
      </w:r>
      <w:r>
        <w:t>behaviour can be altered with the application of magnetic field. The MRF technology has ability to transmit</w:t>
      </w:r>
      <w:r w:rsidR="00D171C8">
        <w:t xml:space="preserve"> </w:t>
      </w:r>
      <w:r>
        <w:t>shear force in a controllable manner by application of magnetic field.</w:t>
      </w:r>
    </w:p>
    <w:p w14:paraId="1E724091" w14:textId="77777777" w:rsidR="00F11EA7" w:rsidRDefault="00F11EA7" w:rsidP="007C0D7A">
      <w:pPr>
        <w:pStyle w:val="BodyText"/>
        <w:spacing w:line="360" w:lineRule="auto"/>
        <w:ind w:left="280" w:right="504" w:firstLine="719"/>
        <w:jc w:val="both"/>
      </w:pPr>
    </w:p>
    <w:p w14:paraId="2023CB60" w14:textId="769E4B39" w:rsidR="00F11EA7" w:rsidRDefault="00F11EA7" w:rsidP="007C0D7A">
      <w:pPr>
        <w:pStyle w:val="BodyText"/>
        <w:spacing w:line="360" w:lineRule="auto"/>
        <w:ind w:left="280" w:right="504" w:firstLine="719"/>
        <w:jc w:val="both"/>
      </w:pPr>
      <w:r>
        <w:t xml:space="preserve">The project represents surface finishing operation by using MR fluid. The surface finish operation carried out on </w:t>
      </w:r>
      <w:r w:rsidR="005329AC">
        <w:t>Aluminium</w:t>
      </w:r>
      <w:r>
        <w:t xml:space="preserve"> (6061) material by using three different compositions of MR fluid as well as at three different speeds. To achieve different speeds, drilling machine is used and initial and final surface roughness values of the work piece at each speed is observed and calibrated by surface roughness tester (Ra value). Different samples are created with three different composition of silicon carbide with iron carbide and de-ionized </w:t>
      </w:r>
      <w:r w:rsidR="005329AC">
        <w:t>water.</w:t>
      </w:r>
    </w:p>
    <w:p w14:paraId="183DED68" w14:textId="77777777" w:rsidR="00F11EA7" w:rsidRDefault="00F11EA7" w:rsidP="007C0D7A">
      <w:pPr>
        <w:pStyle w:val="BodyText"/>
        <w:spacing w:line="360" w:lineRule="auto"/>
        <w:ind w:left="280" w:right="504" w:firstLine="719"/>
        <w:jc w:val="both"/>
      </w:pPr>
    </w:p>
    <w:p w14:paraId="1AC965DB" w14:textId="5CA0AA95" w:rsidR="00F11EA7" w:rsidRDefault="00F11EA7" w:rsidP="007C0D7A">
      <w:pPr>
        <w:pStyle w:val="BodyText"/>
        <w:spacing w:line="360" w:lineRule="auto"/>
        <w:ind w:left="280" w:right="504" w:firstLine="719"/>
        <w:jc w:val="both"/>
      </w:pPr>
      <w:r>
        <w:t xml:space="preserve">The main objective of the project motivates Surface finish at high quality by achieving Tolerance Limits when compared to other conventional machining methods like cylindrical grinding, centerless grinding, etc. Aluminium material is selected because in conventional machining process it is not possible to obtain surface roughness beyond certain microns and in other hand process, carried out by CNC will gradually increases the Machining cost and labour cost. </w:t>
      </w:r>
      <w:r w:rsidR="007C0D7A">
        <w:t>To</w:t>
      </w:r>
      <w:r>
        <w:t xml:space="preserve"> eliminate the above demerits in Surface finish of Aluminium and achieve high quality of surface finish, smart fluid called MR fluid </w:t>
      </w:r>
      <w:r w:rsidR="005329AC">
        <w:t>is to be</w:t>
      </w:r>
      <w:r>
        <w:t xml:space="preserve"> </w:t>
      </w:r>
      <w:r w:rsidR="00B744C8">
        <w:t>used.</w:t>
      </w:r>
    </w:p>
    <w:p w14:paraId="3B554971" w14:textId="27BDC0F5" w:rsidR="00F11EA7" w:rsidRPr="00B744C8" w:rsidRDefault="00F11EA7" w:rsidP="00F11EA7">
      <w:pPr>
        <w:pStyle w:val="BodyText"/>
        <w:spacing w:line="360" w:lineRule="auto"/>
        <w:ind w:left="280" w:right="504" w:firstLine="719"/>
        <w:rPr>
          <w:sz w:val="20"/>
          <w:szCs w:val="20"/>
        </w:rPr>
      </w:pPr>
    </w:p>
    <w:p w14:paraId="75C20B85" w14:textId="7490CB71" w:rsidR="002114CC" w:rsidRDefault="005329AC" w:rsidP="00F11EA7">
      <w:pPr>
        <w:sectPr w:rsidR="002114CC">
          <w:pgSz w:w="11920" w:h="16850"/>
          <w:pgMar w:top="1600" w:right="960" w:bottom="280" w:left="1160" w:header="720" w:footer="720" w:gutter="0"/>
          <w:cols w:space="720"/>
        </w:sectPr>
      </w:pPr>
      <w:r>
        <w:t xml:space="preserve">                                                                                      </w:t>
      </w:r>
      <w:r w:rsidR="00B744C8">
        <w:t>iv</w:t>
      </w:r>
    </w:p>
    <w:p w14:paraId="03F779CB" w14:textId="30EDC7C1" w:rsidR="002114CC" w:rsidRDefault="00770B80" w:rsidP="00F11EA7">
      <w:pPr>
        <w:pStyle w:val="Heading1"/>
        <w:ind w:left="0" w:right="2184"/>
      </w:pPr>
      <w:r>
        <w:lastRenderedPageBreak/>
        <w:t xml:space="preserve"> </w:t>
      </w:r>
      <w:r>
        <w:tab/>
      </w:r>
      <w:r>
        <w:tab/>
      </w:r>
      <w:r>
        <w:tab/>
      </w:r>
      <w:r>
        <w:tab/>
        <w:t xml:space="preserve"> TABLE</w:t>
      </w:r>
      <w:r>
        <w:rPr>
          <w:spacing w:val="-10"/>
        </w:rPr>
        <w:t xml:space="preserve"> </w:t>
      </w:r>
      <w:r>
        <w:t>OF</w:t>
      </w:r>
      <w:r>
        <w:rPr>
          <w:spacing w:val="-6"/>
        </w:rPr>
        <w:t xml:space="preserve"> </w:t>
      </w:r>
      <w:r>
        <w:t>CONTENT</w:t>
      </w:r>
    </w:p>
    <w:p w14:paraId="480825FB" w14:textId="77777777" w:rsidR="002114CC" w:rsidRDefault="002114CC">
      <w:pPr>
        <w:pStyle w:val="BodyText"/>
        <w:rPr>
          <w:b/>
          <w:sz w:val="20"/>
        </w:rPr>
      </w:pPr>
    </w:p>
    <w:p w14:paraId="7BA5E1BA" w14:textId="77777777" w:rsidR="002114CC" w:rsidRDefault="002114CC">
      <w:pPr>
        <w:pStyle w:val="BodyText"/>
        <w:spacing w:before="6"/>
        <w:rPr>
          <w:b/>
        </w:rPr>
      </w:pPr>
    </w:p>
    <w:p w14:paraId="25D18AB8" w14:textId="77777777" w:rsidR="002114CC" w:rsidRDefault="002114CC">
      <w:pPr>
        <w:sectPr w:rsidR="002114CC" w:rsidSect="005329AC">
          <w:footerReference w:type="default" r:id="rId9"/>
          <w:pgSz w:w="11920" w:h="16850"/>
          <w:pgMar w:top="1480" w:right="960" w:bottom="1180" w:left="1160" w:header="0" w:footer="995" w:gutter="0"/>
          <w:pgNumType w:fmt="lowerRoman" w:start="2"/>
          <w:cols w:space="720"/>
        </w:sectPr>
      </w:pPr>
    </w:p>
    <w:p w14:paraId="72C368EB" w14:textId="77777777" w:rsidR="002114CC" w:rsidRDefault="00000000">
      <w:pPr>
        <w:pStyle w:val="Heading3"/>
        <w:spacing w:before="66" w:line="230" w:lineRule="auto"/>
        <w:ind w:left="841" w:right="24" w:hanging="332"/>
      </w:pPr>
      <w:r>
        <w:t>Chapter</w:t>
      </w:r>
      <w:r>
        <w:rPr>
          <w:spacing w:val="-67"/>
        </w:rPr>
        <w:t xml:space="preserve"> </w:t>
      </w:r>
      <w:r>
        <w:t>No.</w:t>
      </w:r>
    </w:p>
    <w:p w14:paraId="4D9CE26D" w14:textId="77777777" w:rsidR="002114CC" w:rsidRDefault="00000000">
      <w:pPr>
        <w:tabs>
          <w:tab w:val="left" w:pos="4361"/>
        </w:tabs>
        <w:spacing w:before="60" w:line="322" w:lineRule="exact"/>
        <w:ind w:left="510"/>
        <w:rPr>
          <w:b/>
          <w:sz w:val="28"/>
        </w:rPr>
      </w:pPr>
      <w:r>
        <w:br w:type="column"/>
      </w:r>
      <w:r>
        <w:rPr>
          <w:b/>
          <w:sz w:val="28"/>
        </w:rPr>
        <w:t>Title</w:t>
      </w:r>
      <w:r>
        <w:rPr>
          <w:b/>
          <w:sz w:val="28"/>
        </w:rPr>
        <w:tab/>
        <w:t>Page</w:t>
      </w:r>
    </w:p>
    <w:p w14:paraId="16A74E89" w14:textId="77777777" w:rsidR="002114CC" w:rsidRDefault="00000000">
      <w:pPr>
        <w:ind w:right="657"/>
        <w:jc w:val="right"/>
        <w:rPr>
          <w:b/>
          <w:sz w:val="28"/>
        </w:rPr>
      </w:pPr>
      <w:r>
        <w:rPr>
          <w:b/>
          <w:sz w:val="28"/>
        </w:rPr>
        <w:t>No.</w:t>
      </w:r>
    </w:p>
    <w:p w14:paraId="2B7C9691" w14:textId="77777777" w:rsidR="002114CC" w:rsidRDefault="002114CC">
      <w:pPr>
        <w:jc w:val="right"/>
        <w:rPr>
          <w:sz w:val="28"/>
        </w:rPr>
        <w:sectPr w:rsidR="002114CC">
          <w:type w:val="continuous"/>
          <w:pgSz w:w="11920" w:h="16850"/>
          <w:pgMar w:top="1400" w:right="960" w:bottom="280" w:left="1160" w:header="720" w:footer="720" w:gutter="0"/>
          <w:cols w:num="2" w:space="720" w:equalWidth="0">
            <w:col w:w="1549" w:space="2723"/>
            <w:col w:w="5528"/>
          </w:cols>
        </w:sectPr>
      </w:pPr>
    </w:p>
    <w:p w14:paraId="65A90660" w14:textId="77777777" w:rsidR="002114CC" w:rsidRDefault="002114CC" w:rsidP="00383451">
      <w:pPr>
        <w:pStyle w:val="BodyText"/>
        <w:spacing w:before="3" w:line="360" w:lineRule="auto"/>
        <w:rPr>
          <w:b/>
          <w:sz w:val="20"/>
        </w:rPr>
      </w:pPr>
    </w:p>
    <w:sdt>
      <w:sdtPr>
        <w:rPr>
          <w:b/>
          <w:bCs/>
        </w:rPr>
        <w:id w:val="-1590612886"/>
        <w:docPartObj>
          <w:docPartGallery w:val="Table of Contents"/>
          <w:docPartUnique/>
        </w:docPartObj>
      </w:sdtPr>
      <w:sdtContent>
        <w:p w14:paraId="20667894" w14:textId="1E385090" w:rsidR="002114CC" w:rsidRDefault="00B744C8" w:rsidP="00383451">
          <w:pPr>
            <w:pStyle w:val="TOC3"/>
            <w:numPr>
              <w:ilvl w:val="0"/>
              <w:numId w:val="15"/>
            </w:numPr>
            <w:tabs>
              <w:tab w:val="left" w:pos="2476"/>
              <w:tab w:val="left" w:pos="2477"/>
              <w:tab w:val="right" w:pos="9034"/>
            </w:tabs>
            <w:spacing w:line="276" w:lineRule="auto"/>
            <w:jc w:val="left"/>
          </w:pPr>
          <w:r>
            <w:t>Abstract</w:t>
          </w:r>
          <w:r>
            <w:tab/>
            <w:t>iv</w:t>
          </w:r>
        </w:p>
        <w:p w14:paraId="162C883B" w14:textId="77777777" w:rsidR="002114CC" w:rsidRDefault="00000000" w:rsidP="00383451">
          <w:pPr>
            <w:pStyle w:val="TOC3"/>
            <w:numPr>
              <w:ilvl w:val="0"/>
              <w:numId w:val="15"/>
            </w:numPr>
            <w:tabs>
              <w:tab w:val="left" w:pos="2476"/>
              <w:tab w:val="left" w:pos="2477"/>
              <w:tab w:val="right" w:pos="9034"/>
            </w:tabs>
            <w:spacing w:before="156" w:line="276" w:lineRule="auto"/>
            <w:ind w:hanging="1518"/>
            <w:jc w:val="left"/>
          </w:pPr>
          <w:r>
            <w:t>List</w:t>
          </w:r>
          <w:r>
            <w:rPr>
              <w:spacing w:val="-4"/>
            </w:rPr>
            <w:t xml:space="preserve"> </w:t>
          </w:r>
          <w:r>
            <w:t>of Figures</w:t>
          </w:r>
          <w:r>
            <w:tab/>
            <w:t>vi</w:t>
          </w:r>
        </w:p>
        <w:p w14:paraId="4572F755" w14:textId="115249C0" w:rsidR="002114CC" w:rsidRDefault="00B744C8" w:rsidP="00383451">
          <w:pPr>
            <w:pStyle w:val="TOC1"/>
            <w:numPr>
              <w:ilvl w:val="0"/>
              <w:numId w:val="15"/>
            </w:numPr>
            <w:tabs>
              <w:tab w:val="left" w:pos="2476"/>
              <w:tab w:val="left" w:pos="2477"/>
              <w:tab w:val="right" w:pos="9071"/>
            </w:tabs>
            <w:spacing w:line="276" w:lineRule="auto"/>
            <w:ind w:hanging="1566"/>
            <w:jc w:val="left"/>
          </w:pPr>
          <w:r>
            <w:t>List of Tables</w:t>
          </w:r>
          <w:r>
            <w:tab/>
            <w:t>vii</w:t>
          </w:r>
        </w:p>
        <w:p w14:paraId="66873EAF" w14:textId="77777777" w:rsidR="002114CC" w:rsidRDefault="00000000" w:rsidP="00383451">
          <w:pPr>
            <w:pStyle w:val="TOC2"/>
            <w:numPr>
              <w:ilvl w:val="1"/>
              <w:numId w:val="15"/>
            </w:numPr>
            <w:tabs>
              <w:tab w:val="left" w:pos="2476"/>
              <w:tab w:val="left" w:pos="2477"/>
              <w:tab w:val="right" w:pos="8987"/>
            </w:tabs>
            <w:spacing w:line="276" w:lineRule="auto"/>
          </w:pPr>
          <w:r>
            <w:t>Introduction</w:t>
          </w:r>
          <w:r>
            <w:tab/>
            <w:t>1</w:t>
          </w:r>
        </w:p>
        <w:p w14:paraId="63D37E1D" w14:textId="4D3E736A" w:rsidR="002114CC" w:rsidRDefault="001C0D7C" w:rsidP="00383451">
          <w:pPr>
            <w:pStyle w:val="TOC5"/>
            <w:numPr>
              <w:ilvl w:val="2"/>
              <w:numId w:val="15"/>
            </w:numPr>
            <w:tabs>
              <w:tab w:val="left" w:pos="3317"/>
              <w:tab w:val="left" w:pos="3318"/>
              <w:tab w:val="right" w:pos="8985"/>
            </w:tabs>
            <w:spacing w:line="276" w:lineRule="auto"/>
            <w:ind w:hanging="633"/>
          </w:pPr>
          <w:r>
            <w:t>Problem Identification</w:t>
          </w:r>
          <w:r>
            <w:tab/>
            <w:t>2</w:t>
          </w:r>
        </w:p>
        <w:p w14:paraId="09B3D057" w14:textId="5E4F3431" w:rsidR="001C0D7C" w:rsidRDefault="001C0D7C" w:rsidP="00383451">
          <w:pPr>
            <w:pStyle w:val="TOC2"/>
            <w:numPr>
              <w:ilvl w:val="1"/>
              <w:numId w:val="15"/>
            </w:numPr>
            <w:tabs>
              <w:tab w:val="left" w:pos="2476"/>
              <w:tab w:val="left" w:pos="2477"/>
              <w:tab w:val="right" w:pos="8987"/>
            </w:tabs>
            <w:spacing w:before="170" w:line="276" w:lineRule="auto"/>
          </w:pPr>
          <w:r>
            <w:t>Literature Review</w:t>
          </w:r>
          <w:r w:rsidR="004205DB">
            <w:tab/>
            <w:t>4</w:t>
          </w:r>
        </w:p>
        <w:p w14:paraId="3C0A4C0B" w14:textId="5376E1D5" w:rsidR="00FE43DE" w:rsidRDefault="00FE43DE" w:rsidP="00383451">
          <w:pPr>
            <w:pStyle w:val="TOC2"/>
            <w:numPr>
              <w:ilvl w:val="2"/>
              <w:numId w:val="15"/>
            </w:numPr>
            <w:tabs>
              <w:tab w:val="left" w:pos="2476"/>
              <w:tab w:val="left" w:pos="2477"/>
              <w:tab w:val="right" w:pos="8987"/>
            </w:tabs>
            <w:spacing w:before="170" w:line="276" w:lineRule="auto"/>
            <w:rPr>
              <w:b w:val="0"/>
              <w:bCs w:val="0"/>
            </w:rPr>
          </w:pPr>
          <w:r w:rsidRPr="00FE43DE">
            <w:rPr>
              <w:b w:val="0"/>
              <w:bCs w:val="0"/>
            </w:rPr>
            <w:t xml:space="preserve">History </w:t>
          </w:r>
          <w:r>
            <w:rPr>
              <w:b w:val="0"/>
              <w:bCs w:val="0"/>
            </w:rPr>
            <w:t>o</w:t>
          </w:r>
          <w:r w:rsidRPr="00FE43DE">
            <w:rPr>
              <w:b w:val="0"/>
              <w:bCs w:val="0"/>
            </w:rPr>
            <w:t>f M</w:t>
          </w:r>
          <w:r>
            <w:rPr>
              <w:b w:val="0"/>
              <w:bCs w:val="0"/>
            </w:rPr>
            <w:t>R</w:t>
          </w:r>
          <w:r w:rsidRPr="00FE43DE">
            <w:rPr>
              <w:b w:val="0"/>
              <w:bCs w:val="0"/>
            </w:rPr>
            <w:t xml:space="preserve"> Finishing</w:t>
          </w:r>
          <w:r w:rsidR="004205DB">
            <w:rPr>
              <w:b w:val="0"/>
              <w:bCs w:val="0"/>
            </w:rPr>
            <w:tab/>
            <w:t>4</w:t>
          </w:r>
        </w:p>
        <w:p w14:paraId="2F98C71E" w14:textId="4A52784B" w:rsidR="00EA0F42" w:rsidRPr="00EA0F42" w:rsidRDefault="00FE43DE" w:rsidP="00383451">
          <w:pPr>
            <w:pStyle w:val="TOC2"/>
            <w:numPr>
              <w:ilvl w:val="2"/>
              <w:numId w:val="15"/>
            </w:numPr>
            <w:tabs>
              <w:tab w:val="left" w:pos="2476"/>
              <w:tab w:val="left" w:pos="2477"/>
              <w:tab w:val="right" w:pos="8987"/>
            </w:tabs>
            <w:spacing w:before="170" w:line="276" w:lineRule="auto"/>
          </w:pPr>
          <w:r w:rsidRPr="00FE43DE">
            <w:rPr>
              <w:b w:val="0"/>
              <w:bCs w:val="0"/>
            </w:rPr>
            <w:t xml:space="preserve">Friction Behaviour </w:t>
          </w:r>
          <w:r w:rsidR="00EA0F42">
            <w:rPr>
              <w:b w:val="0"/>
              <w:bCs w:val="0"/>
            </w:rPr>
            <w:t>o</w:t>
          </w:r>
          <w:r w:rsidRPr="00FE43DE">
            <w:rPr>
              <w:b w:val="0"/>
              <w:bCs w:val="0"/>
            </w:rPr>
            <w:t>f M</w:t>
          </w:r>
          <w:r>
            <w:rPr>
              <w:b w:val="0"/>
              <w:bCs w:val="0"/>
            </w:rPr>
            <w:t>R</w:t>
          </w:r>
          <w:r w:rsidRPr="00FE43DE">
            <w:rPr>
              <w:b w:val="0"/>
              <w:bCs w:val="0"/>
            </w:rPr>
            <w:t xml:space="preserve"> Fluids With </w:t>
          </w:r>
          <w:r w:rsidR="00EA0F42">
            <w:rPr>
              <w:b w:val="0"/>
              <w:bCs w:val="0"/>
            </w:rPr>
            <w:br/>
          </w:r>
          <w:r w:rsidRPr="00FE43DE">
            <w:rPr>
              <w:b w:val="0"/>
              <w:bCs w:val="0"/>
            </w:rPr>
            <w:t>Different Materials</w:t>
          </w:r>
          <w:r w:rsidR="004205DB">
            <w:rPr>
              <w:b w:val="0"/>
              <w:bCs w:val="0"/>
            </w:rPr>
            <w:tab/>
            <w:t>5</w:t>
          </w:r>
        </w:p>
        <w:p w14:paraId="335C70CB" w14:textId="4AC979B7" w:rsidR="00EA0F42" w:rsidRDefault="00EA0F42" w:rsidP="00383451">
          <w:pPr>
            <w:pStyle w:val="TOC2"/>
            <w:numPr>
              <w:ilvl w:val="2"/>
              <w:numId w:val="15"/>
            </w:numPr>
            <w:tabs>
              <w:tab w:val="left" w:pos="2476"/>
              <w:tab w:val="left" w:pos="2477"/>
              <w:tab w:val="right" w:pos="8987"/>
            </w:tabs>
            <w:spacing w:before="170" w:line="276" w:lineRule="auto"/>
            <w:rPr>
              <w:b w:val="0"/>
              <w:bCs w:val="0"/>
            </w:rPr>
          </w:pPr>
          <w:r w:rsidRPr="00EA0F42">
            <w:rPr>
              <w:b w:val="0"/>
              <w:bCs w:val="0"/>
            </w:rPr>
            <w:t xml:space="preserve">Effects Of Magnetic Field ,Strength In </w:t>
          </w:r>
          <w:r>
            <w:rPr>
              <w:b w:val="0"/>
              <w:bCs w:val="0"/>
            </w:rPr>
            <w:br/>
          </w:r>
          <w:r w:rsidRPr="00EA0F42">
            <w:rPr>
              <w:b w:val="0"/>
              <w:bCs w:val="0"/>
            </w:rPr>
            <w:t>Different Type of M</w:t>
          </w:r>
          <w:r>
            <w:rPr>
              <w:b w:val="0"/>
              <w:bCs w:val="0"/>
            </w:rPr>
            <w:t>R</w:t>
          </w:r>
          <w:r w:rsidRPr="00EA0F42">
            <w:rPr>
              <w:b w:val="0"/>
              <w:bCs w:val="0"/>
            </w:rPr>
            <w:t xml:space="preserve"> Fluids</w:t>
          </w:r>
          <w:r w:rsidR="004205DB">
            <w:rPr>
              <w:b w:val="0"/>
              <w:bCs w:val="0"/>
            </w:rPr>
            <w:tab/>
            <w:t>5</w:t>
          </w:r>
        </w:p>
        <w:p w14:paraId="6654EE66" w14:textId="338EE8D6" w:rsidR="002114CC" w:rsidRPr="00EA0F42" w:rsidRDefault="00EA0F42" w:rsidP="00383451">
          <w:pPr>
            <w:pStyle w:val="TOC2"/>
            <w:numPr>
              <w:ilvl w:val="2"/>
              <w:numId w:val="15"/>
            </w:numPr>
            <w:tabs>
              <w:tab w:val="left" w:pos="2476"/>
              <w:tab w:val="left" w:pos="2477"/>
              <w:tab w:val="right" w:pos="8987"/>
            </w:tabs>
            <w:spacing w:before="170" w:line="276" w:lineRule="auto"/>
            <w:rPr>
              <w:b w:val="0"/>
              <w:bCs w:val="0"/>
            </w:rPr>
          </w:pPr>
          <w:r w:rsidRPr="00EA0F42">
            <w:rPr>
              <w:b w:val="0"/>
              <w:bCs w:val="0"/>
            </w:rPr>
            <w:t xml:space="preserve">Optimization </w:t>
          </w:r>
          <w:r>
            <w:rPr>
              <w:b w:val="0"/>
              <w:bCs w:val="0"/>
            </w:rPr>
            <w:t>o</w:t>
          </w:r>
          <w:r w:rsidRPr="00EA0F42">
            <w:rPr>
              <w:b w:val="0"/>
              <w:bCs w:val="0"/>
            </w:rPr>
            <w:t xml:space="preserve">f Machining Parameters </w:t>
          </w:r>
          <w:r>
            <w:rPr>
              <w:b w:val="0"/>
              <w:bCs w:val="0"/>
            </w:rPr>
            <w:br/>
          </w:r>
          <w:r w:rsidRPr="00EA0F42">
            <w:rPr>
              <w:b w:val="0"/>
              <w:bCs w:val="0"/>
            </w:rPr>
            <w:t>During CNC</w:t>
          </w:r>
          <w:r w:rsidR="004205DB">
            <w:rPr>
              <w:b w:val="0"/>
              <w:bCs w:val="0"/>
            </w:rPr>
            <w:tab/>
            <w:t>6</w:t>
          </w:r>
          <w:r w:rsidRPr="00EA0F42">
            <w:rPr>
              <w:b w:val="0"/>
              <w:bCs w:val="0"/>
            </w:rPr>
            <w:tab/>
          </w:r>
        </w:p>
        <w:p w14:paraId="451081EA" w14:textId="1E85042A" w:rsidR="00383451" w:rsidRDefault="00EA0F42" w:rsidP="00383451">
          <w:pPr>
            <w:pStyle w:val="TOC2"/>
            <w:numPr>
              <w:ilvl w:val="1"/>
              <w:numId w:val="15"/>
            </w:numPr>
            <w:tabs>
              <w:tab w:val="left" w:pos="2476"/>
              <w:tab w:val="left" w:pos="2477"/>
              <w:tab w:val="right" w:pos="8987"/>
            </w:tabs>
            <w:spacing w:before="163" w:line="276" w:lineRule="auto"/>
          </w:pPr>
          <w:r w:rsidRPr="00913CA9">
            <w:t>Methodology</w:t>
          </w:r>
          <w:r w:rsidR="004205DB">
            <w:tab/>
          </w:r>
          <w:r w:rsidR="00BA5EEB">
            <w:t>8</w:t>
          </w:r>
        </w:p>
        <w:p w14:paraId="24B6D30D" w14:textId="69528607" w:rsidR="00383451" w:rsidRDefault="00383451" w:rsidP="00383451">
          <w:pPr>
            <w:pStyle w:val="TOC2"/>
            <w:numPr>
              <w:ilvl w:val="1"/>
              <w:numId w:val="15"/>
            </w:numPr>
            <w:tabs>
              <w:tab w:val="left" w:pos="2476"/>
              <w:tab w:val="left" w:pos="2477"/>
              <w:tab w:val="right" w:pos="8987"/>
            </w:tabs>
            <w:spacing w:before="163" w:line="276" w:lineRule="auto"/>
          </w:pPr>
          <w:r>
            <w:t>MR Fluid Material</w:t>
          </w:r>
          <w:r w:rsidR="00BA5EEB">
            <w:tab/>
            <w:t>9</w:t>
          </w:r>
        </w:p>
        <w:p w14:paraId="0606D246" w14:textId="314FBAC8" w:rsidR="00BA5EEB" w:rsidRDefault="00383451" w:rsidP="00383451">
          <w:pPr>
            <w:pStyle w:val="TOC2"/>
            <w:numPr>
              <w:ilvl w:val="2"/>
              <w:numId w:val="15"/>
            </w:numPr>
            <w:tabs>
              <w:tab w:val="left" w:pos="2476"/>
              <w:tab w:val="left" w:pos="2477"/>
              <w:tab w:val="right" w:pos="8987"/>
            </w:tabs>
            <w:spacing w:before="163" w:line="276" w:lineRule="auto"/>
            <w:rPr>
              <w:b w:val="0"/>
              <w:bCs w:val="0"/>
            </w:rPr>
          </w:pPr>
          <w:r w:rsidRPr="00383451">
            <w:rPr>
              <w:b w:val="0"/>
              <w:bCs w:val="0"/>
            </w:rPr>
            <w:t>Carbonyl Iron Powder</w:t>
          </w:r>
          <w:r w:rsidR="00BA5EEB">
            <w:rPr>
              <w:b w:val="0"/>
              <w:bCs w:val="0"/>
            </w:rPr>
            <w:tab/>
            <w:t>9</w:t>
          </w:r>
        </w:p>
        <w:p w14:paraId="4C14C418" w14:textId="4EBD68D9" w:rsidR="00383451" w:rsidRPr="00383451" w:rsidRDefault="00BA5EEB" w:rsidP="00383451">
          <w:pPr>
            <w:pStyle w:val="TOC2"/>
            <w:numPr>
              <w:ilvl w:val="2"/>
              <w:numId w:val="15"/>
            </w:numPr>
            <w:tabs>
              <w:tab w:val="left" w:pos="2476"/>
              <w:tab w:val="left" w:pos="2477"/>
              <w:tab w:val="right" w:pos="8987"/>
            </w:tabs>
            <w:spacing w:before="163" w:line="276" w:lineRule="auto"/>
            <w:rPr>
              <w:b w:val="0"/>
              <w:bCs w:val="0"/>
            </w:rPr>
          </w:pPr>
          <w:r w:rsidRPr="00BA5EEB">
            <w:rPr>
              <w:b w:val="0"/>
              <w:bCs w:val="0"/>
            </w:rPr>
            <w:t>Carbonyl iron powder Specifications</w:t>
          </w:r>
          <w:r>
            <w:rPr>
              <w:b w:val="0"/>
              <w:bCs w:val="0"/>
            </w:rPr>
            <w:tab/>
            <w:t>9</w:t>
          </w:r>
        </w:p>
        <w:p w14:paraId="10DAE576" w14:textId="0C82FCED" w:rsidR="00383451" w:rsidRDefault="00BA5EEB" w:rsidP="00383451">
          <w:pPr>
            <w:pStyle w:val="TOC2"/>
            <w:numPr>
              <w:ilvl w:val="2"/>
              <w:numId w:val="15"/>
            </w:numPr>
            <w:tabs>
              <w:tab w:val="left" w:pos="2476"/>
              <w:tab w:val="left" w:pos="2477"/>
              <w:tab w:val="right" w:pos="8987"/>
            </w:tabs>
            <w:spacing w:before="163" w:line="276" w:lineRule="auto"/>
            <w:rPr>
              <w:b w:val="0"/>
              <w:bCs w:val="0"/>
            </w:rPr>
          </w:pPr>
          <w:r>
            <w:rPr>
              <w:b w:val="0"/>
              <w:bCs w:val="0"/>
            </w:rPr>
            <w:t>Uses</w:t>
          </w:r>
          <w:r>
            <w:rPr>
              <w:b w:val="0"/>
              <w:bCs w:val="0"/>
            </w:rPr>
            <w:tab/>
            <w:t>10</w:t>
          </w:r>
        </w:p>
        <w:p w14:paraId="6B03ECC1" w14:textId="0B48AD4F" w:rsidR="00BA5EEB" w:rsidRPr="00383451" w:rsidRDefault="00BA5EEB" w:rsidP="00383451">
          <w:pPr>
            <w:pStyle w:val="TOC2"/>
            <w:numPr>
              <w:ilvl w:val="2"/>
              <w:numId w:val="15"/>
            </w:numPr>
            <w:tabs>
              <w:tab w:val="left" w:pos="2476"/>
              <w:tab w:val="left" w:pos="2477"/>
              <w:tab w:val="right" w:pos="8987"/>
            </w:tabs>
            <w:spacing w:before="163" w:line="276" w:lineRule="auto"/>
            <w:rPr>
              <w:b w:val="0"/>
              <w:bCs w:val="0"/>
            </w:rPr>
          </w:pPr>
          <w:r w:rsidRPr="00383451">
            <w:rPr>
              <w:b w:val="0"/>
              <w:bCs w:val="0"/>
            </w:rPr>
            <w:t>Silicon Carbide Powder</w:t>
          </w:r>
          <w:r>
            <w:rPr>
              <w:b w:val="0"/>
              <w:bCs w:val="0"/>
            </w:rPr>
            <w:tab/>
            <w:t>11</w:t>
          </w:r>
        </w:p>
        <w:p w14:paraId="5FB6FC2D" w14:textId="07CA47D6" w:rsidR="00383451" w:rsidRDefault="00383451" w:rsidP="00383451">
          <w:pPr>
            <w:pStyle w:val="TOC2"/>
            <w:numPr>
              <w:ilvl w:val="2"/>
              <w:numId w:val="15"/>
            </w:numPr>
            <w:tabs>
              <w:tab w:val="left" w:pos="2476"/>
              <w:tab w:val="left" w:pos="2477"/>
              <w:tab w:val="right" w:pos="8987"/>
            </w:tabs>
            <w:spacing w:before="163" w:line="276" w:lineRule="auto"/>
            <w:rPr>
              <w:b w:val="0"/>
              <w:bCs w:val="0"/>
            </w:rPr>
          </w:pPr>
          <w:r w:rsidRPr="00383451">
            <w:rPr>
              <w:b w:val="0"/>
              <w:bCs w:val="0"/>
            </w:rPr>
            <w:t>De-Ionized Water</w:t>
          </w:r>
          <w:r w:rsidR="00BA5EEB">
            <w:rPr>
              <w:b w:val="0"/>
              <w:bCs w:val="0"/>
            </w:rPr>
            <w:tab/>
            <w:t>12</w:t>
          </w:r>
        </w:p>
        <w:p w14:paraId="7632A366" w14:textId="56C593E5" w:rsidR="00BA5EEB" w:rsidRDefault="00BA5EEB" w:rsidP="00383451">
          <w:pPr>
            <w:pStyle w:val="TOC2"/>
            <w:numPr>
              <w:ilvl w:val="2"/>
              <w:numId w:val="15"/>
            </w:numPr>
            <w:tabs>
              <w:tab w:val="left" w:pos="2476"/>
              <w:tab w:val="left" w:pos="2477"/>
              <w:tab w:val="right" w:pos="8987"/>
            </w:tabs>
            <w:spacing w:before="163" w:line="276" w:lineRule="auto"/>
            <w:rPr>
              <w:b w:val="0"/>
              <w:bCs w:val="0"/>
            </w:rPr>
          </w:pPr>
          <w:r>
            <w:rPr>
              <w:b w:val="0"/>
              <w:bCs w:val="0"/>
            </w:rPr>
            <w:t>Difference Between distilled water</w:t>
          </w:r>
          <w:r>
            <w:rPr>
              <w:b w:val="0"/>
              <w:bCs w:val="0"/>
            </w:rPr>
            <w:br/>
            <w:t>and De-ionized Water</w:t>
          </w:r>
          <w:r>
            <w:rPr>
              <w:b w:val="0"/>
              <w:bCs w:val="0"/>
            </w:rPr>
            <w:tab/>
            <w:t>13</w:t>
          </w:r>
        </w:p>
        <w:p w14:paraId="74C7A210" w14:textId="30F7CA43" w:rsidR="00BA5EEB" w:rsidRDefault="00BA5EEB" w:rsidP="00383451">
          <w:pPr>
            <w:pStyle w:val="TOC2"/>
            <w:numPr>
              <w:ilvl w:val="2"/>
              <w:numId w:val="15"/>
            </w:numPr>
            <w:tabs>
              <w:tab w:val="left" w:pos="2476"/>
              <w:tab w:val="left" w:pos="2477"/>
              <w:tab w:val="right" w:pos="8987"/>
            </w:tabs>
            <w:spacing w:before="163" w:line="276" w:lineRule="auto"/>
            <w:rPr>
              <w:b w:val="0"/>
              <w:bCs w:val="0"/>
            </w:rPr>
          </w:pPr>
          <w:r>
            <w:rPr>
              <w:b w:val="0"/>
              <w:bCs w:val="0"/>
            </w:rPr>
            <w:t>Preparation of Distilled Water</w:t>
          </w:r>
          <w:r>
            <w:rPr>
              <w:b w:val="0"/>
              <w:bCs w:val="0"/>
            </w:rPr>
            <w:tab/>
            <w:t>13</w:t>
          </w:r>
        </w:p>
        <w:p w14:paraId="2D174A87" w14:textId="731579C7" w:rsidR="004E5EA9" w:rsidRPr="004E5EA9" w:rsidRDefault="004E5EA9" w:rsidP="004E5EA9">
          <w:pPr>
            <w:pStyle w:val="TOC2"/>
            <w:tabs>
              <w:tab w:val="left" w:pos="2476"/>
              <w:tab w:val="left" w:pos="2477"/>
              <w:tab w:val="right" w:pos="8987"/>
            </w:tabs>
            <w:spacing w:before="163" w:line="276" w:lineRule="auto"/>
            <w:ind w:left="3317" w:firstLine="0"/>
            <w:rPr>
              <w:b w:val="0"/>
              <w:bCs w:val="0"/>
              <w:sz w:val="22"/>
              <w:szCs w:val="22"/>
            </w:rPr>
          </w:pPr>
          <w:r>
            <w:rPr>
              <w:b w:val="0"/>
              <w:bCs w:val="0"/>
            </w:rPr>
            <w:t xml:space="preserve">              </w:t>
          </w:r>
          <w:r w:rsidRPr="004E5EA9">
            <w:rPr>
              <w:b w:val="0"/>
              <w:bCs w:val="0"/>
              <w:sz w:val="22"/>
              <w:szCs w:val="22"/>
            </w:rPr>
            <w:t xml:space="preserve">    v</w:t>
          </w:r>
        </w:p>
        <w:p w14:paraId="0EAD7F42" w14:textId="6F2C9E08" w:rsidR="004E5EA9" w:rsidRDefault="004E5EA9" w:rsidP="004E5EA9">
          <w:pPr>
            <w:pStyle w:val="TOC2"/>
            <w:tabs>
              <w:tab w:val="left" w:pos="2476"/>
              <w:tab w:val="left" w:pos="2477"/>
              <w:tab w:val="right" w:pos="8987"/>
            </w:tabs>
            <w:spacing w:before="163" w:line="276" w:lineRule="auto"/>
            <w:ind w:left="3317" w:firstLine="0"/>
            <w:jc w:val="right"/>
            <w:rPr>
              <w:b w:val="0"/>
              <w:bCs w:val="0"/>
            </w:rPr>
          </w:pPr>
        </w:p>
        <w:p w14:paraId="322731CF" w14:textId="77777777" w:rsidR="00BA5EEB" w:rsidRDefault="00BA5EEB" w:rsidP="00BA5EEB">
          <w:pPr>
            <w:pStyle w:val="TOC2"/>
            <w:tabs>
              <w:tab w:val="left" w:pos="2476"/>
              <w:tab w:val="left" w:pos="2477"/>
              <w:tab w:val="right" w:pos="8987"/>
            </w:tabs>
            <w:spacing w:before="163" w:line="276" w:lineRule="auto"/>
            <w:ind w:firstLine="0"/>
            <w:jc w:val="right"/>
            <w:rPr>
              <w:b w:val="0"/>
              <w:bCs w:val="0"/>
            </w:rPr>
          </w:pPr>
        </w:p>
        <w:p w14:paraId="0BB682E9" w14:textId="49D68F3D" w:rsidR="00BA5EEB" w:rsidRPr="00383451" w:rsidRDefault="00BA5EEB" w:rsidP="00383451">
          <w:pPr>
            <w:pStyle w:val="TOC2"/>
            <w:numPr>
              <w:ilvl w:val="2"/>
              <w:numId w:val="15"/>
            </w:numPr>
            <w:tabs>
              <w:tab w:val="left" w:pos="2476"/>
              <w:tab w:val="left" w:pos="2477"/>
              <w:tab w:val="right" w:pos="8987"/>
            </w:tabs>
            <w:spacing w:before="163" w:line="276" w:lineRule="auto"/>
            <w:rPr>
              <w:b w:val="0"/>
              <w:bCs w:val="0"/>
            </w:rPr>
          </w:pPr>
          <w:r>
            <w:rPr>
              <w:b w:val="0"/>
              <w:bCs w:val="0"/>
            </w:rPr>
            <w:t>Preparation of De-Ionized Water</w:t>
          </w:r>
          <w:r>
            <w:rPr>
              <w:b w:val="0"/>
              <w:bCs w:val="0"/>
            </w:rPr>
            <w:tab/>
            <w:t>13</w:t>
          </w:r>
        </w:p>
        <w:p w14:paraId="1155641B" w14:textId="18244C31" w:rsidR="00383451" w:rsidRDefault="00383451" w:rsidP="00383451">
          <w:pPr>
            <w:pStyle w:val="TOC2"/>
            <w:numPr>
              <w:ilvl w:val="2"/>
              <w:numId w:val="15"/>
            </w:numPr>
            <w:tabs>
              <w:tab w:val="left" w:pos="2476"/>
              <w:tab w:val="left" w:pos="2477"/>
              <w:tab w:val="right" w:pos="8987"/>
            </w:tabs>
            <w:spacing w:before="163" w:line="276" w:lineRule="auto"/>
            <w:rPr>
              <w:b w:val="0"/>
              <w:bCs w:val="0"/>
            </w:rPr>
          </w:pPr>
          <w:r w:rsidRPr="00383451">
            <w:rPr>
              <w:b w:val="0"/>
              <w:bCs w:val="0"/>
            </w:rPr>
            <w:t>Lithium Grease</w:t>
          </w:r>
          <w:r w:rsidR="00BA5EEB">
            <w:rPr>
              <w:b w:val="0"/>
              <w:bCs w:val="0"/>
            </w:rPr>
            <w:tab/>
            <w:t>14</w:t>
          </w:r>
          <w:r w:rsidR="00BA5EEB">
            <w:rPr>
              <w:b w:val="0"/>
              <w:bCs w:val="0"/>
            </w:rPr>
            <w:tab/>
          </w:r>
        </w:p>
        <w:p w14:paraId="2F3C7C72" w14:textId="4CABCC32" w:rsidR="00383451" w:rsidRDefault="00383451" w:rsidP="00383451">
          <w:pPr>
            <w:pStyle w:val="TOC2"/>
            <w:numPr>
              <w:ilvl w:val="2"/>
              <w:numId w:val="15"/>
            </w:numPr>
            <w:tabs>
              <w:tab w:val="left" w:pos="2476"/>
              <w:tab w:val="left" w:pos="2477"/>
              <w:tab w:val="right" w:pos="8987"/>
            </w:tabs>
            <w:spacing w:before="163" w:line="276" w:lineRule="auto"/>
            <w:rPr>
              <w:b w:val="0"/>
              <w:bCs w:val="0"/>
            </w:rPr>
          </w:pPr>
          <w:bookmarkStart w:id="7" w:name="_Hlk131325454"/>
          <w:r w:rsidRPr="00383451">
            <w:rPr>
              <w:b w:val="0"/>
              <w:bCs w:val="0"/>
            </w:rPr>
            <w:t>Permanent Magnet</w:t>
          </w:r>
          <w:bookmarkEnd w:id="7"/>
          <w:r w:rsidR="00BA5EEB">
            <w:rPr>
              <w:b w:val="0"/>
              <w:bCs w:val="0"/>
            </w:rPr>
            <w:tab/>
            <w:t>14</w:t>
          </w:r>
        </w:p>
        <w:p w14:paraId="367346FF" w14:textId="52CA54E6" w:rsidR="0080439A" w:rsidRDefault="0080439A" w:rsidP="0080439A">
          <w:pPr>
            <w:pStyle w:val="TOC2"/>
            <w:numPr>
              <w:ilvl w:val="1"/>
              <w:numId w:val="15"/>
            </w:numPr>
            <w:tabs>
              <w:tab w:val="left" w:pos="2476"/>
              <w:tab w:val="left" w:pos="2477"/>
              <w:tab w:val="right" w:pos="8987"/>
            </w:tabs>
            <w:spacing w:before="163" w:line="276" w:lineRule="auto"/>
          </w:pPr>
          <w:r w:rsidRPr="0080439A">
            <w:t>Workpiece Material</w:t>
          </w:r>
          <w:r w:rsidR="00BA5EEB">
            <w:tab/>
            <w:t>17</w:t>
          </w:r>
        </w:p>
        <w:p w14:paraId="3727DC10" w14:textId="2B146C0A" w:rsidR="00250982" w:rsidRDefault="00250982" w:rsidP="0080439A">
          <w:pPr>
            <w:pStyle w:val="TOC2"/>
            <w:numPr>
              <w:ilvl w:val="1"/>
              <w:numId w:val="15"/>
            </w:numPr>
            <w:tabs>
              <w:tab w:val="left" w:pos="2476"/>
              <w:tab w:val="left" w:pos="2477"/>
              <w:tab w:val="right" w:pos="8987"/>
            </w:tabs>
            <w:spacing w:before="163" w:line="276" w:lineRule="auto"/>
          </w:pPr>
          <w:r>
            <w:t>Fabrication</w:t>
          </w:r>
          <w:r>
            <w:tab/>
            <w:t>19</w:t>
          </w:r>
        </w:p>
        <w:p w14:paraId="735213C5" w14:textId="09C11AA3" w:rsidR="0080439A" w:rsidRDefault="0080439A" w:rsidP="0080439A">
          <w:pPr>
            <w:pStyle w:val="TOC2"/>
            <w:numPr>
              <w:ilvl w:val="1"/>
              <w:numId w:val="15"/>
            </w:numPr>
            <w:tabs>
              <w:tab w:val="left" w:pos="2476"/>
              <w:tab w:val="left" w:pos="2477"/>
              <w:tab w:val="right" w:pos="8987"/>
            </w:tabs>
            <w:spacing w:before="163" w:line="276" w:lineRule="auto"/>
          </w:pPr>
          <w:bookmarkStart w:id="8" w:name="_Hlk131325593"/>
          <w:r w:rsidRPr="00913CA9">
            <w:t xml:space="preserve">Pre-Finish </w:t>
          </w:r>
          <w:r w:rsidR="00764EE7" w:rsidRPr="00913CA9">
            <w:t>of</w:t>
          </w:r>
          <w:r w:rsidRPr="00913CA9">
            <w:t xml:space="preserve"> Al 6061</w:t>
          </w:r>
          <w:bookmarkEnd w:id="8"/>
          <w:r w:rsidR="00BA5EEB">
            <w:tab/>
          </w:r>
          <w:r w:rsidR="00250982">
            <w:t>20</w:t>
          </w:r>
        </w:p>
        <w:p w14:paraId="4C958FE7" w14:textId="16BAFE6D" w:rsidR="0080439A" w:rsidRDefault="0080439A" w:rsidP="0080439A">
          <w:pPr>
            <w:pStyle w:val="TOC2"/>
            <w:numPr>
              <w:ilvl w:val="1"/>
              <w:numId w:val="15"/>
            </w:numPr>
            <w:tabs>
              <w:tab w:val="left" w:pos="2476"/>
              <w:tab w:val="left" w:pos="2477"/>
              <w:tab w:val="right" w:pos="8987"/>
            </w:tabs>
            <w:spacing w:before="163" w:line="276" w:lineRule="auto"/>
          </w:pPr>
          <w:bookmarkStart w:id="9" w:name="_Hlk131325602"/>
          <w:r w:rsidRPr="00913CA9">
            <w:t>Preparation Of M</w:t>
          </w:r>
          <w:r>
            <w:t>R</w:t>
          </w:r>
          <w:r w:rsidRPr="00913CA9">
            <w:t xml:space="preserve"> Fluid</w:t>
          </w:r>
          <w:bookmarkEnd w:id="9"/>
          <w:r w:rsidR="00BA5EEB">
            <w:tab/>
            <w:t>2</w:t>
          </w:r>
          <w:r w:rsidR="00250982">
            <w:t>1</w:t>
          </w:r>
        </w:p>
        <w:p w14:paraId="300656AF" w14:textId="2FDB7473" w:rsidR="0080439A" w:rsidRDefault="0080439A" w:rsidP="0080439A">
          <w:pPr>
            <w:pStyle w:val="TOC2"/>
            <w:numPr>
              <w:ilvl w:val="1"/>
              <w:numId w:val="15"/>
            </w:numPr>
            <w:tabs>
              <w:tab w:val="left" w:pos="2476"/>
              <w:tab w:val="left" w:pos="2477"/>
              <w:tab w:val="right" w:pos="8987"/>
            </w:tabs>
            <w:spacing w:before="163" w:line="276" w:lineRule="auto"/>
          </w:pPr>
          <w:r>
            <w:t>Design Of Workpiece</w:t>
          </w:r>
          <w:r w:rsidR="00BA5EEB">
            <w:tab/>
            <w:t>2</w:t>
          </w:r>
          <w:r w:rsidR="00250982">
            <w:t>2</w:t>
          </w:r>
        </w:p>
        <w:p w14:paraId="683E3371" w14:textId="0F253F74" w:rsidR="0080439A" w:rsidRDefault="0080439A" w:rsidP="0080439A">
          <w:pPr>
            <w:pStyle w:val="TOC2"/>
            <w:numPr>
              <w:ilvl w:val="1"/>
              <w:numId w:val="15"/>
            </w:numPr>
            <w:tabs>
              <w:tab w:val="left" w:pos="2476"/>
              <w:tab w:val="left" w:pos="2477"/>
              <w:tab w:val="right" w:pos="8987"/>
            </w:tabs>
            <w:spacing w:before="163" w:line="276" w:lineRule="auto"/>
          </w:pPr>
          <w:bookmarkStart w:id="10" w:name="_Hlk131325674"/>
          <w:r w:rsidRPr="00913CA9">
            <w:t>Experimental Method</w:t>
          </w:r>
          <w:bookmarkEnd w:id="10"/>
          <w:r w:rsidR="00BA5EEB">
            <w:tab/>
            <w:t>2</w:t>
          </w:r>
          <w:r w:rsidR="00250982">
            <w:t>4</w:t>
          </w:r>
        </w:p>
        <w:p w14:paraId="4421DF38" w14:textId="341DC519" w:rsidR="00250982" w:rsidRDefault="00253F0E" w:rsidP="00250982">
          <w:pPr>
            <w:pStyle w:val="TOC2"/>
            <w:tabs>
              <w:tab w:val="left" w:pos="2476"/>
              <w:tab w:val="left" w:pos="2477"/>
              <w:tab w:val="right" w:pos="8987"/>
            </w:tabs>
            <w:spacing w:before="163" w:line="276" w:lineRule="auto"/>
            <w:ind w:firstLine="0"/>
            <w:rPr>
              <w:b w:val="0"/>
              <w:bCs w:val="0"/>
            </w:rPr>
          </w:pPr>
          <w:r>
            <w:rPr>
              <w:b w:val="0"/>
              <w:bCs w:val="0"/>
            </w:rPr>
            <w:t>10</w:t>
          </w:r>
          <w:r w:rsidR="00250982">
            <w:rPr>
              <w:b w:val="0"/>
              <w:bCs w:val="0"/>
            </w:rPr>
            <w:t>.1 Preparation of Sample</w:t>
          </w:r>
          <w:r w:rsidR="00250982">
            <w:rPr>
              <w:b w:val="0"/>
              <w:bCs w:val="0"/>
            </w:rPr>
            <w:tab/>
            <w:t>24</w:t>
          </w:r>
        </w:p>
        <w:p w14:paraId="537B39D7" w14:textId="7F712D78" w:rsidR="00250982" w:rsidRDefault="00253F0E" w:rsidP="00250982">
          <w:pPr>
            <w:pStyle w:val="TOC2"/>
            <w:tabs>
              <w:tab w:val="left" w:pos="2476"/>
              <w:tab w:val="left" w:pos="2477"/>
              <w:tab w:val="right" w:pos="8987"/>
            </w:tabs>
            <w:spacing w:before="163" w:line="276" w:lineRule="auto"/>
            <w:ind w:firstLine="0"/>
            <w:rPr>
              <w:b w:val="0"/>
              <w:bCs w:val="0"/>
            </w:rPr>
          </w:pPr>
          <w:r>
            <w:rPr>
              <w:b w:val="0"/>
              <w:bCs w:val="0"/>
            </w:rPr>
            <w:t>10</w:t>
          </w:r>
          <w:r w:rsidR="00250982">
            <w:rPr>
              <w:b w:val="0"/>
              <w:bCs w:val="0"/>
            </w:rPr>
            <w:t xml:space="preserve">.2 </w:t>
          </w:r>
          <w:r>
            <w:rPr>
              <w:b w:val="0"/>
              <w:bCs w:val="0"/>
            </w:rPr>
            <w:t>Available Speed</w:t>
          </w:r>
          <w:r>
            <w:rPr>
              <w:b w:val="0"/>
              <w:bCs w:val="0"/>
            </w:rPr>
            <w:tab/>
            <w:t>25</w:t>
          </w:r>
        </w:p>
        <w:p w14:paraId="7A194C49" w14:textId="49CD0B00" w:rsidR="00253F0E" w:rsidRPr="00250982" w:rsidRDefault="00253F0E" w:rsidP="00250982">
          <w:pPr>
            <w:pStyle w:val="TOC2"/>
            <w:tabs>
              <w:tab w:val="left" w:pos="2476"/>
              <w:tab w:val="left" w:pos="2477"/>
              <w:tab w:val="right" w:pos="8987"/>
            </w:tabs>
            <w:spacing w:before="163" w:line="276" w:lineRule="auto"/>
            <w:ind w:firstLine="0"/>
            <w:rPr>
              <w:b w:val="0"/>
              <w:bCs w:val="0"/>
            </w:rPr>
          </w:pPr>
          <w:r>
            <w:rPr>
              <w:b w:val="0"/>
              <w:bCs w:val="0"/>
            </w:rPr>
            <w:t>10.3 Selection of Speed</w:t>
          </w:r>
          <w:r>
            <w:rPr>
              <w:b w:val="0"/>
              <w:bCs w:val="0"/>
            </w:rPr>
            <w:tab/>
            <w:t>25</w:t>
          </w:r>
        </w:p>
        <w:p w14:paraId="689A9283" w14:textId="5137EF86" w:rsidR="0080439A" w:rsidRDefault="0080439A" w:rsidP="0080439A">
          <w:pPr>
            <w:pStyle w:val="TOC2"/>
            <w:numPr>
              <w:ilvl w:val="1"/>
              <w:numId w:val="15"/>
            </w:numPr>
            <w:tabs>
              <w:tab w:val="left" w:pos="2476"/>
              <w:tab w:val="left" w:pos="2477"/>
              <w:tab w:val="right" w:pos="8987"/>
            </w:tabs>
            <w:spacing w:before="163" w:line="276" w:lineRule="auto"/>
          </w:pPr>
          <w:r>
            <w:t>Experimental Setup</w:t>
          </w:r>
          <w:r w:rsidR="00BA5EEB">
            <w:tab/>
            <w:t>2</w:t>
          </w:r>
          <w:r w:rsidR="00253F0E">
            <w:t>6</w:t>
          </w:r>
        </w:p>
        <w:p w14:paraId="69ECB959" w14:textId="71F15BFE" w:rsidR="00253F0E" w:rsidRDefault="00253F0E" w:rsidP="00253F0E">
          <w:pPr>
            <w:pStyle w:val="TOC2"/>
            <w:tabs>
              <w:tab w:val="left" w:pos="2476"/>
              <w:tab w:val="left" w:pos="2477"/>
              <w:tab w:val="right" w:pos="8987"/>
            </w:tabs>
            <w:spacing w:before="163" w:line="276" w:lineRule="auto"/>
            <w:ind w:firstLine="0"/>
            <w:rPr>
              <w:b w:val="0"/>
              <w:bCs w:val="0"/>
            </w:rPr>
          </w:pPr>
          <w:r w:rsidRPr="00253F0E">
            <w:rPr>
              <w:b w:val="0"/>
              <w:bCs w:val="0"/>
            </w:rPr>
            <w:t>11.1</w:t>
          </w:r>
          <w:r>
            <w:rPr>
              <w:b w:val="0"/>
              <w:bCs w:val="0"/>
            </w:rPr>
            <w:t xml:space="preserve"> Experimental Setup</w:t>
          </w:r>
          <w:r>
            <w:rPr>
              <w:b w:val="0"/>
              <w:bCs w:val="0"/>
            </w:rPr>
            <w:tab/>
            <w:t>26</w:t>
          </w:r>
        </w:p>
        <w:p w14:paraId="53632193" w14:textId="59837886" w:rsidR="00253F0E" w:rsidRDefault="00253F0E" w:rsidP="00253F0E">
          <w:pPr>
            <w:pStyle w:val="TOC2"/>
            <w:tabs>
              <w:tab w:val="left" w:pos="2476"/>
              <w:tab w:val="left" w:pos="2477"/>
              <w:tab w:val="right" w:pos="8987"/>
            </w:tabs>
            <w:spacing w:before="163" w:line="276" w:lineRule="auto"/>
            <w:ind w:firstLine="0"/>
            <w:rPr>
              <w:b w:val="0"/>
              <w:bCs w:val="0"/>
            </w:rPr>
          </w:pPr>
          <w:r>
            <w:rPr>
              <w:b w:val="0"/>
              <w:bCs w:val="0"/>
            </w:rPr>
            <w:t>11.2 Surface Roughness Tester</w:t>
          </w:r>
          <w:r>
            <w:rPr>
              <w:b w:val="0"/>
              <w:bCs w:val="0"/>
            </w:rPr>
            <w:tab/>
            <w:t>27</w:t>
          </w:r>
        </w:p>
        <w:p w14:paraId="23B3847F" w14:textId="7BD0F3F3" w:rsidR="00253F0E" w:rsidRDefault="00253F0E" w:rsidP="00253F0E">
          <w:pPr>
            <w:pStyle w:val="TOC2"/>
            <w:tabs>
              <w:tab w:val="left" w:pos="2476"/>
              <w:tab w:val="left" w:pos="2477"/>
              <w:tab w:val="right" w:pos="8987"/>
            </w:tabs>
            <w:spacing w:before="163" w:line="276" w:lineRule="auto"/>
            <w:ind w:firstLine="0"/>
            <w:rPr>
              <w:b w:val="0"/>
              <w:bCs w:val="0"/>
            </w:rPr>
          </w:pPr>
          <w:r>
            <w:rPr>
              <w:b w:val="0"/>
              <w:bCs w:val="0"/>
            </w:rPr>
            <w:t xml:space="preserve">11.3 Procedure for Measuring </w:t>
          </w:r>
          <w:r>
            <w:rPr>
              <w:b w:val="0"/>
              <w:bCs w:val="0"/>
            </w:rPr>
            <w:br/>
            <w:t xml:space="preserve">         Surface Roughness</w:t>
          </w:r>
          <w:r>
            <w:rPr>
              <w:b w:val="0"/>
              <w:bCs w:val="0"/>
            </w:rPr>
            <w:tab/>
            <w:t>28</w:t>
          </w:r>
        </w:p>
        <w:p w14:paraId="1A2BBB86" w14:textId="4DE21EB6" w:rsidR="00253F0E" w:rsidRDefault="00253F0E" w:rsidP="00253F0E">
          <w:pPr>
            <w:pStyle w:val="TOC2"/>
            <w:tabs>
              <w:tab w:val="left" w:pos="2476"/>
              <w:tab w:val="left" w:pos="2477"/>
              <w:tab w:val="right" w:pos="8987"/>
            </w:tabs>
            <w:spacing w:before="163" w:line="276" w:lineRule="auto"/>
            <w:ind w:firstLine="0"/>
            <w:rPr>
              <w:b w:val="0"/>
              <w:bCs w:val="0"/>
            </w:rPr>
          </w:pPr>
          <w:r>
            <w:rPr>
              <w:b w:val="0"/>
              <w:bCs w:val="0"/>
            </w:rPr>
            <w:t>11.4 Parameters in Surface Roughness</w:t>
          </w:r>
          <w:r>
            <w:rPr>
              <w:b w:val="0"/>
              <w:bCs w:val="0"/>
            </w:rPr>
            <w:tab/>
            <w:t>29</w:t>
          </w:r>
        </w:p>
        <w:p w14:paraId="76C110AB" w14:textId="462E3341" w:rsidR="00253F0E" w:rsidRDefault="00253F0E" w:rsidP="00253F0E">
          <w:pPr>
            <w:pStyle w:val="TOC2"/>
            <w:tabs>
              <w:tab w:val="left" w:pos="2476"/>
              <w:tab w:val="left" w:pos="2477"/>
              <w:tab w:val="right" w:pos="8987"/>
            </w:tabs>
            <w:spacing w:before="163" w:line="276" w:lineRule="auto"/>
            <w:ind w:firstLine="0"/>
            <w:rPr>
              <w:b w:val="0"/>
              <w:bCs w:val="0"/>
            </w:rPr>
          </w:pPr>
          <w:r>
            <w:rPr>
              <w:b w:val="0"/>
              <w:bCs w:val="0"/>
            </w:rPr>
            <w:t xml:space="preserve">         11.4.1 Mean Roug</w:t>
          </w:r>
          <w:r w:rsidR="004E5EA9">
            <w:rPr>
              <w:b w:val="0"/>
              <w:bCs w:val="0"/>
            </w:rPr>
            <w:t>hness(Ra)</w:t>
          </w:r>
          <w:r w:rsidR="004E5EA9">
            <w:rPr>
              <w:b w:val="0"/>
              <w:bCs w:val="0"/>
            </w:rPr>
            <w:tab/>
            <w:t>29</w:t>
          </w:r>
        </w:p>
        <w:p w14:paraId="111B21CB" w14:textId="0D851284" w:rsidR="004E5EA9" w:rsidRDefault="004E5EA9" w:rsidP="00253F0E">
          <w:pPr>
            <w:pStyle w:val="TOC2"/>
            <w:tabs>
              <w:tab w:val="left" w:pos="2476"/>
              <w:tab w:val="left" w:pos="2477"/>
              <w:tab w:val="right" w:pos="8987"/>
            </w:tabs>
            <w:spacing w:before="163" w:line="276" w:lineRule="auto"/>
            <w:ind w:firstLine="0"/>
            <w:rPr>
              <w:b w:val="0"/>
              <w:bCs w:val="0"/>
            </w:rPr>
          </w:pPr>
          <w:r>
            <w:rPr>
              <w:b w:val="0"/>
              <w:bCs w:val="0"/>
            </w:rPr>
            <w:t xml:space="preserve">         11.4.2 Root Mean Square Deviation</w:t>
          </w:r>
          <w:r>
            <w:rPr>
              <w:b w:val="0"/>
              <w:bCs w:val="0"/>
            </w:rPr>
            <w:tab/>
            <w:t>29</w:t>
          </w:r>
        </w:p>
        <w:p w14:paraId="6DF722D3" w14:textId="2BFA1826" w:rsidR="004E5EA9" w:rsidRDefault="004E5EA9" w:rsidP="00253F0E">
          <w:pPr>
            <w:pStyle w:val="TOC2"/>
            <w:tabs>
              <w:tab w:val="left" w:pos="2476"/>
              <w:tab w:val="left" w:pos="2477"/>
              <w:tab w:val="right" w:pos="8987"/>
            </w:tabs>
            <w:spacing w:before="163" w:line="276" w:lineRule="auto"/>
            <w:ind w:firstLine="0"/>
            <w:rPr>
              <w:b w:val="0"/>
              <w:bCs w:val="0"/>
            </w:rPr>
          </w:pPr>
          <w:r>
            <w:rPr>
              <w:b w:val="0"/>
              <w:bCs w:val="0"/>
            </w:rPr>
            <w:t xml:space="preserve">         11.4.3 Average Maximum height</w:t>
          </w:r>
          <w:r>
            <w:rPr>
              <w:b w:val="0"/>
              <w:bCs w:val="0"/>
            </w:rPr>
            <w:tab/>
          </w:r>
          <w:r>
            <w:rPr>
              <w:b w:val="0"/>
              <w:bCs w:val="0"/>
            </w:rPr>
            <w:br/>
            <w:t xml:space="preserve">                     of the profile</w:t>
          </w:r>
          <w:r>
            <w:rPr>
              <w:b w:val="0"/>
              <w:bCs w:val="0"/>
            </w:rPr>
            <w:tab/>
            <w:t>29</w:t>
          </w:r>
        </w:p>
        <w:p w14:paraId="7E08FD42" w14:textId="49257024" w:rsidR="004E5EA9" w:rsidRDefault="004E5EA9" w:rsidP="00253F0E">
          <w:pPr>
            <w:pStyle w:val="TOC2"/>
            <w:tabs>
              <w:tab w:val="left" w:pos="2476"/>
              <w:tab w:val="left" w:pos="2477"/>
              <w:tab w:val="right" w:pos="8987"/>
            </w:tabs>
            <w:spacing w:before="163" w:line="276" w:lineRule="auto"/>
            <w:ind w:firstLine="0"/>
            <w:rPr>
              <w:b w:val="0"/>
              <w:bCs w:val="0"/>
            </w:rPr>
          </w:pPr>
          <w:r>
            <w:rPr>
              <w:b w:val="0"/>
              <w:bCs w:val="0"/>
            </w:rPr>
            <w:t xml:space="preserve">         11.4.4 Unit Conversion of Surface</w:t>
          </w:r>
          <w:r>
            <w:rPr>
              <w:b w:val="0"/>
              <w:bCs w:val="0"/>
            </w:rPr>
            <w:br/>
            <w:t xml:space="preserve">                    Roughness</w:t>
          </w:r>
          <w:r>
            <w:rPr>
              <w:b w:val="0"/>
              <w:bCs w:val="0"/>
            </w:rPr>
            <w:tab/>
            <w:t>29</w:t>
          </w:r>
        </w:p>
        <w:p w14:paraId="3C4BF284" w14:textId="48A378D6" w:rsidR="004E5EA9" w:rsidRDefault="004E5EA9" w:rsidP="00253F0E">
          <w:pPr>
            <w:pStyle w:val="TOC2"/>
            <w:tabs>
              <w:tab w:val="left" w:pos="2476"/>
              <w:tab w:val="left" w:pos="2477"/>
              <w:tab w:val="right" w:pos="8987"/>
            </w:tabs>
            <w:spacing w:before="163" w:line="276" w:lineRule="auto"/>
            <w:ind w:firstLine="0"/>
            <w:rPr>
              <w:b w:val="0"/>
              <w:bCs w:val="0"/>
            </w:rPr>
          </w:pPr>
        </w:p>
        <w:p w14:paraId="425F7D23" w14:textId="6287D754" w:rsidR="004E5EA9" w:rsidRPr="004E5EA9" w:rsidRDefault="004E5EA9" w:rsidP="00253F0E">
          <w:pPr>
            <w:pStyle w:val="TOC2"/>
            <w:tabs>
              <w:tab w:val="left" w:pos="2476"/>
              <w:tab w:val="left" w:pos="2477"/>
              <w:tab w:val="right" w:pos="8987"/>
            </w:tabs>
            <w:spacing w:before="163" w:line="276" w:lineRule="auto"/>
            <w:ind w:firstLine="0"/>
            <w:rPr>
              <w:b w:val="0"/>
              <w:bCs w:val="0"/>
              <w:sz w:val="22"/>
              <w:szCs w:val="22"/>
            </w:rPr>
          </w:pPr>
          <w:r>
            <w:rPr>
              <w:b w:val="0"/>
              <w:bCs w:val="0"/>
            </w:rPr>
            <w:t xml:space="preserve">                             vi</w:t>
          </w:r>
        </w:p>
        <w:p w14:paraId="1F8C0B39" w14:textId="5A9747E5" w:rsidR="004E5EA9" w:rsidRDefault="004E5EA9" w:rsidP="004E5EA9">
          <w:pPr>
            <w:pStyle w:val="TOC2"/>
            <w:tabs>
              <w:tab w:val="left" w:pos="2476"/>
              <w:tab w:val="left" w:pos="2477"/>
              <w:tab w:val="right" w:pos="8987"/>
            </w:tabs>
            <w:spacing w:before="163" w:line="276" w:lineRule="auto"/>
            <w:ind w:firstLine="0"/>
            <w:jc w:val="right"/>
          </w:pPr>
        </w:p>
        <w:p w14:paraId="78AE1340" w14:textId="77777777" w:rsidR="004E5EA9" w:rsidRDefault="004E5EA9" w:rsidP="004E5EA9">
          <w:pPr>
            <w:pStyle w:val="TOC2"/>
            <w:tabs>
              <w:tab w:val="left" w:pos="2476"/>
              <w:tab w:val="left" w:pos="2477"/>
              <w:tab w:val="right" w:pos="8987"/>
            </w:tabs>
            <w:spacing w:before="163" w:line="276" w:lineRule="auto"/>
            <w:ind w:firstLine="0"/>
            <w:jc w:val="right"/>
          </w:pPr>
        </w:p>
        <w:p w14:paraId="126FEC66" w14:textId="06067782" w:rsidR="0080439A" w:rsidRDefault="0080439A" w:rsidP="004E5EA9">
          <w:pPr>
            <w:pStyle w:val="TOC2"/>
            <w:numPr>
              <w:ilvl w:val="1"/>
              <w:numId w:val="15"/>
            </w:numPr>
            <w:tabs>
              <w:tab w:val="left" w:pos="2476"/>
              <w:tab w:val="left" w:pos="2477"/>
              <w:tab w:val="right" w:pos="8987"/>
            </w:tabs>
            <w:spacing w:before="163" w:line="276" w:lineRule="auto"/>
          </w:pPr>
          <w:r>
            <w:t>Result And Discussion</w:t>
          </w:r>
          <w:r w:rsidR="004E5EA9">
            <w:tab/>
            <w:t>30</w:t>
          </w:r>
        </w:p>
        <w:p w14:paraId="419B3C9D" w14:textId="6BA0CE21" w:rsidR="004E5EA9" w:rsidRPr="004E5EA9" w:rsidRDefault="004E5EA9" w:rsidP="004E5EA9">
          <w:pPr>
            <w:pStyle w:val="TOC2"/>
            <w:numPr>
              <w:ilvl w:val="2"/>
              <w:numId w:val="15"/>
            </w:numPr>
            <w:tabs>
              <w:tab w:val="left" w:pos="2476"/>
              <w:tab w:val="left" w:pos="2477"/>
              <w:tab w:val="right" w:pos="8987"/>
            </w:tabs>
            <w:spacing w:before="163" w:line="276" w:lineRule="auto"/>
            <w:rPr>
              <w:b w:val="0"/>
              <w:bCs w:val="0"/>
            </w:rPr>
          </w:pPr>
          <w:r w:rsidRPr="004E5EA9">
            <w:rPr>
              <w:b w:val="0"/>
              <w:bCs w:val="0"/>
            </w:rPr>
            <w:t>Tabulation</w:t>
          </w:r>
          <w:r w:rsidRPr="004E5EA9">
            <w:rPr>
              <w:b w:val="0"/>
              <w:bCs w:val="0"/>
            </w:rPr>
            <w:tab/>
            <w:t>31</w:t>
          </w:r>
        </w:p>
        <w:p w14:paraId="7D91DB3E" w14:textId="6E916CA5" w:rsidR="004E5EA9" w:rsidRDefault="004E5EA9" w:rsidP="004E5EA9">
          <w:pPr>
            <w:pStyle w:val="TOC2"/>
            <w:numPr>
              <w:ilvl w:val="2"/>
              <w:numId w:val="15"/>
            </w:numPr>
            <w:tabs>
              <w:tab w:val="left" w:pos="2476"/>
              <w:tab w:val="left" w:pos="2477"/>
              <w:tab w:val="right" w:pos="8987"/>
            </w:tabs>
            <w:spacing w:before="163" w:line="276" w:lineRule="auto"/>
          </w:pPr>
          <w:r w:rsidRPr="004E5EA9">
            <w:rPr>
              <w:b w:val="0"/>
              <w:bCs w:val="0"/>
            </w:rPr>
            <w:t xml:space="preserve">Percentage Decrease in surface </w:t>
          </w:r>
          <w:r w:rsidRPr="004E5EA9">
            <w:rPr>
              <w:b w:val="0"/>
              <w:bCs w:val="0"/>
            </w:rPr>
            <w:br/>
            <w:t>Roughness</w:t>
          </w:r>
          <w:r>
            <w:tab/>
          </w:r>
          <w:r w:rsidRPr="004E5EA9">
            <w:rPr>
              <w:b w:val="0"/>
              <w:bCs w:val="0"/>
            </w:rPr>
            <w:t>32</w:t>
          </w:r>
        </w:p>
        <w:p w14:paraId="1428A598" w14:textId="66DB1F12" w:rsidR="0080439A" w:rsidRDefault="0080439A" w:rsidP="0080439A">
          <w:pPr>
            <w:pStyle w:val="TOC2"/>
            <w:numPr>
              <w:ilvl w:val="1"/>
              <w:numId w:val="15"/>
            </w:numPr>
            <w:tabs>
              <w:tab w:val="left" w:pos="2476"/>
              <w:tab w:val="left" w:pos="2477"/>
              <w:tab w:val="right" w:pos="8987"/>
            </w:tabs>
            <w:spacing w:before="163" w:line="276" w:lineRule="auto"/>
          </w:pPr>
          <w:r w:rsidRPr="00913CA9">
            <w:t>Cost Estimation</w:t>
          </w:r>
          <w:r w:rsidR="004E5EA9">
            <w:tab/>
            <w:t>36</w:t>
          </w:r>
        </w:p>
        <w:p w14:paraId="6173A78A" w14:textId="1F2A4793" w:rsidR="0080439A" w:rsidRDefault="0080439A" w:rsidP="0080439A">
          <w:pPr>
            <w:pStyle w:val="TOC2"/>
            <w:numPr>
              <w:ilvl w:val="1"/>
              <w:numId w:val="15"/>
            </w:numPr>
            <w:tabs>
              <w:tab w:val="left" w:pos="2476"/>
              <w:tab w:val="left" w:pos="2477"/>
              <w:tab w:val="right" w:pos="8987"/>
            </w:tabs>
            <w:spacing w:before="163" w:line="276" w:lineRule="auto"/>
          </w:pPr>
          <w:r>
            <w:t>Scope Of Future Project</w:t>
          </w:r>
          <w:r w:rsidR="004E5EA9">
            <w:tab/>
            <w:t>37</w:t>
          </w:r>
        </w:p>
        <w:p w14:paraId="68E879C8" w14:textId="4EA51FEB" w:rsidR="0080439A" w:rsidRDefault="0080439A" w:rsidP="0080439A">
          <w:pPr>
            <w:pStyle w:val="TOC2"/>
            <w:numPr>
              <w:ilvl w:val="1"/>
              <w:numId w:val="15"/>
            </w:numPr>
            <w:tabs>
              <w:tab w:val="left" w:pos="2476"/>
              <w:tab w:val="left" w:pos="2477"/>
              <w:tab w:val="right" w:pos="8987"/>
            </w:tabs>
            <w:spacing w:before="163" w:line="276" w:lineRule="auto"/>
          </w:pPr>
          <w:r>
            <w:t>Conclusion</w:t>
          </w:r>
          <w:r w:rsidR="004E5EA9">
            <w:tab/>
            <w:t>38</w:t>
          </w:r>
        </w:p>
        <w:p w14:paraId="439CBC5A" w14:textId="01C7961A" w:rsidR="0080439A" w:rsidRPr="0080439A" w:rsidRDefault="0080439A" w:rsidP="0080439A">
          <w:pPr>
            <w:pStyle w:val="TOC2"/>
            <w:numPr>
              <w:ilvl w:val="1"/>
              <w:numId w:val="15"/>
            </w:numPr>
            <w:tabs>
              <w:tab w:val="left" w:pos="2476"/>
              <w:tab w:val="left" w:pos="2477"/>
              <w:tab w:val="right" w:pos="8987"/>
            </w:tabs>
            <w:spacing w:before="163" w:line="276" w:lineRule="auto"/>
          </w:pPr>
          <w:r w:rsidRPr="00913CA9">
            <w:t>References</w:t>
          </w:r>
          <w:r w:rsidR="004E5EA9">
            <w:tab/>
            <w:t>39</w:t>
          </w:r>
        </w:p>
        <w:p w14:paraId="3D830EC1" w14:textId="1310B204" w:rsidR="00424ED6" w:rsidRDefault="00424ED6" w:rsidP="00383451">
          <w:pPr>
            <w:pStyle w:val="TOC2"/>
            <w:tabs>
              <w:tab w:val="left" w:pos="2476"/>
              <w:tab w:val="left" w:pos="2477"/>
              <w:tab w:val="right" w:pos="8987"/>
            </w:tabs>
            <w:spacing w:before="163"/>
            <w:ind w:left="2685" w:firstLine="0"/>
            <w:rPr>
              <w:b w:val="0"/>
              <w:bCs w:val="0"/>
            </w:rPr>
          </w:pPr>
        </w:p>
        <w:p w14:paraId="0289F7D5" w14:textId="01F55896" w:rsidR="004E5EA9" w:rsidRDefault="004E5EA9" w:rsidP="00383451">
          <w:pPr>
            <w:pStyle w:val="TOC2"/>
            <w:tabs>
              <w:tab w:val="left" w:pos="2476"/>
              <w:tab w:val="left" w:pos="2477"/>
              <w:tab w:val="right" w:pos="8987"/>
            </w:tabs>
            <w:spacing w:before="163"/>
            <w:ind w:left="2685" w:firstLine="0"/>
            <w:rPr>
              <w:b w:val="0"/>
              <w:bCs w:val="0"/>
            </w:rPr>
          </w:pPr>
        </w:p>
        <w:p w14:paraId="3C541A6F" w14:textId="0186D7AF" w:rsidR="004E5EA9" w:rsidRDefault="004E5EA9" w:rsidP="00383451">
          <w:pPr>
            <w:pStyle w:val="TOC2"/>
            <w:tabs>
              <w:tab w:val="left" w:pos="2476"/>
              <w:tab w:val="left" w:pos="2477"/>
              <w:tab w:val="right" w:pos="8987"/>
            </w:tabs>
            <w:spacing w:before="163"/>
            <w:ind w:left="2685" w:firstLine="0"/>
            <w:rPr>
              <w:b w:val="0"/>
              <w:bCs w:val="0"/>
            </w:rPr>
          </w:pPr>
        </w:p>
        <w:p w14:paraId="2D0D0BB9" w14:textId="6887860E" w:rsidR="004E5EA9" w:rsidRDefault="004E5EA9" w:rsidP="00383451">
          <w:pPr>
            <w:pStyle w:val="TOC2"/>
            <w:tabs>
              <w:tab w:val="left" w:pos="2476"/>
              <w:tab w:val="left" w:pos="2477"/>
              <w:tab w:val="right" w:pos="8987"/>
            </w:tabs>
            <w:spacing w:before="163"/>
            <w:ind w:left="2685" w:firstLine="0"/>
            <w:rPr>
              <w:b w:val="0"/>
              <w:bCs w:val="0"/>
            </w:rPr>
          </w:pPr>
        </w:p>
        <w:p w14:paraId="322EC83A" w14:textId="47C421E7" w:rsidR="004E5EA9" w:rsidRDefault="004E5EA9" w:rsidP="00383451">
          <w:pPr>
            <w:pStyle w:val="TOC2"/>
            <w:tabs>
              <w:tab w:val="left" w:pos="2476"/>
              <w:tab w:val="left" w:pos="2477"/>
              <w:tab w:val="right" w:pos="8987"/>
            </w:tabs>
            <w:spacing w:before="163"/>
            <w:ind w:left="2685" w:firstLine="0"/>
            <w:rPr>
              <w:b w:val="0"/>
              <w:bCs w:val="0"/>
            </w:rPr>
          </w:pPr>
        </w:p>
        <w:p w14:paraId="4A5563AC" w14:textId="48DDA5A2" w:rsidR="004E5EA9" w:rsidRDefault="004E5EA9" w:rsidP="00383451">
          <w:pPr>
            <w:pStyle w:val="TOC2"/>
            <w:tabs>
              <w:tab w:val="left" w:pos="2476"/>
              <w:tab w:val="left" w:pos="2477"/>
              <w:tab w:val="right" w:pos="8987"/>
            </w:tabs>
            <w:spacing w:before="163"/>
            <w:ind w:left="2685" w:firstLine="0"/>
            <w:rPr>
              <w:b w:val="0"/>
              <w:bCs w:val="0"/>
            </w:rPr>
          </w:pPr>
        </w:p>
        <w:p w14:paraId="7A28241F" w14:textId="70FEA528" w:rsidR="004E5EA9" w:rsidRDefault="004E5EA9" w:rsidP="00383451">
          <w:pPr>
            <w:pStyle w:val="TOC2"/>
            <w:tabs>
              <w:tab w:val="left" w:pos="2476"/>
              <w:tab w:val="left" w:pos="2477"/>
              <w:tab w:val="right" w:pos="8987"/>
            </w:tabs>
            <w:spacing w:before="163"/>
            <w:ind w:left="2685" w:firstLine="0"/>
            <w:rPr>
              <w:b w:val="0"/>
              <w:bCs w:val="0"/>
            </w:rPr>
          </w:pPr>
        </w:p>
        <w:p w14:paraId="7412DEF2" w14:textId="12FFEE04" w:rsidR="004E5EA9" w:rsidRDefault="004E5EA9" w:rsidP="00383451">
          <w:pPr>
            <w:pStyle w:val="TOC2"/>
            <w:tabs>
              <w:tab w:val="left" w:pos="2476"/>
              <w:tab w:val="left" w:pos="2477"/>
              <w:tab w:val="right" w:pos="8987"/>
            </w:tabs>
            <w:spacing w:before="163"/>
            <w:ind w:left="2685" w:firstLine="0"/>
            <w:rPr>
              <w:b w:val="0"/>
              <w:bCs w:val="0"/>
            </w:rPr>
          </w:pPr>
        </w:p>
        <w:p w14:paraId="7F5ACBEB" w14:textId="594DE69D" w:rsidR="004E5EA9" w:rsidRDefault="004E5EA9" w:rsidP="00383451">
          <w:pPr>
            <w:pStyle w:val="TOC2"/>
            <w:tabs>
              <w:tab w:val="left" w:pos="2476"/>
              <w:tab w:val="left" w:pos="2477"/>
              <w:tab w:val="right" w:pos="8987"/>
            </w:tabs>
            <w:spacing w:before="163"/>
            <w:ind w:left="2685" w:firstLine="0"/>
            <w:rPr>
              <w:b w:val="0"/>
              <w:bCs w:val="0"/>
            </w:rPr>
          </w:pPr>
        </w:p>
        <w:p w14:paraId="1C94F2C6" w14:textId="19325253" w:rsidR="004E5EA9" w:rsidRDefault="004E5EA9" w:rsidP="00383451">
          <w:pPr>
            <w:pStyle w:val="TOC2"/>
            <w:tabs>
              <w:tab w:val="left" w:pos="2476"/>
              <w:tab w:val="left" w:pos="2477"/>
              <w:tab w:val="right" w:pos="8987"/>
            </w:tabs>
            <w:spacing w:before="163"/>
            <w:ind w:left="2685" w:firstLine="0"/>
            <w:rPr>
              <w:b w:val="0"/>
              <w:bCs w:val="0"/>
            </w:rPr>
          </w:pPr>
        </w:p>
        <w:p w14:paraId="3A8CFD10" w14:textId="4DD53085" w:rsidR="004E5EA9" w:rsidRDefault="004E5EA9" w:rsidP="00383451">
          <w:pPr>
            <w:pStyle w:val="TOC2"/>
            <w:tabs>
              <w:tab w:val="left" w:pos="2476"/>
              <w:tab w:val="left" w:pos="2477"/>
              <w:tab w:val="right" w:pos="8987"/>
            </w:tabs>
            <w:spacing w:before="163"/>
            <w:ind w:left="2685" w:firstLine="0"/>
            <w:rPr>
              <w:b w:val="0"/>
              <w:bCs w:val="0"/>
            </w:rPr>
          </w:pPr>
        </w:p>
        <w:p w14:paraId="06B332C4" w14:textId="23AF3184" w:rsidR="004E5EA9" w:rsidRDefault="004E5EA9" w:rsidP="00383451">
          <w:pPr>
            <w:pStyle w:val="TOC2"/>
            <w:tabs>
              <w:tab w:val="left" w:pos="2476"/>
              <w:tab w:val="left" w:pos="2477"/>
              <w:tab w:val="right" w:pos="8987"/>
            </w:tabs>
            <w:spacing w:before="163"/>
            <w:ind w:left="2685" w:firstLine="0"/>
            <w:rPr>
              <w:b w:val="0"/>
              <w:bCs w:val="0"/>
            </w:rPr>
          </w:pPr>
        </w:p>
        <w:p w14:paraId="130B6428" w14:textId="370E05C8" w:rsidR="004E5EA9" w:rsidRDefault="004E5EA9" w:rsidP="00383451">
          <w:pPr>
            <w:pStyle w:val="TOC2"/>
            <w:tabs>
              <w:tab w:val="left" w:pos="2476"/>
              <w:tab w:val="left" w:pos="2477"/>
              <w:tab w:val="right" w:pos="8987"/>
            </w:tabs>
            <w:spacing w:before="163"/>
            <w:ind w:left="2685" w:firstLine="0"/>
            <w:rPr>
              <w:b w:val="0"/>
              <w:bCs w:val="0"/>
            </w:rPr>
          </w:pPr>
        </w:p>
        <w:p w14:paraId="3000ACCA" w14:textId="77777777" w:rsidR="004E5EA9" w:rsidRDefault="004E5EA9" w:rsidP="00383451">
          <w:pPr>
            <w:pStyle w:val="TOC2"/>
            <w:tabs>
              <w:tab w:val="left" w:pos="2476"/>
              <w:tab w:val="left" w:pos="2477"/>
              <w:tab w:val="right" w:pos="8987"/>
            </w:tabs>
            <w:spacing w:before="163"/>
            <w:ind w:left="2685" w:firstLine="0"/>
            <w:rPr>
              <w:b w:val="0"/>
              <w:bCs w:val="0"/>
            </w:rPr>
          </w:pPr>
        </w:p>
        <w:p w14:paraId="2A3A03F0" w14:textId="77777777" w:rsidR="00424ED6" w:rsidRDefault="00424ED6" w:rsidP="00383451">
          <w:pPr>
            <w:pStyle w:val="TOC2"/>
            <w:tabs>
              <w:tab w:val="left" w:pos="2476"/>
              <w:tab w:val="left" w:pos="2477"/>
              <w:tab w:val="right" w:pos="8987"/>
            </w:tabs>
            <w:spacing w:before="163"/>
            <w:ind w:left="2685" w:firstLine="0"/>
            <w:rPr>
              <w:b w:val="0"/>
              <w:bCs w:val="0"/>
            </w:rPr>
          </w:pPr>
        </w:p>
        <w:p w14:paraId="70740A2A" w14:textId="77777777" w:rsidR="00424ED6" w:rsidRDefault="00424ED6" w:rsidP="00383451">
          <w:pPr>
            <w:pStyle w:val="TOC2"/>
            <w:tabs>
              <w:tab w:val="left" w:pos="2476"/>
              <w:tab w:val="left" w:pos="2477"/>
              <w:tab w:val="right" w:pos="8987"/>
            </w:tabs>
            <w:spacing w:before="163"/>
            <w:ind w:left="2685" w:firstLine="0"/>
            <w:rPr>
              <w:b w:val="0"/>
              <w:bCs w:val="0"/>
            </w:rPr>
          </w:pPr>
        </w:p>
        <w:p w14:paraId="39E62372" w14:textId="77777777" w:rsidR="00424ED6" w:rsidRDefault="00424ED6" w:rsidP="00383451">
          <w:pPr>
            <w:pStyle w:val="TOC2"/>
            <w:tabs>
              <w:tab w:val="left" w:pos="2476"/>
              <w:tab w:val="left" w:pos="2477"/>
              <w:tab w:val="right" w:pos="8987"/>
            </w:tabs>
            <w:spacing w:before="163"/>
            <w:ind w:left="2685" w:firstLine="0"/>
            <w:rPr>
              <w:b w:val="0"/>
              <w:bCs w:val="0"/>
            </w:rPr>
          </w:pPr>
        </w:p>
        <w:p w14:paraId="5D24A962" w14:textId="77777777" w:rsidR="00424ED6" w:rsidRDefault="00424ED6" w:rsidP="00383451">
          <w:pPr>
            <w:pStyle w:val="TOC2"/>
            <w:tabs>
              <w:tab w:val="left" w:pos="2476"/>
              <w:tab w:val="left" w:pos="2477"/>
              <w:tab w:val="right" w:pos="8987"/>
            </w:tabs>
            <w:spacing w:before="163"/>
            <w:ind w:left="2685" w:firstLine="0"/>
            <w:rPr>
              <w:b w:val="0"/>
              <w:bCs w:val="0"/>
            </w:rPr>
          </w:pPr>
        </w:p>
        <w:p w14:paraId="5A172C48" w14:textId="48E1F5AF" w:rsidR="002114CC" w:rsidRPr="00BA5EEB" w:rsidRDefault="004E5EA9" w:rsidP="00BA5EEB">
          <w:pPr>
            <w:pStyle w:val="TOC2"/>
            <w:tabs>
              <w:tab w:val="left" w:pos="2476"/>
              <w:tab w:val="left" w:pos="2477"/>
              <w:tab w:val="right" w:pos="8987"/>
            </w:tabs>
            <w:spacing w:before="163"/>
            <w:ind w:left="0" w:firstLine="0"/>
            <w:sectPr w:rsidR="002114CC" w:rsidRPr="00BA5EEB">
              <w:type w:val="continuous"/>
              <w:pgSz w:w="11920" w:h="16850"/>
              <w:pgMar w:top="1400" w:right="960" w:bottom="280" w:left="1160" w:header="720" w:footer="720" w:gutter="0"/>
              <w:cols w:space="720"/>
            </w:sectPr>
          </w:pPr>
          <w:r>
            <w:t xml:space="preserve">                                                                  vii</w:t>
          </w:r>
        </w:p>
      </w:sdtContent>
    </w:sdt>
    <w:p w14:paraId="6C989FB2" w14:textId="77777777" w:rsidR="002114CC" w:rsidRDefault="002114CC">
      <w:pPr>
        <w:pStyle w:val="BodyText"/>
        <w:spacing w:before="10"/>
        <w:rPr>
          <w:sz w:val="18"/>
        </w:rPr>
      </w:pPr>
    </w:p>
    <w:p w14:paraId="7537DF29" w14:textId="77777777" w:rsidR="002114CC" w:rsidRDefault="002114CC">
      <w:pPr>
        <w:pStyle w:val="BodyText"/>
        <w:rPr>
          <w:sz w:val="20"/>
        </w:rPr>
      </w:pPr>
    </w:p>
    <w:p w14:paraId="7B792D57" w14:textId="77777777" w:rsidR="002114CC" w:rsidRDefault="002114CC">
      <w:pPr>
        <w:pStyle w:val="BodyText"/>
        <w:rPr>
          <w:sz w:val="20"/>
        </w:rPr>
      </w:pPr>
    </w:p>
    <w:p w14:paraId="72CD4FC6" w14:textId="77777777" w:rsidR="002114CC" w:rsidRDefault="002114CC">
      <w:pPr>
        <w:pStyle w:val="BodyText"/>
        <w:rPr>
          <w:sz w:val="20"/>
        </w:rPr>
      </w:pPr>
    </w:p>
    <w:p w14:paraId="497A51CB" w14:textId="77777777" w:rsidR="002114CC" w:rsidRDefault="002114CC">
      <w:pPr>
        <w:pStyle w:val="BodyText"/>
        <w:rPr>
          <w:sz w:val="20"/>
        </w:rPr>
      </w:pPr>
    </w:p>
    <w:tbl>
      <w:tblPr>
        <w:tblpPr w:leftFromText="180" w:rightFromText="180" w:vertAnchor="text" w:horzAnchor="margin" w:tblpXSpec="center" w:tblpY="296"/>
        <w:tblW w:w="0" w:type="auto"/>
        <w:tblLayout w:type="fixed"/>
        <w:tblCellMar>
          <w:left w:w="0" w:type="dxa"/>
          <w:right w:w="0" w:type="dxa"/>
        </w:tblCellMar>
        <w:tblLook w:val="0000" w:firstRow="0" w:lastRow="0" w:firstColumn="0" w:lastColumn="0" w:noHBand="0" w:noVBand="0"/>
      </w:tblPr>
      <w:tblGrid>
        <w:gridCol w:w="2060"/>
        <w:gridCol w:w="5028"/>
        <w:gridCol w:w="1666"/>
      </w:tblGrid>
      <w:tr w:rsidR="00764EE7" w:rsidRPr="00764EE7" w14:paraId="05CF23A2" w14:textId="77777777" w:rsidTr="00764EE7">
        <w:trPr>
          <w:trHeight w:val="959"/>
        </w:trPr>
        <w:tc>
          <w:tcPr>
            <w:tcW w:w="2060" w:type="dxa"/>
            <w:vAlign w:val="bottom"/>
          </w:tcPr>
          <w:p w14:paraId="32E264B2" w14:textId="77777777" w:rsidR="00764EE7" w:rsidRPr="00764EE7" w:rsidRDefault="00764EE7" w:rsidP="00764EE7">
            <w:pPr>
              <w:spacing w:line="480" w:lineRule="auto"/>
              <w:jc w:val="center"/>
              <w:rPr>
                <w:sz w:val="28"/>
                <w:szCs w:val="28"/>
              </w:rPr>
            </w:pPr>
          </w:p>
        </w:tc>
        <w:tc>
          <w:tcPr>
            <w:tcW w:w="5028" w:type="dxa"/>
            <w:vAlign w:val="bottom"/>
          </w:tcPr>
          <w:p w14:paraId="323DDB8E" w14:textId="77777777" w:rsidR="00764EE7" w:rsidRPr="00764EE7" w:rsidRDefault="00764EE7" w:rsidP="00764EE7">
            <w:pPr>
              <w:spacing w:line="480" w:lineRule="auto"/>
              <w:jc w:val="center"/>
              <w:rPr>
                <w:b/>
                <w:sz w:val="28"/>
                <w:szCs w:val="28"/>
              </w:rPr>
            </w:pPr>
            <w:r w:rsidRPr="00764EE7">
              <w:rPr>
                <w:b/>
                <w:sz w:val="28"/>
                <w:szCs w:val="28"/>
              </w:rPr>
              <w:t>LIST OF FIGURES</w:t>
            </w:r>
          </w:p>
        </w:tc>
        <w:tc>
          <w:tcPr>
            <w:tcW w:w="1666" w:type="dxa"/>
            <w:vAlign w:val="bottom"/>
          </w:tcPr>
          <w:p w14:paraId="0A1C96BA" w14:textId="77777777" w:rsidR="00764EE7" w:rsidRPr="00764EE7" w:rsidRDefault="00764EE7" w:rsidP="00764EE7">
            <w:pPr>
              <w:spacing w:line="480" w:lineRule="auto"/>
              <w:jc w:val="center"/>
              <w:rPr>
                <w:sz w:val="28"/>
                <w:szCs w:val="28"/>
              </w:rPr>
            </w:pPr>
          </w:p>
        </w:tc>
      </w:tr>
      <w:tr w:rsidR="00764EE7" w:rsidRPr="00764EE7" w14:paraId="0212C7CE" w14:textId="77777777" w:rsidTr="00764EE7">
        <w:trPr>
          <w:trHeight w:val="554"/>
        </w:trPr>
        <w:tc>
          <w:tcPr>
            <w:tcW w:w="2060" w:type="dxa"/>
            <w:vAlign w:val="bottom"/>
          </w:tcPr>
          <w:p w14:paraId="7696AAF5" w14:textId="77777777" w:rsidR="00764EE7" w:rsidRPr="00764EE7" w:rsidRDefault="00764EE7" w:rsidP="00764EE7">
            <w:pPr>
              <w:spacing w:line="480" w:lineRule="auto"/>
              <w:jc w:val="center"/>
              <w:rPr>
                <w:b/>
                <w:sz w:val="28"/>
                <w:szCs w:val="28"/>
              </w:rPr>
            </w:pPr>
          </w:p>
          <w:p w14:paraId="0D29602F" w14:textId="77777777" w:rsidR="00764EE7" w:rsidRPr="00764EE7" w:rsidRDefault="00764EE7" w:rsidP="00764EE7">
            <w:pPr>
              <w:spacing w:line="480" w:lineRule="auto"/>
              <w:jc w:val="center"/>
              <w:rPr>
                <w:b/>
                <w:sz w:val="28"/>
                <w:szCs w:val="28"/>
              </w:rPr>
            </w:pPr>
            <w:r w:rsidRPr="00764EE7">
              <w:rPr>
                <w:b/>
                <w:sz w:val="28"/>
                <w:szCs w:val="28"/>
              </w:rPr>
              <w:t>FIGURE NO</w:t>
            </w:r>
          </w:p>
        </w:tc>
        <w:tc>
          <w:tcPr>
            <w:tcW w:w="5028" w:type="dxa"/>
            <w:vAlign w:val="bottom"/>
          </w:tcPr>
          <w:p w14:paraId="075BA333" w14:textId="77777777" w:rsidR="00764EE7" w:rsidRPr="00764EE7" w:rsidRDefault="00764EE7" w:rsidP="00764EE7">
            <w:pPr>
              <w:spacing w:line="480" w:lineRule="auto"/>
              <w:jc w:val="center"/>
              <w:rPr>
                <w:b/>
                <w:sz w:val="28"/>
                <w:szCs w:val="28"/>
              </w:rPr>
            </w:pPr>
            <w:r w:rsidRPr="00764EE7">
              <w:rPr>
                <w:b/>
                <w:sz w:val="28"/>
                <w:szCs w:val="28"/>
              </w:rPr>
              <w:t>TITLE</w:t>
            </w:r>
          </w:p>
        </w:tc>
        <w:tc>
          <w:tcPr>
            <w:tcW w:w="1666" w:type="dxa"/>
            <w:vAlign w:val="bottom"/>
          </w:tcPr>
          <w:p w14:paraId="619090E0" w14:textId="77777777" w:rsidR="00764EE7" w:rsidRPr="00764EE7" w:rsidRDefault="00764EE7" w:rsidP="00764EE7">
            <w:pPr>
              <w:spacing w:line="480" w:lineRule="auto"/>
              <w:jc w:val="center"/>
              <w:rPr>
                <w:b/>
                <w:w w:val="96"/>
                <w:sz w:val="28"/>
                <w:szCs w:val="28"/>
              </w:rPr>
            </w:pPr>
            <w:r w:rsidRPr="00764EE7">
              <w:rPr>
                <w:b/>
                <w:w w:val="96"/>
                <w:sz w:val="28"/>
                <w:szCs w:val="28"/>
              </w:rPr>
              <w:t>PAGE NO</w:t>
            </w:r>
          </w:p>
        </w:tc>
      </w:tr>
      <w:tr w:rsidR="00764EE7" w:rsidRPr="00764EE7" w14:paraId="625215E3" w14:textId="77777777" w:rsidTr="00764EE7">
        <w:trPr>
          <w:trHeight w:val="547"/>
        </w:trPr>
        <w:tc>
          <w:tcPr>
            <w:tcW w:w="2060" w:type="dxa"/>
            <w:vAlign w:val="bottom"/>
          </w:tcPr>
          <w:p w14:paraId="2587E8ED" w14:textId="77777777" w:rsidR="00764EE7" w:rsidRPr="00764EE7" w:rsidRDefault="00764EE7" w:rsidP="00764EE7">
            <w:pPr>
              <w:spacing w:line="480" w:lineRule="auto"/>
              <w:ind w:left="720"/>
              <w:jc w:val="both"/>
              <w:rPr>
                <w:sz w:val="28"/>
                <w:szCs w:val="28"/>
              </w:rPr>
            </w:pPr>
            <w:r w:rsidRPr="00764EE7">
              <w:rPr>
                <w:sz w:val="28"/>
                <w:szCs w:val="28"/>
              </w:rPr>
              <w:t>3.1</w:t>
            </w:r>
          </w:p>
        </w:tc>
        <w:tc>
          <w:tcPr>
            <w:tcW w:w="5028" w:type="dxa"/>
            <w:vAlign w:val="bottom"/>
          </w:tcPr>
          <w:p w14:paraId="69FFA3B0" w14:textId="77777777" w:rsidR="00764EE7" w:rsidRPr="00764EE7" w:rsidRDefault="00764EE7" w:rsidP="00764EE7">
            <w:pPr>
              <w:spacing w:line="480" w:lineRule="auto"/>
              <w:ind w:left="260"/>
              <w:jc w:val="both"/>
              <w:rPr>
                <w:sz w:val="28"/>
                <w:szCs w:val="28"/>
              </w:rPr>
            </w:pPr>
            <w:r w:rsidRPr="00764EE7">
              <w:rPr>
                <w:sz w:val="28"/>
                <w:szCs w:val="28"/>
              </w:rPr>
              <w:t>Process flowchart</w:t>
            </w:r>
          </w:p>
        </w:tc>
        <w:tc>
          <w:tcPr>
            <w:tcW w:w="1666" w:type="dxa"/>
            <w:vAlign w:val="bottom"/>
          </w:tcPr>
          <w:p w14:paraId="0F3794BF" w14:textId="77777777" w:rsidR="00764EE7" w:rsidRPr="00764EE7" w:rsidRDefault="00764EE7" w:rsidP="00764EE7">
            <w:pPr>
              <w:spacing w:line="480" w:lineRule="auto"/>
              <w:ind w:left="680"/>
              <w:jc w:val="both"/>
              <w:rPr>
                <w:sz w:val="28"/>
                <w:szCs w:val="28"/>
              </w:rPr>
            </w:pPr>
            <w:r w:rsidRPr="00764EE7">
              <w:rPr>
                <w:sz w:val="28"/>
                <w:szCs w:val="28"/>
              </w:rPr>
              <w:t>8</w:t>
            </w:r>
          </w:p>
        </w:tc>
      </w:tr>
      <w:tr w:rsidR="00764EE7" w:rsidRPr="00764EE7" w14:paraId="18810B55" w14:textId="77777777" w:rsidTr="00764EE7">
        <w:trPr>
          <w:trHeight w:val="555"/>
        </w:trPr>
        <w:tc>
          <w:tcPr>
            <w:tcW w:w="2060" w:type="dxa"/>
            <w:vAlign w:val="bottom"/>
          </w:tcPr>
          <w:p w14:paraId="021E8FA4" w14:textId="77777777" w:rsidR="00764EE7" w:rsidRPr="00764EE7" w:rsidRDefault="00764EE7" w:rsidP="00764EE7">
            <w:pPr>
              <w:spacing w:line="480" w:lineRule="auto"/>
              <w:ind w:left="720"/>
              <w:jc w:val="both"/>
              <w:rPr>
                <w:sz w:val="28"/>
                <w:szCs w:val="28"/>
              </w:rPr>
            </w:pPr>
            <w:r w:rsidRPr="00764EE7">
              <w:rPr>
                <w:sz w:val="28"/>
                <w:szCs w:val="28"/>
              </w:rPr>
              <w:t>4.1</w:t>
            </w:r>
          </w:p>
        </w:tc>
        <w:tc>
          <w:tcPr>
            <w:tcW w:w="5028" w:type="dxa"/>
            <w:vAlign w:val="bottom"/>
          </w:tcPr>
          <w:p w14:paraId="697948D0" w14:textId="77777777" w:rsidR="00764EE7" w:rsidRPr="00764EE7" w:rsidRDefault="00764EE7" w:rsidP="00764EE7">
            <w:pPr>
              <w:spacing w:line="480" w:lineRule="auto"/>
              <w:ind w:left="260"/>
              <w:jc w:val="both"/>
              <w:rPr>
                <w:sz w:val="28"/>
                <w:szCs w:val="28"/>
              </w:rPr>
            </w:pPr>
            <w:r w:rsidRPr="00764EE7">
              <w:rPr>
                <w:sz w:val="28"/>
                <w:szCs w:val="28"/>
              </w:rPr>
              <w:t>Carbonyl Iron Powder</w:t>
            </w:r>
          </w:p>
        </w:tc>
        <w:tc>
          <w:tcPr>
            <w:tcW w:w="1666" w:type="dxa"/>
            <w:vAlign w:val="bottom"/>
          </w:tcPr>
          <w:p w14:paraId="6CEB4348" w14:textId="139F8DFA" w:rsidR="00764EE7" w:rsidRPr="00764EE7" w:rsidRDefault="004E5EA9" w:rsidP="00764EE7">
            <w:pPr>
              <w:spacing w:line="480" w:lineRule="auto"/>
              <w:ind w:left="680"/>
              <w:jc w:val="both"/>
              <w:rPr>
                <w:sz w:val="28"/>
                <w:szCs w:val="28"/>
              </w:rPr>
            </w:pPr>
            <w:r>
              <w:rPr>
                <w:sz w:val="28"/>
                <w:szCs w:val="28"/>
              </w:rPr>
              <w:t>9</w:t>
            </w:r>
          </w:p>
        </w:tc>
      </w:tr>
      <w:tr w:rsidR="00764EE7" w:rsidRPr="00764EE7" w14:paraId="76418899" w14:textId="77777777" w:rsidTr="00764EE7">
        <w:trPr>
          <w:trHeight w:val="547"/>
        </w:trPr>
        <w:tc>
          <w:tcPr>
            <w:tcW w:w="2060" w:type="dxa"/>
            <w:vAlign w:val="bottom"/>
          </w:tcPr>
          <w:p w14:paraId="299C7E31" w14:textId="77777777" w:rsidR="00764EE7" w:rsidRPr="00764EE7" w:rsidRDefault="00764EE7" w:rsidP="00764EE7">
            <w:pPr>
              <w:spacing w:line="480" w:lineRule="auto"/>
              <w:ind w:left="720"/>
              <w:jc w:val="both"/>
              <w:rPr>
                <w:sz w:val="28"/>
                <w:szCs w:val="28"/>
              </w:rPr>
            </w:pPr>
            <w:r w:rsidRPr="00764EE7">
              <w:rPr>
                <w:sz w:val="28"/>
                <w:szCs w:val="28"/>
              </w:rPr>
              <w:t>4.2</w:t>
            </w:r>
          </w:p>
        </w:tc>
        <w:tc>
          <w:tcPr>
            <w:tcW w:w="5028" w:type="dxa"/>
            <w:vAlign w:val="bottom"/>
          </w:tcPr>
          <w:p w14:paraId="73A1EE1F" w14:textId="77777777" w:rsidR="00764EE7" w:rsidRPr="00764EE7" w:rsidRDefault="00764EE7" w:rsidP="00764EE7">
            <w:pPr>
              <w:spacing w:line="480" w:lineRule="auto"/>
              <w:ind w:left="260"/>
              <w:jc w:val="both"/>
              <w:rPr>
                <w:sz w:val="28"/>
                <w:szCs w:val="28"/>
              </w:rPr>
            </w:pPr>
            <w:r w:rsidRPr="00764EE7">
              <w:rPr>
                <w:sz w:val="28"/>
                <w:szCs w:val="28"/>
              </w:rPr>
              <w:t>Silicon Carbide Powder</w:t>
            </w:r>
          </w:p>
        </w:tc>
        <w:tc>
          <w:tcPr>
            <w:tcW w:w="1666" w:type="dxa"/>
            <w:vAlign w:val="bottom"/>
          </w:tcPr>
          <w:p w14:paraId="263910AD" w14:textId="601B495E" w:rsidR="00764EE7" w:rsidRPr="00764EE7" w:rsidRDefault="00764EE7" w:rsidP="00764EE7">
            <w:pPr>
              <w:spacing w:line="480" w:lineRule="auto"/>
              <w:ind w:left="680"/>
              <w:jc w:val="both"/>
              <w:rPr>
                <w:sz w:val="28"/>
                <w:szCs w:val="28"/>
              </w:rPr>
            </w:pPr>
            <w:r w:rsidRPr="00764EE7">
              <w:rPr>
                <w:sz w:val="28"/>
                <w:szCs w:val="28"/>
              </w:rPr>
              <w:t>1</w:t>
            </w:r>
            <w:r w:rsidR="006A07FD">
              <w:rPr>
                <w:sz w:val="28"/>
                <w:szCs w:val="28"/>
              </w:rPr>
              <w:t>2</w:t>
            </w:r>
          </w:p>
        </w:tc>
      </w:tr>
      <w:tr w:rsidR="00764EE7" w:rsidRPr="00764EE7" w14:paraId="3BEFCEF2" w14:textId="77777777" w:rsidTr="00764EE7">
        <w:trPr>
          <w:trHeight w:val="555"/>
        </w:trPr>
        <w:tc>
          <w:tcPr>
            <w:tcW w:w="2060" w:type="dxa"/>
            <w:vAlign w:val="bottom"/>
          </w:tcPr>
          <w:p w14:paraId="4B2247EC" w14:textId="77777777" w:rsidR="00764EE7" w:rsidRPr="00764EE7" w:rsidRDefault="00764EE7" w:rsidP="00764EE7">
            <w:pPr>
              <w:spacing w:line="480" w:lineRule="auto"/>
              <w:ind w:left="720"/>
              <w:jc w:val="both"/>
              <w:rPr>
                <w:sz w:val="28"/>
                <w:szCs w:val="28"/>
              </w:rPr>
            </w:pPr>
            <w:r w:rsidRPr="00764EE7">
              <w:rPr>
                <w:sz w:val="28"/>
                <w:szCs w:val="28"/>
              </w:rPr>
              <w:t>4.3</w:t>
            </w:r>
          </w:p>
        </w:tc>
        <w:tc>
          <w:tcPr>
            <w:tcW w:w="5028" w:type="dxa"/>
            <w:vAlign w:val="bottom"/>
          </w:tcPr>
          <w:p w14:paraId="7D2E09C3" w14:textId="77777777" w:rsidR="00764EE7" w:rsidRPr="00764EE7" w:rsidRDefault="00764EE7" w:rsidP="00764EE7">
            <w:pPr>
              <w:spacing w:line="480" w:lineRule="auto"/>
              <w:ind w:left="260"/>
              <w:jc w:val="both"/>
              <w:rPr>
                <w:sz w:val="28"/>
                <w:szCs w:val="28"/>
              </w:rPr>
            </w:pPr>
            <w:r w:rsidRPr="00764EE7">
              <w:rPr>
                <w:sz w:val="28"/>
                <w:szCs w:val="28"/>
              </w:rPr>
              <w:t>Permanent Magnet</w:t>
            </w:r>
          </w:p>
        </w:tc>
        <w:tc>
          <w:tcPr>
            <w:tcW w:w="1666" w:type="dxa"/>
            <w:vAlign w:val="bottom"/>
          </w:tcPr>
          <w:p w14:paraId="6A3986A8" w14:textId="77777777" w:rsidR="00764EE7" w:rsidRPr="00764EE7" w:rsidRDefault="00764EE7" w:rsidP="00764EE7">
            <w:pPr>
              <w:spacing w:line="480" w:lineRule="auto"/>
              <w:ind w:left="680"/>
              <w:jc w:val="both"/>
              <w:rPr>
                <w:sz w:val="28"/>
                <w:szCs w:val="28"/>
              </w:rPr>
            </w:pPr>
            <w:r w:rsidRPr="00764EE7">
              <w:rPr>
                <w:sz w:val="28"/>
                <w:szCs w:val="28"/>
              </w:rPr>
              <w:t>15</w:t>
            </w:r>
          </w:p>
        </w:tc>
      </w:tr>
      <w:tr w:rsidR="00764EE7" w:rsidRPr="00764EE7" w14:paraId="76D45609" w14:textId="77777777" w:rsidTr="00764EE7">
        <w:trPr>
          <w:trHeight w:val="554"/>
        </w:trPr>
        <w:tc>
          <w:tcPr>
            <w:tcW w:w="2060" w:type="dxa"/>
            <w:vAlign w:val="bottom"/>
          </w:tcPr>
          <w:p w14:paraId="79E2F3AD" w14:textId="77777777" w:rsidR="00764EE7" w:rsidRPr="00764EE7" w:rsidRDefault="00764EE7" w:rsidP="00764EE7">
            <w:pPr>
              <w:spacing w:line="480" w:lineRule="auto"/>
              <w:ind w:left="720"/>
              <w:jc w:val="both"/>
              <w:rPr>
                <w:sz w:val="28"/>
                <w:szCs w:val="28"/>
              </w:rPr>
            </w:pPr>
            <w:r w:rsidRPr="00764EE7">
              <w:rPr>
                <w:sz w:val="28"/>
                <w:szCs w:val="28"/>
              </w:rPr>
              <w:t>5.1</w:t>
            </w:r>
          </w:p>
        </w:tc>
        <w:tc>
          <w:tcPr>
            <w:tcW w:w="5028" w:type="dxa"/>
            <w:vAlign w:val="bottom"/>
          </w:tcPr>
          <w:p w14:paraId="12AB24EB" w14:textId="77777777" w:rsidR="00764EE7" w:rsidRPr="00764EE7" w:rsidRDefault="00764EE7" w:rsidP="00764EE7">
            <w:pPr>
              <w:spacing w:line="480" w:lineRule="auto"/>
              <w:ind w:left="260"/>
              <w:jc w:val="both"/>
              <w:rPr>
                <w:sz w:val="28"/>
                <w:szCs w:val="28"/>
              </w:rPr>
            </w:pPr>
            <w:r w:rsidRPr="00764EE7">
              <w:rPr>
                <w:sz w:val="28"/>
                <w:szCs w:val="28"/>
              </w:rPr>
              <w:t>Aluminium 6061 Plate</w:t>
            </w:r>
          </w:p>
        </w:tc>
        <w:tc>
          <w:tcPr>
            <w:tcW w:w="1666" w:type="dxa"/>
            <w:vAlign w:val="bottom"/>
          </w:tcPr>
          <w:p w14:paraId="4AB40298" w14:textId="09810924" w:rsidR="00764EE7" w:rsidRPr="00764EE7" w:rsidRDefault="00764EE7" w:rsidP="00764EE7">
            <w:pPr>
              <w:spacing w:line="480" w:lineRule="auto"/>
              <w:ind w:left="680"/>
              <w:jc w:val="both"/>
              <w:rPr>
                <w:sz w:val="28"/>
                <w:szCs w:val="28"/>
              </w:rPr>
            </w:pPr>
            <w:r w:rsidRPr="00764EE7">
              <w:rPr>
                <w:sz w:val="28"/>
                <w:szCs w:val="28"/>
              </w:rPr>
              <w:t>1</w:t>
            </w:r>
            <w:r w:rsidR="006A07FD">
              <w:rPr>
                <w:sz w:val="28"/>
                <w:szCs w:val="28"/>
              </w:rPr>
              <w:t>7</w:t>
            </w:r>
          </w:p>
        </w:tc>
      </w:tr>
      <w:tr w:rsidR="00764EE7" w:rsidRPr="00764EE7" w14:paraId="17E3BB1D" w14:textId="77777777" w:rsidTr="00764EE7">
        <w:trPr>
          <w:trHeight w:val="548"/>
        </w:trPr>
        <w:tc>
          <w:tcPr>
            <w:tcW w:w="2060" w:type="dxa"/>
            <w:vAlign w:val="bottom"/>
          </w:tcPr>
          <w:p w14:paraId="4AF588C9" w14:textId="77777777" w:rsidR="00764EE7" w:rsidRPr="00764EE7" w:rsidRDefault="00764EE7" w:rsidP="00764EE7">
            <w:pPr>
              <w:spacing w:line="480" w:lineRule="auto"/>
              <w:ind w:left="720"/>
              <w:jc w:val="both"/>
              <w:rPr>
                <w:sz w:val="28"/>
                <w:szCs w:val="28"/>
              </w:rPr>
            </w:pPr>
            <w:r w:rsidRPr="00764EE7">
              <w:rPr>
                <w:sz w:val="28"/>
                <w:szCs w:val="28"/>
              </w:rPr>
              <w:t>6.1</w:t>
            </w:r>
          </w:p>
        </w:tc>
        <w:tc>
          <w:tcPr>
            <w:tcW w:w="5028" w:type="dxa"/>
            <w:vAlign w:val="bottom"/>
          </w:tcPr>
          <w:p w14:paraId="488D680D" w14:textId="5F24F371" w:rsidR="00764EE7" w:rsidRPr="00764EE7" w:rsidRDefault="00764EE7" w:rsidP="00764EE7">
            <w:pPr>
              <w:spacing w:line="480" w:lineRule="auto"/>
              <w:ind w:left="260"/>
              <w:jc w:val="both"/>
              <w:rPr>
                <w:sz w:val="28"/>
                <w:szCs w:val="28"/>
              </w:rPr>
            </w:pPr>
            <w:r w:rsidRPr="00764EE7">
              <w:rPr>
                <w:sz w:val="28"/>
                <w:szCs w:val="28"/>
              </w:rPr>
              <w:t>Pre</w:t>
            </w:r>
            <w:r>
              <w:rPr>
                <w:sz w:val="28"/>
                <w:szCs w:val="28"/>
              </w:rPr>
              <w:t xml:space="preserve"> </w:t>
            </w:r>
            <w:r w:rsidRPr="00764EE7">
              <w:rPr>
                <w:sz w:val="28"/>
                <w:szCs w:val="28"/>
              </w:rPr>
              <w:t>finish of Al 6061</w:t>
            </w:r>
          </w:p>
        </w:tc>
        <w:tc>
          <w:tcPr>
            <w:tcW w:w="1666" w:type="dxa"/>
            <w:vAlign w:val="bottom"/>
          </w:tcPr>
          <w:p w14:paraId="73DD9D2D" w14:textId="23A616D7" w:rsidR="00764EE7" w:rsidRPr="00764EE7" w:rsidRDefault="006A07FD" w:rsidP="00764EE7">
            <w:pPr>
              <w:spacing w:line="480" w:lineRule="auto"/>
              <w:ind w:left="680"/>
              <w:jc w:val="both"/>
              <w:rPr>
                <w:sz w:val="28"/>
                <w:szCs w:val="28"/>
              </w:rPr>
            </w:pPr>
            <w:r>
              <w:rPr>
                <w:sz w:val="28"/>
                <w:szCs w:val="28"/>
              </w:rPr>
              <w:t>20</w:t>
            </w:r>
          </w:p>
        </w:tc>
      </w:tr>
      <w:tr w:rsidR="00764EE7" w:rsidRPr="00764EE7" w14:paraId="6DB49CC2" w14:textId="77777777" w:rsidTr="00764EE7">
        <w:trPr>
          <w:trHeight w:val="554"/>
        </w:trPr>
        <w:tc>
          <w:tcPr>
            <w:tcW w:w="2060" w:type="dxa"/>
            <w:vAlign w:val="bottom"/>
          </w:tcPr>
          <w:p w14:paraId="168E1371" w14:textId="5E816C54" w:rsidR="00764EE7" w:rsidRPr="00764EE7" w:rsidRDefault="006A07FD" w:rsidP="00764EE7">
            <w:pPr>
              <w:spacing w:line="480" w:lineRule="auto"/>
              <w:ind w:left="720"/>
              <w:jc w:val="both"/>
              <w:rPr>
                <w:sz w:val="28"/>
                <w:szCs w:val="28"/>
              </w:rPr>
            </w:pPr>
            <w:r>
              <w:rPr>
                <w:sz w:val="28"/>
                <w:szCs w:val="28"/>
              </w:rPr>
              <w:t>9</w:t>
            </w:r>
            <w:r w:rsidR="00764EE7" w:rsidRPr="00764EE7">
              <w:rPr>
                <w:sz w:val="28"/>
                <w:szCs w:val="28"/>
              </w:rPr>
              <w:t>.1</w:t>
            </w:r>
          </w:p>
        </w:tc>
        <w:tc>
          <w:tcPr>
            <w:tcW w:w="5028" w:type="dxa"/>
            <w:vAlign w:val="bottom"/>
          </w:tcPr>
          <w:p w14:paraId="638C8999" w14:textId="77777777" w:rsidR="00764EE7" w:rsidRPr="00764EE7" w:rsidRDefault="00764EE7" w:rsidP="00764EE7">
            <w:pPr>
              <w:spacing w:line="480" w:lineRule="auto"/>
              <w:ind w:left="260"/>
              <w:jc w:val="both"/>
              <w:rPr>
                <w:sz w:val="28"/>
                <w:szCs w:val="28"/>
              </w:rPr>
            </w:pPr>
            <w:r w:rsidRPr="00764EE7">
              <w:rPr>
                <w:sz w:val="28"/>
                <w:szCs w:val="28"/>
              </w:rPr>
              <w:t>3D Model of Tool</w:t>
            </w:r>
          </w:p>
        </w:tc>
        <w:tc>
          <w:tcPr>
            <w:tcW w:w="1666" w:type="dxa"/>
            <w:vAlign w:val="bottom"/>
          </w:tcPr>
          <w:p w14:paraId="2187B196" w14:textId="2F3D39CA" w:rsidR="00764EE7" w:rsidRPr="00764EE7" w:rsidRDefault="00764EE7" w:rsidP="00764EE7">
            <w:pPr>
              <w:spacing w:line="480" w:lineRule="auto"/>
              <w:ind w:left="680"/>
              <w:jc w:val="both"/>
              <w:rPr>
                <w:sz w:val="28"/>
                <w:szCs w:val="28"/>
              </w:rPr>
            </w:pPr>
            <w:r w:rsidRPr="00764EE7">
              <w:rPr>
                <w:sz w:val="28"/>
                <w:szCs w:val="28"/>
              </w:rPr>
              <w:t>2</w:t>
            </w:r>
            <w:r w:rsidR="006A07FD">
              <w:rPr>
                <w:sz w:val="28"/>
                <w:szCs w:val="28"/>
              </w:rPr>
              <w:t>2</w:t>
            </w:r>
          </w:p>
        </w:tc>
      </w:tr>
      <w:tr w:rsidR="00764EE7" w:rsidRPr="00764EE7" w14:paraId="04C8507A" w14:textId="77777777" w:rsidTr="00764EE7">
        <w:trPr>
          <w:trHeight w:val="554"/>
        </w:trPr>
        <w:tc>
          <w:tcPr>
            <w:tcW w:w="2060" w:type="dxa"/>
            <w:vAlign w:val="bottom"/>
          </w:tcPr>
          <w:p w14:paraId="44EEB371" w14:textId="12BE7DC7" w:rsidR="00764EE7" w:rsidRPr="00764EE7" w:rsidRDefault="006A07FD" w:rsidP="00764EE7">
            <w:pPr>
              <w:spacing w:line="480" w:lineRule="auto"/>
              <w:ind w:left="720"/>
              <w:jc w:val="both"/>
              <w:rPr>
                <w:sz w:val="28"/>
                <w:szCs w:val="28"/>
              </w:rPr>
            </w:pPr>
            <w:r>
              <w:rPr>
                <w:sz w:val="28"/>
                <w:szCs w:val="28"/>
              </w:rPr>
              <w:t>9</w:t>
            </w:r>
            <w:r w:rsidR="00764EE7" w:rsidRPr="00764EE7">
              <w:rPr>
                <w:sz w:val="28"/>
                <w:szCs w:val="28"/>
              </w:rPr>
              <w:t>.2</w:t>
            </w:r>
          </w:p>
        </w:tc>
        <w:tc>
          <w:tcPr>
            <w:tcW w:w="5028" w:type="dxa"/>
            <w:vAlign w:val="bottom"/>
          </w:tcPr>
          <w:p w14:paraId="1466BE5C" w14:textId="77777777" w:rsidR="00764EE7" w:rsidRPr="00764EE7" w:rsidRDefault="00764EE7" w:rsidP="00764EE7">
            <w:pPr>
              <w:spacing w:line="480" w:lineRule="auto"/>
              <w:ind w:left="260"/>
              <w:jc w:val="both"/>
              <w:rPr>
                <w:sz w:val="28"/>
                <w:szCs w:val="28"/>
              </w:rPr>
            </w:pPr>
            <w:r w:rsidRPr="00764EE7">
              <w:rPr>
                <w:sz w:val="28"/>
                <w:szCs w:val="28"/>
              </w:rPr>
              <w:t>Fabricated Tool</w:t>
            </w:r>
          </w:p>
        </w:tc>
        <w:tc>
          <w:tcPr>
            <w:tcW w:w="1666" w:type="dxa"/>
            <w:vAlign w:val="bottom"/>
          </w:tcPr>
          <w:p w14:paraId="44A18DC3" w14:textId="2D55F05C" w:rsidR="00764EE7" w:rsidRPr="00764EE7" w:rsidRDefault="00764EE7" w:rsidP="00764EE7">
            <w:pPr>
              <w:spacing w:line="480" w:lineRule="auto"/>
              <w:ind w:left="680"/>
              <w:jc w:val="both"/>
              <w:rPr>
                <w:sz w:val="28"/>
                <w:szCs w:val="28"/>
              </w:rPr>
            </w:pPr>
            <w:r w:rsidRPr="00764EE7">
              <w:rPr>
                <w:sz w:val="28"/>
                <w:szCs w:val="28"/>
              </w:rPr>
              <w:t>2</w:t>
            </w:r>
            <w:r w:rsidR="006A07FD">
              <w:rPr>
                <w:sz w:val="28"/>
                <w:szCs w:val="28"/>
              </w:rPr>
              <w:t>2</w:t>
            </w:r>
          </w:p>
        </w:tc>
      </w:tr>
      <w:tr w:rsidR="00764EE7" w:rsidRPr="00764EE7" w14:paraId="6342F15E" w14:textId="77777777" w:rsidTr="00764EE7">
        <w:trPr>
          <w:trHeight w:val="548"/>
        </w:trPr>
        <w:tc>
          <w:tcPr>
            <w:tcW w:w="2060" w:type="dxa"/>
            <w:vAlign w:val="bottom"/>
          </w:tcPr>
          <w:p w14:paraId="13C41B9C" w14:textId="6A052144" w:rsidR="00764EE7" w:rsidRPr="00764EE7" w:rsidRDefault="006A07FD" w:rsidP="00764EE7">
            <w:pPr>
              <w:spacing w:line="480" w:lineRule="auto"/>
              <w:ind w:left="720"/>
              <w:jc w:val="both"/>
              <w:rPr>
                <w:sz w:val="28"/>
                <w:szCs w:val="28"/>
              </w:rPr>
            </w:pPr>
            <w:r>
              <w:rPr>
                <w:sz w:val="28"/>
                <w:szCs w:val="28"/>
              </w:rPr>
              <w:t>9</w:t>
            </w:r>
            <w:r w:rsidR="00764EE7" w:rsidRPr="00764EE7">
              <w:rPr>
                <w:sz w:val="28"/>
                <w:szCs w:val="28"/>
              </w:rPr>
              <w:t>.3</w:t>
            </w:r>
          </w:p>
        </w:tc>
        <w:tc>
          <w:tcPr>
            <w:tcW w:w="5028" w:type="dxa"/>
            <w:vAlign w:val="bottom"/>
          </w:tcPr>
          <w:p w14:paraId="6563E77E" w14:textId="77777777" w:rsidR="00764EE7" w:rsidRPr="00764EE7" w:rsidRDefault="00764EE7" w:rsidP="00764EE7">
            <w:pPr>
              <w:spacing w:line="480" w:lineRule="auto"/>
              <w:ind w:left="260"/>
              <w:jc w:val="both"/>
              <w:rPr>
                <w:sz w:val="28"/>
                <w:szCs w:val="28"/>
              </w:rPr>
            </w:pPr>
            <w:r w:rsidRPr="00764EE7">
              <w:rPr>
                <w:sz w:val="28"/>
                <w:szCs w:val="28"/>
              </w:rPr>
              <w:t>Detailed View of Tool</w:t>
            </w:r>
          </w:p>
        </w:tc>
        <w:tc>
          <w:tcPr>
            <w:tcW w:w="1666" w:type="dxa"/>
            <w:vAlign w:val="bottom"/>
          </w:tcPr>
          <w:p w14:paraId="44B4B2FA" w14:textId="01B6AD7E" w:rsidR="00764EE7" w:rsidRPr="00764EE7" w:rsidRDefault="00764EE7" w:rsidP="00764EE7">
            <w:pPr>
              <w:spacing w:line="480" w:lineRule="auto"/>
              <w:ind w:left="680"/>
              <w:jc w:val="both"/>
              <w:rPr>
                <w:sz w:val="28"/>
                <w:szCs w:val="28"/>
              </w:rPr>
            </w:pPr>
            <w:r w:rsidRPr="00764EE7">
              <w:rPr>
                <w:sz w:val="28"/>
                <w:szCs w:val="28"/>
              </w:rPr>
              <w:t>2</w:t>
            </w:r>
            <w:r w:rsidR="006A07FD">
              <w:rPr>
                <w:sz w:val="28"/>
                <w:szCs w:val="28"/>
              </w:rPr>
              <w:t>3</w:t>
            </w:r>
          </w:p>
        </w:tc>
      </w:tr>
      <w:tr w:rsidR="00764EE7" w:rsidRPr="00764EE7" w14:paraId="68949FEA" w14:textId="77777777" w:rsidTr="00764EE7">
        <w:trPr>
          <w:trHeight w:val="554"/>
        </w:trPr>
        <w:tc>
          <w:tcPr>
            <w:tcW w:w="2060" w:type="dxa"/>
            <w:vAlign w:val="bottom"/>
          </w:tcPr>
          <w:p w14:paraId="1A32871B" w14:textId="070C5264" w:rsidR="00764EE7" w:rsidRPr="00764EE7" w:rsidRDefault="00764EE7" w:rsidP="00764EE7">
            <w:pPr>
              <w:spacing w:line="480" w:lineRule="auto"/>
              <w:ind w:left="720"/>
              <w:jc w:val="both"/>
              <w:rPr>
                <w:sz w:val="28"/>
                <w:szCs w:val="28"/>
              </w:rPr>
            </w:pPr>
            <w:r w:rsidRPr="00764EE7">
              <w:rPr>
                <w:sz w:val="28"/>
                <w:szCs w:val="28"/>
              </w:rPr>
              <w:t>1</w:t>
            </w:r>
            <w:r w:rsidR="006A07FD">
              <w:rPr>
                <w:sz w:val="28"/>
                <w:szCs w:val="28"/>
              </w:rPr>
              <w:t>1</w:t>
            </w:r>
            <w:r w:rsidRPr="00764EE7">
              <w:rPr>
                <w:sz w:val="28"/>
                <w:szCs w:val="28"/>
              </w:rPr>
              <w:t>.1</w:t>
            </w:r>
          </w:p>
        </w:tc>
        <w:tc>
          <w:tcPr>
            <w:tcW w:w="5028" w:type="dxa"/>
            <w:vAlign w:val="bottom"/>
          </w:tcPr>
          <w:p w14:paraId="1F75D620" w14:textId="77777777" w:rsidR="00764EE7" w:rsidRPr="00764EE7" w:rsidRDefault="00764EE7" w:rsidP="00764EE7">
            <w:pPr>
              <w:spacing w:line="480" w:lineRule="auto"/>
              <w:ind w:left="260"/>
              <w:jc w:val="both"/>
              <w:rPr>
                <w:sz w:val="28"/>
                <w:szCs w:val="28"/>
              </w:rPr>
            </w:pPr>
            <w:r w:rsidRPr="00764EE7">
              <w:rPr>
                <w:sz w:val="28"/>
                <w:szCs w:val="28"/>
              </w:rPr>
              <w:t>2D Diagram of Experimental Setup</w:t>
            </w:r>
          </w:p>
        </w:tc>
        <w:tc>
          <w:tcPr>
            <w:tcW w:w="1666" w:type="dxa"/>
            <w:vAlign w:val="bottom"/>
          </w:tcPr>
          <w:p w14:paraId="06A44FC3" w14:textId="4DA3D387" w:rsidR="00764EE7" w:rsidRPr="00764EE7" w:rsidRDefault="00764EE7" w:rsidP="00764EE7">
            <w:pPr>
              <w:spacing w:line="480" w:lineRule="auto"/>
              <w:ind w:left="680"/>
              <w:jc w:val="both"/>
              <w:rPr>
                <w:sz w:val="28"/>
                <w:szCs w:val="28"/>
              </w:rPr>
            </w:pPr>
            <w:r w:rsidRPr="00764EE7">
              <w:rPr>
                <w:sz w:val="28"/>
                <w:szCs w:val="28"/>
              </w:rPr>
              <w:t>2</w:t>
            </w:r>
            <w:r w:rsidR="006A07FD">
              <w:rPr>
                <w:sz w:val="28"/>
                <w:szCs w:val="28"/>
              </w:rPr>
              <w:t>6</w:t>
            </w:r>
          </w:p>
        </w:tc>
      </w:tr>
      <w:tr w:rsidR="00764EE7" w:rsidRPr="00764EE7" w14:paraId="2D6AB1C8" w14:textId="77777777" w:rsidTr="00764EE7">
        <w:trPr>
          <w:trHeight w:val="555"/>
        </w:trPr>
        <w:tc>
          <w:tcPr>
            <w:tcW w:w="2060" w:type="dxa"/>
            <w:vAlign w:val="bottom"/>
          </w:tcPr>
          <w:p w14:paraId="28C7B711" w14:textId="61D78992" w:rsidR="00764EE7" w:rsidRPr="00764EE7" w:rsidRDefault="00764EE7" w:rsidP="00764EE7">
            <w:pPr>
              <w:spacing w:line="480" w:lineRule="auto"/>
              <w:ind w:left="720"/>
              <w:jc w:val="both"/>
              <w:rPr>
                <w:sz w:val="28"/>
                <w:szCs w:val="28"/>
              </w:rPr>
            </w:pPr>
            <w:r w:rsidRPr="00764EE7">
              <w:rPr>
                <w:sz w:val="28"/>
                <w:szCs w:val="28"/>
              </w:rPr>
              <w:t>1</w:t>
            </w:r>
            <w:r w:rsidR="006A07FD">
              <w:rPr>
                <w:sz w:val="28"/>
                <w:szCs w:val="28"/>
              </w:rPr>
              <w:t>1</w:t>
            </w:r>
            <w:r w:rsidRPr="00764EE7">
              <w:rPr>
                <w:sz w:val="28"/>
                <w:szCs w:val="28"/>
              </w:rPr>
              <w:t>.2</w:t>
            </w:r>
          </w:p>
        </w:tc>
        <w:tc>
          <w:tcPr>
            <w:tcW w:w="5028" w:type="dxa"/>
            <w:vAlign w:val="bottom"/>
          </w:tcPr>
          <w:p w14:paraId="10C6BF9A" w14:textId="652CA941" w:rsidR="00764EE7" w:rsidRPr="00764EE7" w:rsidRDefault="006A07FD" w:rsidP="00764EE7">
            <w:pPr>
              <w:spacing w:line="480" w:lineRule="auto"/>
              <w:ind w:left="260"/>
              <w:jc w:val="both"/>
              <w:rPr>
                <w:sz w:val="28"/>
                <w:szCs w:val="28"/>
              </w:rPr>
            </w:pPr>
            <w:r w:rsidRPr="00764EE7">
              <w:rPr>
                <w:sz w:val="28"/>
                <w:szCs w:val="28"/>
              </w:rPr>
              <w:t>Experimental Setup</w:t>
            </w:r>
          </w:p>
        </w:tc>
        <w:tc>
          <w:tcPr>
            <w:tcW w:w="1666" w:type="dxa"/>
            <w:vAlign w:val="bottom"/>
          </w:tcPr>
          <w:p w14:paraId="33B121CE" w14:textId="33566D00" w:rsidR="00764EE7" w:rsidRPr="00764EE7" w:rsidRDefault="00764EE7" w:rsidP="00764EE7">
            <w:pPr>
              <w:spacing w:line="480" w:lineRule="auto"/>
              <w:ind w:left="680"/>
              <w:jc w:val="both"/>
              <w:rPr>
                <w:sz w:val="28"/>
                <w:szCs w:val="28"/>
              </w:rPr>
            </w:pPr>
            <w:r w:rsidRPr="00764EE7">
              <w:rPr>
                <w:sz w:val="28"/>
                <w:szCs w:val="28"/>
              </w:rPr>
              <w:t>2</w:t>
            </w:r>
            <w:r w:rsidR="006A07FD">
              <w:rPr>
                <w:sz w:val="28"/>
                <w:szCs w:val="28"/>
              </w:rPr>
              <w:t>6</w:t>
            </w:r>
          </w:p>
        </w:tc>
      </w:tr>
      <w:tr w:rsidR="00764EE7" w:rsidRPr="00764EE7" w14:paraId="0F025C9F" w14:textId="77777777" w:rsidTr="00764EE7">
        <w:trPr>
          <w:trHeight w:val="547"/>
        </w:trPr>
        <w:tc>
          <w:tcPr>
            <w:tcW w:w="2060" w:type="dxa"/>
            <w:vAlign w:val="bottom"/>
          </w:tcPr>
          <w:p w14:paraId="7133063E" w14:textId="3F6C2A82" w:rsidR="00764EE7" w:rsidRPr="00764EE7" w:rsidRDefault="00764EE7" w:rsidP="00764EE7">
            <w:pPr>
              <w:spacing w:line="480" w:lineRule="auto"/>
              <w:ind w:left="720"/>
              <w:jc w:val="both"/>
              <w:rPr>
                <w:sz w:val="28"/>
                <w:szCs w:val="28"/>
              </w:rPr>
            </w:pPr>
            <w:r w:rsidRPr="00764EE7">
              <w:rPr>
                <w:sz w:val="28"/>
                <w:szCs w:val="28"/>
              </w:rPr>
              <w:t>1</w:t>
            </w:r>
            <w:r w:rsidR="006A07FD">
              <w:rPr>
                <w:sz w:val="28"/>
                <w:szCs w:val="28"/>
              </w:rPr>
              <w:t>1</w:t>
            </w:r>
            <w:r w:rsidRPr="00764EE7">
              <w:rPr>
                <w:sz w:val="28"/>
                <w:szCs w:val="28"/>
              </w:rPr>
              <w:t>.3</w:t>
            </w:r>
          </w:p>
        </w:tc>
        <w:tc>
          <w:tcPr>
            <w:tcW w:w="5028" w:type="dxa"/>
            <w:vAlign w:val="bottom"/>
          </w:tcPr>
          <w:p w14:paraId="4D836864" w14:textId="77777777" w:rsidR="00764EE7" w:rsidRPr="00764EE7" w:rsidRDefault="00764EE7" w:rsidP="00764EE7">
            <w:pPr>
              <w:spacing w:line="480" w:lineRule="auto"/>
              <w:ind w:left="260"/>
              <w:jc w:val="both"/>
              <w:rPr>
                <w:sz w:val="28"/>
                <w:szCs w:val="28"/>
              </w:rPr>
            </w:pPr>
            <w:r w:rsidRPr="00764EE7">
              <w:rPr>
                <w:sz w:val="28"/>
                <w:szCs w:val="28"/>
              </w:rPr>
              <w:t>Surface Roughness Tester</w:t>
            </w:r>
          </w:p>
        </w:tc>
        <w:tc>
          <w:tcPr>
            <w:tcW w:w="1666" w:type="dxa"/>
            <w:vAlign w:val="bottom"/>
          </w:tcPr>
          <w:p w14:paraId="4548A583" w14:textId="464300B6" w:rsidR="00764EE7" w:rsidRPr="00764EE7" w:rsidRDefault="00764EE7" w:rsidP="00764EE7">
            <w:pPr>
              <w:spacing w:line="480" w:lineRule="auto"/>
              <w:ind w:left="680"/>
              <w:jc w:val="both"/>
              <w:rPr>
                <w:sz w:val="28"/>
                <w:szCs w:val="28"/>
              </w:rPr>
            </w:pPr>
            <w:r w:rsidRPr="00764EE7">
              <w:rPr>
                <w:sz w:val="28"/>
                <w:szCs w:val="28"/>
              </w:rPr>
              <w:t>2</w:t>
            </w:r>
            <w:r w:rsidR="006A07FD">
              <w:rPr>
                <w:sz w:val="28"/>
                <w:szCs w:val="28"/>
              </w:rPr>
              <w:t>7</w:t>
            </w:r>
          </w:p>
        </w:tc>
      </w:tr>
      <w:tr w:rsidR="00764EE7" w:rsidRPr="00764EE7" w14:paraId="791D93A4" w14:textId="77777777" w:rsidTr="00764EE7">
        <w:trPr>
          <w:trHeight w:val="555"/>
        </w:trPr>
        <w:tc>
          <w:tcPr>
            <w:tcW w:w="2060" w:type="dxa"/>
            <w:vAlign w:val="bottom"/>
          </w:tcPr>
          <w:p w14:paraId="68A804EB" w14:textId="40903AFC" w:rsidR="00764EE7" w:rsidRPr="00764EE7" w:rsidRDefault="00764EE7" w:rsidP="00764EE7">
            <w:pPr>
              <w:spacing w:line="480" w:lineRule="auto"/>
              <w:ind w:left="720"/>
              <w:jc w:val="both"/>
              <w:rPr>
                <w:sz w:val="28"/>
                <w:szCs w:val="28"/>
              </w:rPr>
            </w:pPr>
            <w:r w:rsidRPr="00764EE7">
              <w:rPr>
                <w:sz w:val="28"/>
                <w:szCs w:val="28"/>
              </w:rPr>
              <w:t>1</w:t>
            </w:r>
            <w:r w:rsidR="006A07FD">
              <w:rPr>
                <w:sz w:val="28"/>
                <w:szCs w:val="28"/>
              </w:rPr>
              <w:t>1</w:t>
            </w:r>
            <w:r w:rsidRPr="00764EE7">
              <w:rPr>
                <w:sz w:val="28"/>
                <w:szCs w:val="28"/>
              </w:rPr>
              <w:t>.4</w:t>
            </w:r>
          </w:p>
        </w:tc>
        <w:tc>
          <w:tcPr>
            <w:tcW w:w="5028" w:type="dxa"/>
            <w:vAlign w:val="bottom"/>
          </w:tcPr>
          <w:p w14:paraId="10D19E50" w14:textId="77777777" w:rsidR="00764EE7" w:rsidRPr="00764EE7" w:rsidRDefault="00764EE7" w:rsidP="00764EE7">
            <w:pPr>
              <w:spacing w:line="480" w:lineRule="auto"/>
              <w:ind w:left="260"/>
              <w:jc w:val="both"/>
              <w:rPr>
                <w:sz w:val="28"/>
                <w:szCs w:val="28"/>
              </w:rPr>
            </w:pPr>
            <w:r w:rsidRPr="00764EE7">
              <w:rPr>
                <w:sz w:val="28"/>
                <w:szCs w:val="28"/>
              </w:rPr>
              <w:t>ISO Symbols of Ra</w:t>
            </w:r>
          </w:p>
        </w:tc>
        <w:tc>
          <w:tcPr>
            <w:tcW w:w="1666" w:type="dxa"/>
            <w:vAlign w:val="bottom"/>
          </w:tcPr>
          <w:p w14:paraId="54B32EF7" w14:textId="0D6D1D87" w:rsidR="00764EE7" w:rsidRPr="00764EE7" w:rsidRDefault="00764EE7" w:rsidP="00764EE7">
            <w:pPr>
              <w:spacing w:line="480" w:lineRule="auto"/>
              <w:ind w:left="680"/>
              <w:jc w:val="both"/>
              <w:rPr>
                <w:sz w:val="28"/>
                <w:szCs w:val="28"/>
              </w:rPr>
            </w:pPr>
            <w:r w:rsidRPr="00764EE7">
              <w:rPr>
                <w:sz w:val="28"/>
                <w:szCs w:val="28"/>
              </w:rPr>
              <w:t>2</w:t>
            </w:r>
            <w:r w:rsidR="006A07FD">
              <w:rPr>
                <w:sz w:val="28"/>
                <w:szCs w:val="28"/>
              </w:rPr>
              <w:t>9</w:t>
            </w:r>
          </w:p>
        </w:tc>
      </w:tr>
    </w:tbl>
    <w:p w14:paraId="74A0C41E" w14:textId="77777777" w:rsidR="002114CC" w:rsidRDefault="002114CC">
      <w:pPr>
        <w:pStyle w:val="BodyText"/>
        <w:spacing w:before="5"/>
        <w:rPr>
          <w:sz w:val="16"/>
        </w:rPr>
      </w:pPr>
    </w:p>
    <w:p w14:paraId="18B64CE5" w14:textId="77777777" w:rsidR="005329AC" w:rsidRDefault="005329AC">
      <w:pPr>
        <w:pStyle w:val="Heading1"/>
        <w:spacing w:line="360" w:lineRule="auto"/>
        <w:ind w:left="3775" w:right="3124" w:firstLine="424"/>
      </w:pPr>
    </w:p>
    <w:p w14:paraId="266F9909" w14:textId="77777777" w:rsidR="005329AC" w:rsidRDefault="005329AC">
      <w:pPr>
        <w:pStyle w:val="Heading1"/>
        <w:spacing w:line="360" w:lineRule="auto"/>
        <w:ind w:left="3775" w:right="3124" w:firstLine="424"/>
      </w:pPr>
    </w:p>
    <w:p w14:paraId="0BAE77A3" w14:textId="77777777" w:rsidR="008A04E9" w:rsidRDefault="008A04E9" w:rsidP="008A04E9">
      <w:pPr>
        <w:pStyle w:val="Heading1"/>
        <w:spacing w:line="360" w:lineRule="auto"/>
        <w:ind w:left="0" w:right="3124"/>
        <w:rPr>
          <w:sz w:val="22"/>
          <w:szCs w:val="22"/>
        </w:rPr>
      </w:pPr>
    </w:p>
    <w:p w14:paraId="48DC294D" w14:textId="44E16327" w:rsidR="00424ED6" w:rsidRPr="008A04E9" w:rsidRDefault="008A04E9" w:rsidP="008A04E9">
      <w:pPr>
        <w:pStyle w:val="Heading1"/>
        <w:spacing w:line="360" w:lineRule="auto"/>
        <w:ind w:left="0" w:right="3124"/>
        <w:jc w:val="center"/>
        <w:rPr>
          <w:sz w:val="22"/>
          <w:szCs w:val="22"/>
        </w:rPr>
      </w:pPr>
      <w:r>
        <w:rPr>
          <w:sz w:val="22"/>
          <w:szCs w:val="22"/>
        </w:rPr>
        <w:t xml:space="preserve">                                       </w:t>
      </w:r>
      <w:r w:rsidR="004E5EA9">
        <w:rPr>
          <w:sz w:val="22"/>
          <w:szCs w:val="22"/>
        </w:rPr>
        <w:t>viii</w:t>
      </w:r>
    </w:p>
    <w:tbl>
      <w:tblPr>
        <w:tblpPr w:leftFromText="180" w:rightFromText="180" w:vertAnchor="text" w:horzAnchor="page" w:tblpX="1773" w:tblpY="115"/>
        <w:tblW w:w="0" w:type="auto"/>
        <w:tblLayout w:type="fixed"/>
        <w:tblCellMar>
          <w:left w:w="0" w:type="dxa"/>
          <w:right w:w="0" w:type="dxa"/>
        </w:tblCellMar>
        <w:tblLook w:val="0000" w:firstRow="0" w:lastRow="0" w:firstColumn="0" w:lastColumn="0" w:noHBand="0" w:noVBand="0"/>
      </w:tblPr>
      <w:tblGrid>
        <w:gridCol w:w="1980"/>
        <w:gridCol w:w="4980"/>
        <w:gridCol w:w="1995"/>
      </w:tblGrid>
      <w:tr w:rsidR="00764EE7" w:rsidRPr="00764EE7" w14:paraId="08E11D85" w14:textId="77777777" w:rsidTr="00561028">
        <w:trPr>
          <w:trHeight w:val="1035"/>
        </w:trPr>
        <w:tc>
          <w:tcPr>
            <w:tcW w:w="1980" w:type="dxa"/>
            <w:vAlign w:val="bottom"/>
          </w:tcPr>
          <w:p w14:paraId="04891A59" w14:textId="77777777" w:rsidR="00764EE7" w:rsidRPr="00764EE7" w:rsidRDefault="00764EE7" w:rsidP="00561028">
            <w:pPr>
              <w:spacing w:line="480" w:lineRule="auto"/>
              <w:rPr>
                <w:sz w:val="28"/>
                <w:szCs w:val="28"/>
              </w:rPr>
            </w:pPr>
          </w:p>
        </w:tc>
        <w:tc>
          <w:tcPr>
            <w:tcW w:w="4980" w:type="dxa"/>
            <w:vAlign w:val="bottom"/>
          </w:tcPr>
          <w:p w14:paraId="1AC48554" w14:textId="77777777" w:rsidR="00764EE7" w:rsidRPr="00764EE7" w:rsidRDefault="00764EE7" w:rsidP="00561028">
            <w:pPr>
              <w:spacing w:line="480" w:lineRule="auto"/>
              <w:ind w:left="1240"/>
              <w:jc w:val="both"/>
              <w:rPr>
                <w:b/>
                <w:sz w:val="28"/>
                <w:szCs w:val="28"/>
              </w:rPr>
            </w:pPr>
            <w:r w:rsidRPr="00764EE7">
              <w:rPr>
                <w:b/>
                <w:sz w:val="28"/>
                <w:szCs w:val="28"/>
              </w:rPr>
              <w:t>LIST OF TABLES</w:t>
            </w:r>
          </w:p>
        </w:tc>
        <w:tc>
          <w:tcPr>
            <w:tcW w:w="1995" w:type="dxa"/>
            <w:vAlign w:val="bottom"/>
          </w:tcPr>
          <w:p w14:paraId="003B9573" w14:textId="77777777" w:rsidR="00764EE7" w:rsidRPr="00764EE7" w:rsidRDefault="00764EE7" w:rsidP="00561028">
            <w:pPr>
              <w:spacing w:line="480" w:lineRule="auto"/>
              <w:rPr>
                <w:sz w:val="28"/>
                <w:szCs w:val="28"/>
              </w:rPr>
            </w:pPr>
          </w:p>
        </w:tc>
      </w:tr>
      <w:tr w:rsidR="00764EE7" w:rsidRPr="00764EE7" w14:paraId="6A772CE5" w14:textId="77777777" w:rsidTr="00561028">
        <w:trPr>
          <w:trHeight w:val="1160"/>
        </w:trPr>
        <w:tc>
          <w:tcPr>
            <w:tcW w:w="1980" w:type="dxa"/>
            <w:vAlign w:val="bottom"/>
          </w:tcPr>
          <w:p w14:paraId="3F362865" w14:textId="77777777" w:rsidR="00764EE7" w:rsidRPr="00764EE7" w:rsidRDefault="00764EE7" w:rsidP="00561028">
            <w:pPr>
              <w:spacing w:line="480" w:lineRule="auto"/>
              <w:jc w:val="center"/>
              <w:rPr>
                <w:b/>
                <w:sz w:val="28"/>
                <w:szCs w:val="28"/>
              </w:rPr>
            </w:pPr>
            <w:r w:rsidRPr="00764EE7">
              <w:rPr>
                <w:b/>
                <w:sz w:val="28"/>
                <w:szCs w:val="28"/>
              </w:rPr>
              <w:t>TABLE NO</w:t>
            </w:r>
          </w:p>
        </w:tc>
        <w:tc>
          <w:tcPr>
            <w:tcW w:w="4980" w:type="dxa"/>
            <w:vAlign w:val="bottom"/>
          </w:tcPr>
          <w:p w14:paraId="1BB891F0" w14:textId="77777777" w:rsidR="00764EE7" w:rsidRPr="00764EE7" w:rsidRDefault="00764EE7" w:rsidP="00561028">
            <w:pPr>
              <w:spacing w:line="480" w:lineRule="auto"/>
              <w:ind w:left="1620" w:firstLineChars="150" w:firstLine="422"/>
              <w:jc w:val="both"/>
              <w:rPr>
                <w:b/>
                <w:sz w:val="28"/>
                <w:szCs w:val="28"/>
              </w:rPr>
            </w:pPr>
            <w:r w:rsidRPr="00764EE7">
              <w:rPr>
                <w:b/>
                <w:sz w:val="28"/>
                <w:szCs w:val="28"/>
              </w:rPr>
              <w:t>TITLE</w:t>
            </w:r>
          </w:p>
        </w:tc>
        <w:tc>
          <w:tcPr>
            <w:tcW w:w="1995" w:type="dxa"/>
            <w:vAlign w:val="bottom"/>
          </w:tcPr>
          <w:p w14:paraId="12C353EB" w14:textId="77777777" w:rsidR="00764EE7" w:rsidRPr="00764EE7" w:rsidRDefault="00764EE7" w:rsidP="00561028">
            <w:pPr>
              <w:spacing w:line="480" w:lineRule="auto"/>
              <w:ind w:left="240"/>
              <w:jc w:val="center"/>
              <w:rPr>
                <w:b/>
                <w:w w:val="97"/>
                <w:sz w:val="28"/>
                <w:szCs w:val="28"/>
              </w:rPr>
            </w:pPr>
            <w:r w:rsidRPr="00764EE7">
              <w:rPr>
                <w:b/>
                <w:w w:val="97"/>
                <w:sz w:val="28"/>
                <w:szCs w:val="28"/>
              </w:rPr>
              <w:t>PAGE NO</w:t>
            </w:r>
          </w:p>
        </w:tc>
      </w:tr>
      <w:tr w:rsidR="00BF1B3E" w:rsidRPr="00764EE7" w14:paraId="0E4A52BE" w14:textId="77777777" w:rsidTr="00561028">
        <w:trPr>
          <w:trHeight w:val="645"/>
        </w:trPr>
        <w:tc>
          <w:tcPr>
            <w:tcW w:w="1980" w:type="dxa"/>
            <w:vAlign w:val="bottom"/>
          </w:tcPr>
          <w:p w14:paraId="59421920" w14:textId="5AA56422" w:rsidR="00BF1B3E" w:rsidRPr="00764EE7" w:rsidRDefault="00BF1B3E" w:rsidP="00561028">
            <w:pPr>
              <w:spacing w:line="480" w:lineRule="auto"/>
              <w:ind w:left="720"/>
              <w:jc w:val="both"/>
              <w:rPr>
                <w:sz w:val="28"/>
                <w:szCs w:val="28"/>
              </w:rPr>
            </w:pPr>
            <w:r>
              <w:rPr>
                <w:sz w:val="28"/>
                <w:szCs w:val="28"/>
              </w:rPr>
              <w:t>4.1</w:t>
            </w:r>
          </w:p>
        </w:tc>
        <w:tc>
          <w:tcPr>
            <w:tcW w:w="4980" w:type="dxa"/>
            <w:vAlign w:val="bottom"/>
          </w:tcPr>
          <w:p w14:paraId="57CACCAC" w14:textId="360EE89D" w:rsidR="00BF1B3E" w:rsidRPr="00764EE7" w:rsidRDefault="00BF1B3E" w:rsidP="00BF1B3E">
            <w:pPr>
              <w:spacing w:line="480" w:lineRule="auto"/>
              <w:jc w:val="both"/>
              <w:rPr>
                <w:sz w:val="28"/>
                <w:szCs w:val="28"/>
              </w:rPr>
            </w:pPr>
            <w:r>
              <w:rPr>
                <w:sz w:val="28"/>
                <w:szCs w:val="28"/>
              </w:rPr>
              <w:t>Composition of Carbonyl Fe Powder</w:t>
            </w:r>
          </w:p>
        </w:tc>
        <w:tc>
          <w:tcPr>
            <w:tcW w:w="1995" w:type="dxa"/>
            <w:vAlign w:val="bottom"/>
          </w:tcPr>
          <w:p w14:paraId="1A1AB97B" w14:textId="6F47301D" w:rsidR="00BF1B3E" w:rsidRPr="00764EE7" w:rsidRDefault="00BF1B3E" w:rsidP="00BF1B3E">
            <w:pPr>
              <w:spacing w:line="480" w:lineRule="auto"/>
              <w:jc w:val="both"/>
              <w:rPr>
                <w:sz w:val="28"/>
                <w:szCs w:val="28"/>
              </w:rPr>
            </w:pPr>
            <w:r>
              <w:rPr>
                <w:sz w:val="28"/>
                <w:szCs w:val="28"/>
              </w:rPr>
              <w:t xml:space="preserve">             </w:t>
            </w:r>
            <w:r w:rsidR="006A07FD">
              <w:rPr>
                <w:sz w:val="28"/>
                <w:szCs w:val="28"/>
              </w:rPr>
              <w:t xml:space="preserve"> 10</w:t>
            </w:r>
          </w:p>
        </w:tc>
      </w:tr>
      <w:tr w:rsidR="00764EE7" w:rsidRPr="00764EE7" w14:paraId="47D24922" w14:textId="77777777" w:rsidTr="00561028">
        <w:trPr>
          <w:trHeight w:val="645"/>
        </w:trPr>
        <w:tc>
          <w:tcPr>
            <w:tcW w:w="1980" w:type="dxa"/>
            <w:vAlign w:val="bottom"/>
          </w:tcPr>
          <w:p w14:paraId="0DF2040F" w14:textId="01E9DA5A" w:rsidR="00764EE7" w:rsidRPr="00764EE7" w:rsidRDefault="006A07FD" w:rsidP="00561028">
            <w:pPr>
              <w:spacing w:line="480" w:lineRule="auto"/>
              <w:ind w:left="720"/>
              <w:jc w:val="both"/>
              <w:rPr>
                <w:sz w:val="28"/>
                <w:szCs w:val="28"/>
              </w:rPr>
            </w:pPr>
            <w:r>
              <w:rPr>
                <w:sz w:val="28"/>
                <w:szCs w:val="28"/>
              </w:rPr>
              <w:t>10</w:t>
            </w:r>
            <w:r w:rsidR="00764EE7" w:rsidRPr="00764EE7">
              <w:rPr>
                <w:sz w:val="28"/>
                <w:szCs w:val="28"/>
              </w:rPr>
              <w:t>.1</w:t>
            </w:r>
          </w:p>
        </w:tc>
        <w:tc>
          <w:tcPr>
            <w:tcW w:w="4980" w:type="dxa"/>
            <w:vAlign w:val="bottom"/>
          </w:tcPr>
          <w:p w14:paraId="18926E58" w14:textId="77777777" w:rsidR="00764EE7" w:rsidRPr="00764EE7" w:rsidRDefault="00764EE7" w:rsidP="002825A6">
            <w:pPr>
              <w:spacing w:line="480" w:lineRule="auto"/>
              <w:rPr>
                <w:sz w:val="28"/>
                <w:szCs w:val="28"/>
              </w:rPr>
            </w:pPr>
            <w:r w:rsidRPr="00764EE7">
              <w:rPr>
                <w:sz w:val="28"/>
                <w:szCs w:val="28"/>
              </w:rPr>
              <w:t>Composition of SiC</w:t>
            </w:r>
          </w:p>
        </w:tc>
        <w:tc>
          <w:tcPr>
            <w:tcW w:w="1995" w:type="dxa"/>
            <w:vAlign w:val="bottom"/>
          </w:tcPr>
          <w:p w14:paraId="449FF6F7" w14:textId="655CFF79" w:rsidR="00764EE7" w:rsidRPr="00764EE7" w:rsidRDefault="00764EE7" w:rsidP="00561028">
            <w:pPr>
              <w:spacing w:line="480" w:lineRule="auto"/>
              <w:ind w:left="960"/>
              <w:jc w:val="both"/>
              <w:rPr>
                <w:sz w:val="28"/>
                <w:szCs w:val="28"/>
              </w:rPr>
            </w:pPr>
            <w:r w:rsidRPr="00764EE7">
              <w:rPr>
                <w:sz w:val="28"/>
                <w:szCs w:val="28"/>
              </w:rPr>
              <w:t>2</w:t>
            </w:r>
            <w:r w:rsidR="006A07FD">
              <w:rPr>
                <w:sz w:val="28"/>
                <w:szCs w:val="28"/>
              </w:rPr>
              <w:t>4</w:t>
            </w:r>
          </w:p>
        </w:tc>
      </w:tr>
      <w:tr w:rsidR="00764EE7" w:rsidRPr="00764EE7" w14:paraId="73E6F4AE" w14:textId="77777777" w:rsidTr="00561028">
        <w:trPr>
          <w:trHeight w:val="554"/>
        </w:trPr>
        <w:tc>
          <w:tcPr>
            <w:tcW w:w="1980" w:type="dxa"/>
            <w:vAlign w:val="bottom"/>
          </w:tcPr>
          <w:p w14:paraId="694C6A4D" w14:textId="2B91187B" w:rsidR="00764EE7" w:rsidRPr="00764EE7" w:rsidRDefault="006A07FD" w:rsidP="00561028">
            <w:pPr>
              <w:spacing w:line="480" w:lineRule="auto"/>
              <w:ind w:left="720"/>
              <w:jc w:val="both"/>
              <w:rPr>
                <w:sz w:val="28"/>
                <w:szCs w:val="28"/>
              </w:rPr>
            </w:pPr>
            <w:r>
              <w:rPr>
                <w:sz w:val="28"/>
                <w:szCs w:val="28"/>
              </w:rPr>
              <w:t>10</w:t>
            </w:r>
            <w:r w:rsidR="00764EE7" w:rsidRPr="00764EE7">
              <w:rPr>
                <w:sz w:val="28"/>
                <w:szCs w:val="28"/>
              </w:rPr>
              <w:t>.2</w:t>
            </w:r>
          </w:p>
        </w:tc>
        <w:tc>
          <w:tcPr>
            <w:tcW w:w="4980" w:type="dxa"/>
            <w:vAlign w:val="bottom"/>
          </w:tcPr>
          <w:p w14:paraId="3396FAB8" w14:textId="77777777" w:rsidR="00764EE7" w:rsidRPr="00764EE7" w:rsidRDefault="00764EE7" w:rsidP="002825A6">
            <w:pPr>
              <w:spacing w:line="480" w:lineRule="auto"/>
              <w:rPr>
                <w:sz w:val="28"/>
                <w:szCs w:val="28"/>
              </w:rPr>
            </w:pPr>
            <w:r w:rsidRPr="00764EE7">
              <w:rPr>
                <w:sz w:val="28"/>
                <w:szCs w:val="28"/>
              </w:rPr>
              <w:t>Selection of Speed</w:t>
            </w:r>
          </w:p>
        </w:tc>
        <w:tc>
          <w:tcPr>
            <w:tcW w:w="1995" w:type="dxa"/>
            <w:vAlign w:val="bottom"/>
          </w:tcPr>
          <w:p w14:paraId="421D2A27" w14:textId="188F8226" w:rsidR="00764EE7" w:rsidRPr="00764EE7" w:rsidRDefault="00764EE7" w:rsidP="00561028">
            <w:pPr>
              <w:spacing w:line="480" w:lineRule="auto"/>
              <w:ind w:left="960"/>
              <w:jc w:val="both"/>
              <w:rPr>
                <w:sz w:val="28"/>
                <w:szCs w:val="28"/>
              </w:rPr>
            </w:pPr>
            <w:r w:rsidRPr="00764EE7">
              <w:rPr>
                <w:sz w:val="28"/>
                <w:szCs w:val="28"/>
              </w:rPr>
              <w:t>2</w:t>
            </w:r>
            <w:r w:rsidR="006A07FD">
              <w:rPr>
                <w:sz w:val="28"/>
                <w:szCs w:val="28"/>
              </w:rPr>
              <w:t>5</w:t>
            </w:r>
          </w:p>
        </w:tc>
      </w:tr>
      <w:tr w:rsidR="00764EE7" w:rsidRPr="00764EE7" w14:paraId="073F2E6B" w14:textId="77777777" w:rsidTr="00561028">
        <w:trPr>
          <w:trHeight w:val="548"/>
        </w:trPr>
        <w:tc>
          <w:tcPr>
            <w:tcW w:w="1980" w:type="dxa"/>
            <w:vAlign w:val="bottom"/>
          </w:tcPr>
          <w:p w14:paraId="7E45A13B" w14:textId="5274FD15" w:rsidR="00764EE7" w:rsidRPr="00764EE7" w:rsidRDefault="00764EE7" w:rsidP="00561028">
            <w:pPr>
              <w:spacing w:line="480" w:lineRule="auto"/>
              <w:ind w:left="720"/>
              <w:jc w:val="both"/>
              <w:rPr>
                <w:sz w:val="28"/>
                <w:szCs w:val="28"/>
              </w:rPr>
            </w:pPr>
            <w:r w:rsidRPr="00764EE7">
              <w:rPr>
                <w:sz w:val="28"/>
                <w:szCs w:val="28"/>
              </w:rPr>
              <w:t>1</w:t>
            </w:r>
            <w:r w:rsidR="006A07FD">
              <w:rPr>
                <w:sz w:val="28"/>
                <w:szCs w:val="28"/>
              </w:rPr>
              <w:t>2</w:t>
            </w:r>
            <w:r w:rsidRPr="00764EE7">
              <w:rPr>
                <w:sz w:val="28"/>
                <w:szCs w:val="28"/>
              </w:rPr>
              <w:t>.1</w:t>
            </w:r>
          </w:p>
        </w:tc>
        <w:tc>
          <w:tcPr>
            <w:tcW w:w="4980" w:type="dxa"/>
            <w:vAlign w:val="bottom"/>
          </w:tcPr>
          <w:p w14:paraId="50475589" w14:textId="77777777" w:rsidR="00764EE7" w:rsidRPr="00764EE7" w:rsidRDefault="00764EE7" w:rsidP="002825A6">
            <w:pPr>
              <w:spacing w:line="480" w:lineRule="auto"/>
              <w:rPr>
                <w:sz w:val="28"/>
                <w:szCs w:val="28"/>
              </w:rPr>
            </w:pPr>
            <w:r w:rsidRPr="00764EE7">
              <w:rPr>
                <w:sz w:val="28"/>
                <w:szCs w:val="28"/>
              </w:rPr>
              <w:t>Values of Ra at 600 rpm</w:t>
            </w:r>
          </w:p>
        </w:tc>
        <w:tc>
          <w:tcPr>
            <w:tcW w:w="1995" w:type="dxa"/>
            <w:vAlign w:val="bottom"/>
          </w:tcPr>
          <w:p w14:paraId="5BA94169" w14:textId="2E58FC21" w:rsidR="00764EE7" w:rsidRPr="00764EE7" w:rsidRDefault="006A07FD" w:rsidP="00561028">
            <w:pPr>
              <w:spacing w:line="480" w:lineRule="auto"/>
              <w:ind w:left="960"/>
              <w:jc w:val="both"/>
              <w:rPr>
                <w:sz w:val="28"/>
                <w:szCs w:val="28"/>
              </w:rPr>
            </w:pPr>
            <w:r>
              <w:rPr>
                <w:sz w:val="28"/>
                <w:szCs w:val="28"/>
              </w:rPr>
              <w:t>31</w:t>
            </w:r>
          </w:p>
        </w:tc>
      </w:tr>
      <w:tr w:rsidR="00764EE7" w:rsidRPr="00764EE7" w14:paraId="619D00EC" w14:textId="77777777" w:rsidTr="00561028">
        <w:trPr>
          <w:trHeight w:val="554"/>
        </w:trPr>
        <w:tc>
          <w:tcPr>
            <w:tcW w:w="1980" w:type="dxa"/>
            <w:vAlign w:val="bottom"/>
          </w:tcPr>
          <w:p w14:paraId="1DE4671C" w14:textId="55FD4E11" w:rsidR="00764EE7" w:rsidRPr="00764EE7" w:rsidRDefault="00764EE7" w:rsidP="00561028">
            <w:pPr>
              <w:spacing w:line="480" w:lineRule="auto"/>
              <w:ind w:left="720"/>
              <w:jc w:val="both"/>
              <w:rPr>
                <w:sz w:val="28"/>
                <w:szCs w:val="28"/>
              </w:rPr>
            </w:pPr>
            <w:r w:rsidRPr="00764EE7">
              <w:rPr>
                <w:sz w:val="28"/>
                <w:szCs w:val="28"/>
              </w:rPr>
              <w:t>1</w:t>
            </w:r>
            <w:r w:rsidR="006A07FD">
              <w:rPr>
                <w:sz w:val="28"/>
                <w:szCs w:val="28"/>
              </w:rPr>
              <w:t>2.</w:t>
            </w:r>
            <w:r w:rsidRPr="00764EE7">
              <w:rPr>
                <w:sz w:val="28"/>
                <w:szCs w:val="28"/>
              </w:rPr>
              <w:t>2</w:t>
            </w:r>
          </w:p>
        </w:tc>
        <w:tc>
          <w:tcPr>
            <w:tcW w:w="4980" w:type="dxa"/>
            <w:vAlign w:val="bottom"/>
          </w:tcPr>
          <w:p w14:paraId="5E546567" w14:textId="77777777" w:rsidR="00764EE7" w:rsidRPr="00764EE7" w:rsidRDefault="00764EE7" w:rsidP="002825A6">
            <w:pPr>
              <w:spacing w:line="480" w:lineRule="auto"/>
              <w:rPr>
                <w:sz w:val="28"/>
                <w:szCs w:val="28"/>
              </w:rPr>
            </w:pPr>
            <w:r w:rsidRPr="00764EE7">
              <w:rPr>
                <w:sz w:val="28"/>
                <w:szCs w:val="28"/>
              </w:rPr>
              <w:t>Values of Ra at 1100 rpm</w:t>
            </w:r>
          </w:p>
        </w:tc>
        <w:tc>
          <w:tcPr>
            <w:tcW w:w="1995" w:type="dxa"/>
            <w:vAlign w:val="bottom"/>
          </w:tcPr>
          <w:p w14:paraId="66C2FE27" w14:textId="724BDC74" w:rsidR="00764EE7" w:rsidRPr="00764EE7" w:rsidRDefault="006A07FD" w:rsidP="00561028">
            <w:pPr>
              <w:spacing w:line="480" w:lineRule="auto"/>
              <w:ind w:left="960"/>
              <w:jc w:val="both"/>
              <w:rPr>
                <w:sz w:val="28"/>
                <w:szCs w:val="28"/>
              </w:rPr>
            </w:pPr>
            <w:r>
              <w:rPr>
                <w:sz w:val="28"/>
                <w:szCs w:val="28"/>
              </w:rPr>
              <w:t>31</w:t>
            </w:r>
          </w:p>
        </w:tc>
      </w:tr>
      <w:tr w:rsidR="00764EE7" w:rsidRPr="00764EE7" w14:paraId="3F47B33E" w14:textId="77777777" w:rsidTr="00561028">
        <w:trPr>
          <w:trHeight w:val="554"/>
        </w:trPr>
        <w:tc>
          <w:tcPr>
            <w:tcW w:w="1980" w:type="dxa"/>
            <w:vAlign w:val="bottom"/>
          </w:tcPr>
          <w:p w14:paraId="5F394702" w14:textId="73723DE7" w:rsidR="00764EE7" w:rsidRPr="00764EE7" w:rsidRDefault="00764EE7" w:rsidP="00561028">
            <w:pPr>
              <w:spacing w:line="480" w:lineRule="auto"/>
              <w:ind w:left="720"/>
              <w:jc w:val="both"/>
              <w:rPr>
                <w:sz w:val="28"/>
                <w:szCs w:val="28"/>
              </w:rPr>
            </w:pPr>
            <w:r w:rsidRPr="00764EE7">
              <w:rPr>
                <w:sz w:val="28"/>
                <w:szCs w:val="28"/>
              </w:rPr>
              <w:t>1</w:t>
            </w:r>
            <w:r w:rsidR="006A07FD">
              <w:rPr>
                <w:sz w:val="28"/>
                <w:szCs w:val="28"/>
              </w:rPr>
              <w:t>2</w:t>
            </w:r>
            <w:r w:rsidRPr="00764EE7">
              <w:rPr>
                <w:sz w:val="28"/>
                <w:szCs w:val="28"/>
              </w:rPr>
              <w:t>.3</w:t>
            </w:r>
          </w:p>
        </w:tc>
        <w:tc>
          <w:tcPr>
            <w:tcW w:w="4980" w:type="dxa"/>
            <w:vAlign w:val="bottom"/>
          </w:tcPr>
          <w:p w14:paraId="3365F96F" w14:textId="77777777" w:rsidR="00764EE7" w:rsidRPr="00764EE7" w:rsidRDefault="00764EE7" w:rsidP="002825A6">
            <w:pPr>
              <w:spacing w:line="480" w:lineRule="auto"/>
              <w:rPr>
                <w:sz w:val="28"/>
                <w:szCs w:val="28"/>
              </w:rPr>
            </w:pPr>
            <w:r w:rsidRPr="00764EE7">
              <w:rPr>
                <w:sz w:val="28"/>
                <w:szCs w:val="28"/>
              </w:rPr>
              <w:t>Values of Ra at 1750 rpm</w:t>
            </w:r>
          </w:p>
        </w:tc>
        <w:tc>
          <w:tcPr>
            <w:tcW w:w="1995" w:type="dxa"/>
            <w:vAlign w:val="bottom"/>
          </w:tcPr>
          <w:p w14:paraId="6A1EEBC4" w14:textId="2DFCDD2F" w:rsidR="00764EE7" w:rsidRPr="00764EE7" w:rsidRDefault="006A07FD" w:rsidP="00561028">
            <w:pPr>
              <w:spacing w:line="480" w:lineRule="auto"/>
              <w:ind w:left="960"/>
              <w:jc w:val="both"/>
              <w:rPr>
                <w:sz w:val="28"/>
                <w:szCs w:val="28"/>
              </w:rPr>
            </w:pPr>
            <w:r>
              <w:rPr>
                <w:sz w:val="28"/>
                <w:szCs w:val="28"/>
              </w:rPr>
              <w:t>32</w:t>
            </w:r>
          </w:p>
        </w:tc>
      </w:tr>
      <w:tr w:rsidR="00764EE7" w:rsidRPr="00764EE7" w14:paraId="0CE53FA1" w14:textId="77777777" w:rsidTr="00561028">
        <w:trPr>
          <w:trHeight w:val="548"/>
        </w:trPr>
        <w:tc>
          <w:tcPr>
            <w:tcW w:w="1980" w:type="dxa"/>
            <w:vAlign w:val="bottom"/>
          </w:tcPr>
          <w:p w14:paraId="3CB420B9" w14:textId="6ABFA4FC" w:rsidR="00764EE7" w:rsidRPr="00764EE7" w:rsidRDefault="006A07FD" w:rsidP="00561028">
            <w:pPr>
              <w:spacing w:line="480" w:lineRule="auto"/>
              <w:ind w:left="720"/>
              <w:jc w:val="both"/>
              <w:rPr>
                <w:sz w:val="28"/>
                <w:szCs w:val="28"/>
              </w:rPr>
            </w:pPr>
            <w:r>
              <w:rPr>
                <w:sz w:val="28"/>
                <w:szCs w:val="28"/>
              </w:rPr>
              <w:t>12</w:t>
            </w:r>
            <w:r w:rsidR="00764EE7" w:rsidRPr="00764EE7">
              <w:rPr>
                <w:sz w:val="28"/>
                <w:szCs w:val="28"/>
              </w:rPr>
              <w:t>.4</w:t>
            </w:r>
          </w:p>
        </w:tc>
        <w:tc>
          <w:tcPr>
            <w:tcW w:w="4980" w:type="dxa"/>
            <w:vAlign w:val="bottom"/>
          </w:tcPr>
          <w:p w14:paraId="655832D2" w14:textId="77777777" w:rsidR="00764EE7" w:rsidRPr="00764EE7" w:rsidRDefault="00764EE7" w:rsidP="002825A6">
            <w:pPr>
              <w:spacing w:line="480" w:lineRule="auto"/>
              <w:rPr>
                <w:sz w:val="28"/>
                <w:szCs w:val="28"/>
              </w:rPr>
            </w:pPr>
            <w:r w:rsidRPr="00764EE7">
              <w:rPr>
                <w:sz w:val="28"/>
                <w:szCs w:val="28"/>
              </w:rPr>
              <w:t>Characterization of Ra at 5% SiC</w:t>
            </w:r>
          </w:p>
        </w:tc>
        <w:tc>
          <w:tcPr>
            <w:tcW w:w="1995" w:type="dxa"/>
            <w:vAlign w:val="bottom"/>
          </w:tcPr>
          <w:p w14:paraId="03A2856C" w14:textId="510FB85C" w:rsidR="00764EE7" w:rsidRPr="00764EE7" w:rsidRDefault="006A07FD" w:rsidP="00561028">
            <w:pPr>
              <w:spacing w:line="480" w:lineRule="auto"/>
              <w:ind w:left="960"/>
              <w:jc w:val="both"/>
              <w:rPr>
                <w:sz w:val="28"/>
                <w:szCs w:val="28"/>
              </w:rPr>
            </w:pPr>
            <w:r>
              <w:rPr>
                <w:sz w:val="28"/>
                <w:szCs w:val="28"/>
              </w:rPr>
              <w:t>32</w:t>
            </w:r>
          </w:p>
        </w:tc>
      </w:tr>
      <w:tr w:rsidR="00764EE7" w:rsidRPr="00764EE7" w14:paraId="5EE783F4" w14:textId="77777777" w:rsidTr="00561028">
        <w:trPr>
          <w:trHeight w:val="554"/>
        </w:trPr>
        <w:tc>
          <w:tcPr>
            <w:tcW w:w="1980" w:type="dxa"/>
            <w:vAlign w:val="bottom"/>
          </w:tcPr>
          <w:p w14:paraId="51C6AA3A" w14:textId="28D40F14" w:rsidR="00764EE7" w:rsidRPr="00764EE7" w:rsidRDefault="00764EE7" w:rsidP="00561028">
            <w:pPr>
              <w:spacing w:line="480" w:lineRule="auto"/>
              <w:ind w:left="720"/>
              <w:jc w:val="both"/>
              <w:rPr>
                <w:sz w:val="28"/>
                <w:szCs w:val="28"/>
              </w:rPr>
            </w:pPr>
            <w:r w:rsidRPr="00764EE7">
              <w:rPr>
                <w:sz w:val="28"/>
                <w:szCs w:val="28"/>
              </w:rPr>
              <w:t>1</w:t>
            </w:r>
            <w:r w:rsidR="006A07FD">
              <w:rPr>
                <w:sz w:val="28"/>
                <w:szCs w:val="28"/>
              </w:rPr>
              <w:t>2</w:t>
            </w:r>
            <w:r w:rsidRPr="00764EE7">
              <w:rPr>
                <w:sz w:val="28"/>
                <w:szCs w:val="28"/>
              </w:rPr>
              <w:t>.5</w:t>
            </w:r>
          </w:p>
        </w:tc>
        <w:tc>
          <w:tcPr>
            <w:tcW w:w="4980" w:type="dxa"/>
            <w:vAlign w:val="bottom"/>
          </w:tcPr>
          <w:p w14:paraId="4D7D4963" w14:textId="77777777" w:rsidR="00764EE7" w:rsidRPr="00764EE7" w:rsidRDefault="00764EE7" w:rsidP="002825A6">
            <w:pPr>
              <w:spacing w:line="480" w:lineRule="auto"/>
              <w:rPr>
                <w:sz w:val="28"/>
                <w:szCs w:val="28"/>
              </w:rPr>
            </w:pPr>
            <w:r w:rsidRPr="00764EE7">
              <w:rPr>
                <w:sz w:val="28"/>
                <w:szCs w:val="28"/>
              </w:rPr>
              <w:t>Characterization of Ra at 10% SiC</w:t>
            </w:r>
          </w:p>
        </w:tc>
        <w:tc>
          <w:tcPr>
            <w:tcW w:w="1995" w:type="dxa"/>
            <w:vAlign w:val="bottom"/>
          </w:tcPr>
          <w:p w14:paraId="5A753E65" w14:textId="6F39D59D" w:rsidR="00764EE7" w:rsidRPr="00764EE7" w:rsidRDefault="00764EE7" w:rsidP="00561028">
            <w:pPr>
              <w:spacing w:line="480" w:lineRule="auto"/>
              <w:ind w:left="960"/>
              <w:jc w:val="both"/>
              <w:rPr>
                <w:sz w:val="28"/>
                <w:szCs w:val="28"/>
              </w:rPr>
            </w:pPr>
            <w:r w:rsidRPr="00764EE7">
              <w:rPr>
                <w:sz w:val="28"/>
                <w:szCs w:val="28"/>
              </w:rPr>
              <w:t>3</w:t>
            </w:r>
            <w:r w:rsidR="006A07FD">
              <w:rPr>
                <w:sz w:val="28"/>
                <w:szCs w:val="28"/>
              </w:rPr>
              <w:t>3</w:t>
            </w:r>
          </w:p>
        </w:tc>
      </w:tr>
      <w:tr w:rsidR="00764EE7" w:rsidRPr="00764EE7" w14:paraId="13CA93D1" w14:textId="77777777" w:rsidTr="00561028">
        <w:trPr>
          <w:trHeight w:val="555"/>
        </w:trPr>
        <w:tc>
          <w:tcPr>
            <w:tcW w:w="1980" w:type="dxa"/>
            <w:vAlign w:val="bottom"/>
          </w:tcPr>
          <w:p w14:paraId="72BE0A9E" w14:textId="14FB0341" w:rsidR="00764EE7" w:rsidRPr="00764EE7" w:rsidRDefault="00764EE7" w:rsidP="00561028">
            <w:pPr>
              <w:spacing w:line="480" w:lineRule="auto"/>
              <w:ind w:left="720"/>
              <w:jc w:val="both"/>
              <w:rPr>
                <w:sz w:val="28"/>
                <w:szCs w:val="28"/>
              </w:rPr>
            </w:pPr>
            <w:r w:rsidRPr="00764EE7">
              <w:rPr>
                <w:sz w:val="28"/>
                <w:szCs w:val="28"/>
              </w:rPr>
              <w:t>1</w:t>
            </w:r>
            <w:r w:rsidR="006A07FD">
              <w:rPr>
                <w:sz w:val="28"/>
                <w:szCs w:val="28"/>
              </w:rPr>
              <w:t>2</w:t>
            </w:r>
            <w:r w:rsidRPr="00764EE7">
              <w:rPr>
                <w:sz w:val="28"/>
                <w:szCs w:val="28"/>
              </w:rPr>
              <w:t>.6</w:t>
            </w:r>
          </w:p>
        </w:tc>
        <w:tc>
          <w:tcPr>
            <w:tcW w:w="4980" w:type="dxa"/>
            <w:vAlign w:val="bottom"/>
          </w:tcPr>
          <w:p w14:paraId="7FAA4D93" w14:textId="77777777" w:rsidR="00764EE7" w:rsidRPr="00764EE7" w:rsidRDefault="00764EE7" w:rsidP="002825A6">
            <w:pPr>
              <w:spacing w:line="480" w:lineRule="auto"/>
              <w:rPr>
                <w:sz w:val="28"/>
                <w:szCs w:val="28"/>
              </w:rPr>
            </w:pPr>
            <w:r w:rsidRPr="00764EE7">
              <w:rPr>
                <w:sz w:val="28"/>
                <w:szCs w:val="28"/>
              </w:rPr>
              <w:t>Characterization of Ra at 15% SiC</w:t>
            </w:r>
          </w:p>
        </w:tc>
        <w:tc>
          <w:tcPr>
            <w:tcW w:w="1995" w:type="dxa"/>
            <w:vAlign w:val="bottom"/>
          </w:tcPr>
          <w:p w14:paraId="436EFC1C" w14:textId="05F88D91" w:rsidR="00764EE7" w:rsidRPr="00764EE7" w:rsidRDefault="00764EE7" w:rsidP="00561028">
            <w:pPr>
              <w:spacing w:line="480" w:lineRule="auto"/>
              <w:ind w:left="960"/>
              <w:jc w:val="both"/>
              <w:rPr>
                <w:sz w:val="28"/>
                <w:szCs w:val="28"/>
              </w:rPr>
            </w:pPr>
            <w:r w:rsidRPr="00764EE7">
              <w:rPr>
                <w:sz w:val="28"/>
                <w:szCs w:val="28"/>
              </w:rPr>
              <w:t>3</w:t>
            </w:r>
            <w:r w:rsidR="006A07FD">
              <w:rPr>
                <w:sz w:val="28"/>
                <w:szCs w:val="28"/>
              </w:rPr>
              <w:t>4</w:t>
            </w:r>
          </w:p>
        </w:tc>
      </w:tr>
      <w:tr w:rsidR="00764EE7" w:rsidRPr="00764EE7" w14:paraId="2294817C" w14:textId="77777777" w:rsidTr="00561028">
        <w:trPr>
          <w:trHeight w:val="547"/>
        </w:trPr>
        <w:tc>
          <w:tcPr>
            <w:tcW w:w="1980" w:type="dxa"/>
            <w:vAlign w:val="bottom"/>
          </w:tcPr>
          <w:p w14:paraId="5D958401" w14:textId="523A9EA2" w:rsidR="00764EE7" w:rsidRPr="00764EE7" w:rsidRDefault="00764EE7" w:rsidP="00561028">
            <w:pPr>
              <w:spacing w:line="480" w:lineRule="auto"/>
              <w:ind w:left="720"/>
              <w:jc w:val="both"/>
              <w:rPr>
                <w:sz w:val="28"/>
                <w:szCs w:val="28"/>
              </w:rPr>
            </w:pPr>
            <w:r w:rsidRPr="00764EE7">
              <w:rPr>
                <w:sz w:val="28"/>
                <w:szCs w:val="28"/>
              </w:rPr>
              <w:t>1</w:t>
            </w:r>
            <w:r w:rsidR="006A07FD">
              <w:rPr>
                <w:sz w:val="28"/>
                <w:szCs w:val="28"/>
              </w:rPr>
              <w:t>2</w:t>
            </w:r>
            <w:r w:rsidRPr="00764EE7">
              <w:rPr>
                <w:sz w:val="28"/>
                <w:szCs w:val="28"/>
              </w:rPr>
              <w:t>.7</w:t>
            </w:r>
          </w:p>
        </w:tc>
        <w:tc>
          <w:tcPr>
            <w:tcW w:w="4980" w:type="dxa"/>
            <w:vAlign w:val="bottom"/>
          </w:tcPr>
          <w:p w14:paraId="4BF5F45A" w14:textId="77777777" w:rsidR="00764EE7" w:rsidRPr="00764EE7" w:rsidRDefault="00764EE7" w:rsidP="002825A6">
            <w:pPr>
              <w:spacing w:line="480" w:lineRule="auto"/>
              <w:rPr>
                <w:sz w:val="28"/>
                <w:szCs w:val="28"/>
              </w:rPr>
            </w:pPr>
            <w:r w:rsidRPr="00764EE7">
              <w:rPr>
                <w:sz w:val="28"/>
                <w:szCs w:val="28"/>
              </w:rPr>
              <w:t>Percentage Decrease in Ra</w:t>
            </w:r>
          </w:p>
        </w:tc>
        <w:tc>
          <w:tcPr>
            <w:tcW w:w="1995" w:type="dxa"/>
            <w:vAlign w:val="bottom"/>
          </w:tcPr>
          <w:p w14:paraId="35AC004E" w14:textId="7498C6D0" w:rsidR="00764EE7" w:rsidRPr="00764EE7" w:rsidRDefault="00764EE7" w:rsidP="00561028">
            <w:pPr>
              <w:spacing w:line="480" w:lineRule="auto"/>
              <w:ind w:left="960"/>
              <w:jc w:val="both"/>
              <w:rPr>
                <w:sz w:val="28"/>
                <w:szCs w:val="28"/>
              </w:rPr>
            </w:pPr>
            <w:r w:rsidRPr="00764EE7">
              <w:rPr>
                <w:sz w:val="28"/>
                <w:szCs w:val="28"/>
              </w:rPr>
              <w:t>3</w:t>
            </w:r>
            <w:r w:rsidR="006A07FD">
              <w:rPr>
                <w:sz w:val="28"/>
                <w:szCs w:val="28"/>
              </w:rPr>
              <w:t>5</w:t>
            </w:r>
          </w:p>
        </w:tc>
      </w:tr>
      <w:tr w:rsidR="00764EE7" w:rsidRPr="00764EE7" w14:paraId="326FA1A2" w14:textId="77777777" w:rsidTr="00561028">
        <w:trPr>
          <w:trHeight w:val="547"/>
        </w:trPr>
        <w:tc>
          <w:tcPr>
            <w:tcW w:w="1980" w:type="dxa"/>
            <w:vAlign w:val="bottom"/>
          </w:tcPr>
          <w:p w14:paraId="36384106" w14:textId="7646E2A8" w:rsidR="00764EE7" w:rsidRPr="00764EE7" w:rsidRDefault="00764EE7" w:rsidP="00561028">
            <w:pPr>
              <w:spacing w:line="480" w:lineRule="auto"/>
              <w:ind w:left="720"/>
              <w:jc w:val="both"/>
              <w:rPr>
                <w:sz w:val="28"/>
                <w:szCs w:val="28"/>
              </w:rPr>
            </w:pPr>
            <w:r w:rsidRPr="00764EE7">
              <w:rPr>
                <w:sz w:val="28"/>
                <w:szCs w:val="28"/>
              </w:rPr>
              <w:t>1</w:t>
            </w:r>
            <w:r w:rsidR="006A07FD">
              <w:rPr>
                <w:sz w:val="28"/>
                <w:szCs w:val="28"/>
              </w:rPr>
              <w:t>3</w:t>
            </w:r>
            <w:r w:rsidRPr="00764EE7">
              <w:rPr>
                <w:sz w:val="28"/>
                <w:szCs w:val="28"/>
              </w:rPr>
              <w:t>.1</w:t>
            </w:r>
          </w:p>
        </w:tc>
        <w:tc>
          <w:tcPr>
            <w:tcW w:w="4980" w:type="dxa"/>
            <w:vAlign w:val="bottom"/>
          </w:tcPr>
          <w:p w14:paraId="272347E4" w14:textId="77777777" w:rsidR="00764EE7" w:rsidRPr="00764EE7" w:rsidRDefault="00764EE7" w:rsidP="002825A6">
            <w:pPr>
              <w:spacing w:line="480" w:lineRule="auto"/>
              <w:rPr>
                <w:sz w:val="28"/>
                <w:szCs w:val="28"/>
              </w:rPr>
            </w:pPr>
            <w:r w:rsidRPr="00764EE7">
              <w:rPr>
                <w:sz w:val="28"/>
                <w:szCs w:val="28"/>
              </w:rPr>
              <w:t>Cost Estimation</w:t>
            </w:r>
          </w:p>
        </w:tc>
        <w:tc>
          <w:tcPr>
            <w:tcW w:w="1995" w:type="dxa"/>
            <w:vAlign w:val="bottom"/>
          </w:tcPr>
          <w:p w14:paraId="0F89BEF6" w14:textId="18436B54" w:rsidR="00764EE7" w:rsidRPr="00764EE7" w:rsidRDefault="00764EE7" w:rsidP="00561028">
            <w:pPr>
              <w:spacing w:line="480" w:lineRule="auto"/>
              <w:ind w:left="960"/>
              <w:jc w:val="both"/>
              <w:rPr>
                <w:sz w:val="28"/>
                <w:szCs w:val="28"/>
              </w:rPr>
            </w:pPr>
            <w:r w:rsidRPr="00764EE7">
              <w:rPr>
                <w:sz w:val="28"/>
                <w:szCs w:val="28"/>
              </w:rPr>
              <w:t>3</w:t>
            </w:r>
            <w:r w:rsidR="006A07FD">
              <w:rPr>
                <w:sz w:val="28"/>
                <w:szCs w:val="28"/>
              </w:rPr>
              <w:t>6</w:t>
            </w:r>
          </w:p>
        </w:tc>
      </w:tr>
    </w:tbl>
    <w:p w14:paraId="26349E79" w14:textId="77777777" w:rsidR="00764EE7" w:rsidRDefault="00764EE7">
      <w:pPr>
        <w:pStyle w:val="Heading1"/>
        <w:spacing w:line="360" w:lineRule="auto"/>
        <w:ind w:left="3775" w:right="3124" w:firstLine="424"/>
      </w:pPr>
    </w:p>
    <w:p w14:paraId="2B144CBE" w14:textId="77777777" w:rsidR="005329AC" w:rsidRDefault="005329AC">
      <w:pPr>
        <w:pStyle w:val="Heading1"/>
        <w:spacing w:line="360" w:lineRule="auto"/>
        <w:ind w:left="3775" w:right="3124" w:firstLine="424"/>
      </w:pPr>
    </w:p>
    <w:p w14:paraId="03E0150F" w14:textId="77777777" w:rsidR="00764EE7" w:rsidRDefault="00764EE7">
      <w:pPr>
        <w:pStyle w:val="Heading1"/>
        <w:spacing w:line="360" w:lineRule="auto"/>
        <w:ind w:left="3775" w:right="3124" w:firstLine="424"/>
      </w:pPr>
    </w:p>
    <w:p w14:paraId="4C40E52D" w14:textId="77777777" w:rsidR="00764EE7" w:rsidRDefault="00764EE7">
      <w:pPr>
        <w:pStyle w:val="Heading1"/>
        <w:spacing w:line="360" w:lineRule="auto"/>
        <w:ind w:left="3775" w:right="3124" w:firstLine="424"/>
      </w:pPr>
    </w:p>
    <w:p w14:paraId="7C9BEA0C" w14:textId="77777777" w:rsidR="00764EE7" w:rsidRDefault="00764EE7">
      <w:pPr>
        <w:pStyle w:val="Heading1"/>
        <w:spacing w:line="360" w:lineRule="auto"/>
        <w:ind w:left="3775" w:right="3124" w:firstLine="424"/>
      </w:pPr>
    </w:p>
    <w:p w14:paraId="27ACD672" w14:textId="77777777" w:rsidR="00764EE7" w:rsidRDefault="00764EE7">
      <w:pPr>
        <w:pStyle w:val="Heading1"/>
        <w:spacing w:line="360" w:lineRule="auto"/>
        <w:ind w:left="3775" w:right="3124" w:firstLine="424"/>
      </w:pPr>
    </w:p>
    <w:p w14:paraId="4BDE44F0" w14:textId="77777777" w:rsidR="00764EE7" w:rsidRDefault="00764EE7">
      <w:pPr>
        <w:pStyle w:val="Heading1"/>
        <w:spacing w:line="360" w:lineRule="auto"/>
        <w:ind w:left="3775" w:right="3124" w:firstLine="424"/>
      </w:pPr>
    </w:p>
    <w:p w14:paraId="22A676C6" w14:textId="77777777" w:rsidR="00764EE7" w:rsidRDefault="00764EE7">
      <w:pPr>
        <w:pStyle w:val="Heading1"/>
        <w:spacing w:line="360" w:lineRule="auto"/>
        <w:ind w:left="3775" w:right="3124" w:firstLine="424"/>
      </w:pPr>
    </w:p>
    <w:p w14:paraId="6CDD63D2" w14:textId="138D8508" w:rsidR="00F9503A" w:rsidRDefault="004E5EA9" w:rsidP="008A04E9">
      <w:pPr>
        <w:spacing w:line="0" w:lineRule="atLeast"/>
        <w:jc w:val="center"/>
        <w:rPr>
          <w:b/>
        </w:rPr>
        <w:sectPr w:rsidR="00F9503A" w:rsidSect="00F9503A">
          <w:footerReference w:type="default" r:id="rId10"/>
          <w:pgSz w:w="11900" w:h="16838"/>
          <w:pgMar w:top="1438" w:right="1104" w:bottom="413" w:left="1220" w:header="0" w:footer="0" w:gutter="0"/>
          <w:pgNumType w:start="1"/>
          <w:cols w:space="720"/>
          <w:docGrid w:linePitch="360"/>
        </w:sectPr>
      </w:pPr>
      <w:r>
        <w:rPr>
          <w:b/>
        </w:rPr>
        <w:t>ix</w:t>
      </w:r>
    </w:p>
    <w:p w14:paraId="55C51A5D" w14:textId="35700CCE" w:rsidR="00552616" w:rsidRDefault="00763858" w:rsidP="00763858">
      <w:pPr>
        <w:spacing w:line="0" w:lineRule="atLeast"/>
        <w:ind w:left="2880"/>
        <w:rPr>
          <w:b/>
          <w:sz w:val="36"/>
        </w:rPr>
      </w:pPr>
      <w:r>
        <w:rPr>
          <w:b/>
          <w:sz w:val="36"/>
        </w:rPr>
        <w:lastRenderedPageBreak/>
        <w:t xml:space="preserve">        </w:t>
      </w:r>
      <w:r w:rsidR="00552616">
        <w:rPr>
          <w:b/>
          <w:sz w:val="36"/>
        </w:rPr>
        <w:t>CHAPTER 1</w:t>
      </w:r>
    </w:p>
    <w:p w14:paraId="05914A04" w14:textId="77777777" w:rsidR="00552616" w:rsidRDefault="00552616" w:rsidP="00552616">
      <w:pPr>
        <w:spacing w:line="207" w:lineRule="exact"/>
      </w:pPr>
    </w:p>
    <w:p w14:paraId="31D121F8" w14:textId="77777777" w:rsidR="00552616" w:rsidRDefault="00552616" w:rsidP="00552616">
      <w:pPr>
        <w:spacing w:line="0" w:lineRule="atLeast"/>
        <w:jc w:val="center"/>
        <w:rPr>
          <w:b/>
          <w:sz w:val="36"/>
        </w:rPr>
      </w:pPr>
      <w:r>
        <w:rPr>
          <w:b/>
          <w:sz w:val="36"/>
        </w:rPr>
        <w:t>INTRODUCTION</w:t>
      </w:r>
    </w:p>
    <w:p w14:paraId="3F10E882" w14:textId="77777777" w:rsidR="00552616" w:rsidRDefault="00552616" w:rsidP="00552616">
      <w:pPr>
        <w:spacing w:line="200" w:lineRule="exact"/>
      </w:pPr>
    </w:p>
    <w:p w14:paraId="06B48CA9" w14:textId="77777777" w:rsidR="00552616" w:rsidRDefault="00552616" w:rsidP="00552616">
      <w:pPr>
        <w:spacing w:line="217" w:lineRule="exact"/>
      </w:pPr>
    </w:p>
    <w:p w14:paraId="5784E32B" w14:textId="77777777" w:rsidR="00552616" w:rsidRDefault="00552616" w:rsidP="00552616">
      <w:pPr>
        <w:spacing w:line="356" w:lineRule="auto"/>
        <w:ind w:firstLine="720"/>
        <w:jc w:val="both"/>
        <w:rPr>
          <w:sz w:val="28"/>
        </w:rPr>
      </w:pPr>
      <w:r>
        <w:rPr>
          <w:sz w:val="28"/>
        </w:rPr>
        <w:t>Magneto-rheological fluid (MRF) is a type of smart material in which its properties will be changes when the magnetic field imposed on the fluid. In its initial stage i.e., during the absence of magnetic field, MR Fluid acts as a purely in liquid state and during the presence of magnetic field, the fluid increases its viscosity until to the state of viscoelastic (Property that exhibits both viscous and elastic characteristics) solid.</w:t>
      </w:r>
    </w:p>
    <w:p w14:paraId="200BD62B" w14:textId="77777777" w:rsidR="00552616" w:rsidRDefault="00552616" w:rsidP="00552616">
      <w:pPr>
        <w:spacing w:line="231" w:lineRule="exact"/>
      </w:pPr>
    </w:p>
    <w:p w14:paraId="0123F888" w14:textId="1BD1AF30" w:rsidR="00552616" w:rsidRDefault="00552616" w:rsidP="00552616">
      <w:pPr>
        <w:spacing w:line="357" w:lineRule="auto"/>
        <w:jc w:val="both"/>
        <w:rPr>
          <w:sz w:val="28"/>
        </w:rPr>
      </w:pPr>
      <w:r>
        <w:rPr>
          <w:sz w:val="28"/>
        </w:rPr>
        <w:t xml:space="preserve">When the MR Fluid is in viscoelastic state, the molecules present in the fluid get aligned in a straight line and molecules attracts closer. Due to this, Shear rate of the fluid gets stronger. At this time, the work piece will be immersed into the fluid which is under viscoelastic state and tends to give rotary motion that strikes the MR fluid. Since both MR Fluid and Work piece undergoes shearing restrictions, Friction will be </w:t>
      </w:r>
      <w:r w:rsidR="007C0D7A">
        <w:rPr>
          <w:sz w:val="28"/>
        </w:rPr>
        <w:t>created,</w:t>
      </w:r>
      <w:r>
        <w:rPr>
          <w:sz w:val="28"/>
        </w:rPr>
        <w:t xml:space="preserve"> and the material removal takes place.</w:t>
      </w:r>
    </w:p>
    <w:p w14:paraId="5C0222C4" w14:textId="77777777" w:rsidR="00552616" w:rsidRDefault="00552616" w:rsidP="00552616">
      <w:pPr>
        <w:spacing w:line="228" w:lineRule="exact"/>
      </w:pPr>
    </w:p>
    <w:p w14:paraId="58FC9D3B" w14:textId="67500F5D" w:rsidR="00552616" w:rsidRDefault="00552616" w:rsidP="00552616">
      <w:pPr>
        <w:spacing w:line="355" w:lineRule="auto"/>
        <w:jc w:val="both"/>
        <w:rPr>
          <w:sz w:val="28"/>
        </w:rPr>
      </w:pPr>
      <w:r>
        <w:rPr>
          <w:sz w:val="28"/>
        </w:rPr>
        <w:t>In this project, the prediction of surface roughness parameters of an Aluminium 6061 plate was studied. In this study, Magneto-rheological finishing is used to obtain precise controllable finishing forces without any external damages. Here MR Fluid plays a super finishing medium which is the combination of Carbonyl iron powder (magnetic medium), silicon carbide(abrasive particles) and De-</w:t>
      </w:r>
      <w:r w:rsidR="004A2554">
        <w:rPr>
          <w:sz w:val="28"/>
        </w:rPr>
        <w:t>Ionized</w:t>
      </w:r>
      <w:r>
        <w:rPr>
          <w:sz w:val="28"/>
        </w:rPr>
        <w:t xml:space="preserve"> water.</w:t>
      </w:r>
    </w:p>
    <w:p w14:paraId="6E28D88B" w14:textId="77777777" w:rsidR="00552616" w:rsidRDefault="00552616" w:rsidP="00552616">
      <w:pPr>
        <w:spacing w:line="235" w:lineRule="exact"/>
      </w:pPr>
    </w:p>
    <w:p w14:paraId="30082CDB" w14:textId="4433E7F2" w:rsidR="00552616" w:rsidRDefault="00552616" w:rsidP="00552616">
      <w:pPr>
        <w:spacing w:line="357" w:lineRule="auto"/>
        <w:jc w:val="both"/>
        <w:rPr>
          <w:sz w:val="28"/>
        </w:rPr>
      </w:pPr>
      <w:r>
        <w:rPr>
          <w:sz w:val="28"/>
        </w:rPr>
        <w:t xml:space="preserve">The preparation of MR Fluid is taken at various composition levels such as 5, 10 and 15% Silicon Carbide concentrations for the same Carbonyl iron powder concentration. The various Silicon Carbide concentration was prepared in a </w:t>
      </w:r>
      <w:r w:rsidR="00BD4B82">
        <w:rPr>
          <w:sz w:val="28"/>
        </w:rPr>
        <w:t>separate beaker</w:t>
      </w:r>
      <w:r>
        <w:rPr>
          <w:sz w:val="28"/>
        </w:rPr>
        <w:t xml:space="preserve"> respectively. The Surface roughness of Al6061 for different compositions was studied individually. Here different work piece is used for the different compositions and filed separately for the identification of the work piece.</w:t>
      </w:r>
    </w:p>
    <w:p w14:paraId="44AD97D0" w14:textId="77777777" w:rsidR="00552616" w:rsidRDefault="00552616" w:rsidP="00552616">
      <w:pPr>
        <w:spacing w:line="200" w:lineRule="exact"/>
      </w:pPr>
    </w:p>
    <w:p w14:paraId="52A5E0A0" w14:textId="77777777" w:rsidR="00552616" w:rsidRDefault="00552616" w:rsidP="00552616">
      <w:pPr>
        <w:spacing w:line="200" w:lineRule="exact"/>
      </w:pPr>
    </w:p>
    <w:p w14:paraId="40A740B4" w14:textId="77777777" w:rsidR="00552616" w:rsidRDefault="00552616" w:rsidP="00552616">
      <w:pPr>
        <w:spacing w:line="389" w:lineRule="exact"/>
      </w:pPr>
    </w:p>
    <w:p w14:paraId="4DCFCD43" w14:textId="19BE0A8E" w:rsidR="00552616" w:rsidRDefault="00072414" w:rsidP="00552616">
      <w:pPr>
        <w:spacing w:line="0" w:lineRule="atLeast"/>
        <w:jc w:val="center"/>
        <w:rPr>
          <w:b/>
          <w:sz w:val="24"/>
        </w:rPr>
      </w:pPr>
      <w:r>
        <w:rPr>
          <w:b/>
          <w:sz w:val="24"/>
        </w:rPr>
        <w:t>1</w:t>
      </w:r>
    </w:p>
    <w:p w14:paraId="4CFA082D" w14:textId="77777777" w:rsidR="008A04E9" w:rsidRPr="008A04E9" w:rsidRDefault="008A04E9" w:rsidP="008A04E9">
      <w:pPr>
        <w:rPr>
          <w:sz w:val="24"/>
        </w:rPr>
      </w:pPr>
    </w:p>
    <w:p w14:paraId="6B6A066A" w14:textId="3AFD9F5F" w:rsidR="008A04E9" w:rsidRPr="008A04E9" w:rsidRDefault="008A04E9" w:rsidP="008A04E9">
      <w:pPr>
        <w:tabs>
          <w:tab w:val="center" w:pos="4788"/>
        </w:tabs>
        <w:rPr>
          <w:sz w:val="24"/>
        </w:rPr>
        <w:sectPr w:rsidR="008A04E9" w:rsidRPr="008A04E9" w:rsidSect="00072414">
          <w:pgSz w:w="11900" w:h="16838"/>
          <w:pgMar w:top="1438" w:right="1104" w:bottom="413" w:left="1220" w:header="0" w:footer="576" w:gutter="0"/>
          <w:pgNumType w:start="1"/>
          <w:cols w:space="720"/>
          <w:docGrid w:linePitch="360"/>
        </w:sectPr>
      </w:pPr>
    </w:p>
    <w:p w14:paraId="37F000F3" w14:textId="7FB7888E" w:rsidR="00552616" w:rsidRDefault="00552616" w:rsidP="00552616">
      <w:pPr>
        <w:spacing w:line="356" w:lineRule="auto"/>
        <w:jc w:val="both"/>
        <w:rPr>
          <w:sz w:val="28"/>
        </w:rPr>
      </w:pPr>
      <w:bookmarkStart w:id="11" w:name="page10"/>
      <w:bookmarkEnd w:id="11"/>
      <w:r>
        <w:rPr>
          <w:sz w:val="28"/>
        </w:rPr>
        <w:lastRenderedPageBreak/>
        <w:t>The rotary/stirring motion is achieved in this project by drilling Machine. For this motion setup, design of a new tool was made in which one end of tool cylindrical tapered and in circular cross section which is inserted and fixed with collet of the machine and the other end of the tool is designed like fork having two teeth at required gap for the project. The tooth having align screw to fix the work piece firmly.</w:t>
      </w:r>
    </w:p>
    <w:p w14:paraId="0D614CA9" w14:textId="77777777" w:rsidR="00552616" w:rsidRDefault="00552616" w:rsidP="00552616">
      <w:pPr>
        <w:spacing w:line="231" w:lineRule="exact"/>
      </w:pPr>
    </w:p>
    <w:p w14:paraId="68C6B5D3" w14:textId="77777777" w:rsidR="00552616" w:rsidRDefault="00552616" w:rsidP="00552616">
      <w:pPr>
        <w:spacing w:line="355" w:lineRule="auto"/>
        <w:jc w:val="both"/>
        <w:rPr>
          <w:sz w:val="28"/>
        </w:rPr>
      </w:pPr>
      <w:r>
        <w:rPr>
          <w:sz w:val="28"/>
        </w:rPr>
        <w:t>The drilling machine has speed variation depending on the pulley setup. In this project, the surface roughness is measured for the different speed ranges of all the individual work piece. The behaviour of the MR Fluid and the work piece is observed from the initial to the maximum speed ranges.</w:t>
      </w:r>
    </w:p>
    <w:p w14:paraId="2A3A55F7" w14:textId="77777777" w:rsidR="00552616" w:rsidRDefault="00552616" w:rsidP="00552616">
      <w:pPr>
        <w:spacing w:line="227" w:lineRule="exact"/>
      </w:pPr>
    </w:p>
    <w:p w14:paraId="1B00B74E" w14:textId="77777777" w:rsidR="00552616" w:rsidRDefault="00552616" w:rsidP="00552616">
      <w:pPr>
        <w:spacing w:line="346" w:lineRule="auto"/>
        <w:jc w:val="both"/>
        <w:rPr>
          <w:sz w:val="28"/>
        </w:rPr>
      </w:pPr>
      <w:r>
        <w:rPr>
          <w:sz w:val="28"/>
        </w:rPr>
        <w:t xml:space="preserve">Hence, </w:t>
      </w:r>
      <w:proofErr w:type="gramStart"/>
      <w:r>
        <w:rPr>
          <w:sz w:val="28"/>
        </w:rPr>
        <w:t>In</w:t>
      </w:r>
      <w:proofErr w:type="gramEnd"/>
      <w:r>
        <w:rPr>
          <w:sz w:val="28"/>
        </w:rPr>
        <w:t xml:space="preserve"> this MR Fluid based machining process, the parameters are analyzed by varying composition of material and also by varying angular speed of work piece.</w:t>
      </w:r>
    </w:p>
    <w:p w14:paraId="0584E542" w14:textId="77777777" w:rsidR="00552616" w:rsidRDefault="00552616" w:rsidP="00552616">
      <w:pPr>
        <w:spacing w:line="346" w:lineRule="auto"/>
        <w:jc w:val="both"/>
        <w:rPr>
          <w:sz w:val="28"/>
        </w:rPr>
      </w:pPr>
    </w:p>
    <w:p w14:paraId="565BD81C" w14:textId="77777777" w:rsidR="00552616" w:rsidRDefault="00552616" w:rsidP="00552616">
      <w:pPr>
        <w:widowControl/>
        <w:numPr>
          <w:ilvl w:val="1"/>
          <w:numId w:val="16"/>
        </w:numPr>
        <w:autoSpaceDE/>
        <w:autoSpaceDN/>
        <w:rPr>
          <w:b/>
          <w:sz w:val="32"/>
        </w:rPr>
      </w:pPr>
      <w:r>
        <w:rPr>
          <w:b/>
          <w:sz w:val="32"/>
        </w:rPr>
        <w:t>Problem Identification</w:t>
      </w:r>
    </w:p>
    <w:p w14:paraId="1C7EA0C9" w14:textId="77777777" w:rsidR="00552616" w:rsidRDefault="00552616" w:rsidP="00552616">
      <w:pPr>
        <w:spacing w:line="360" w:lineRule="auto"/>
        <w:jc w:val="both"/>
        <w:rPr>
          <w:sz w:val="28"/>
        </w:rPr>
      </w:pPr>
      <w:r>
        <w:rPr>
          <w:sz w:val="28"/>
        </w:rPr>
        <w:t xml:space="preserve">   </w:t>
      </w:r>
      <w:r>
        <w:rPr>
          <w:sz w:val="28"/>
        </w:rPr>
        <w:tab/>
      </w:r>
    </w:p>
    <w:p w14:paraId="40EB071A" w14:textId="79E41DFB" w:rsidR="00552616" w:rsidRDefault="00552616" w:rsidP="00552616">
      <w:pPr>
        <w:spacing w:line="360" w:lineRule="auto"/>
        <w:ind w:firstLine="720"/>
        <w:jc w:val="both"/>
        <w:rPr>
          <w:sz w:val="28"/>
        </w:rPr>
      </w:pPr>
      <w:r>
        <w:rPr>
          <w:sz w:val="28"/>
        </w:rPr>
        <w:t xml:space="preserve">As in conventional machining process, which uses heavy machineries to perform machining operation and will not provide surface finish beyond certain point Moreover this operation is time consuming which requires skilled labour to perform the operation. </w:t>
      </w:r>
      <w:proofErr w:type="gramStart"/>
      <w:r>
        <w:rPr>
          <w:sz w:val="28"/>
        </w:rPr>
        <w:t>Also</w:t>
      </w:r>
      <w:proofErr w:type="gramEnd"/>
      <w:r>
        <w:rPr>
          <w:sz w:val="28"/>
        </w:rPr>
        <w:t xml:space="preserve"> the working environment becomes untidy due the chip disposal. This also includes the surface roughness influenced by various parameters such as feed rate, cutting speed, depth of cut, type of cutting tool. Since many industrial requirements are expecting good surface finish that cannot be satisfied by conventional methods and </w:t>
      </w:r>
      <w:r w:rsidR="00822D2E">
        <w:rPr>
          <w:sz w:val="28"/>
        </w:rPr>
        <w:t>to</w:t>
      </w:r>
      <w:r>
        <w:rPr>
          <w:sz w:val="28"/>
        </w:rPr>
        <w:t xml:space="preserve"> provide good surface finish an alternative method called MR fluid is implemented.</w:t>
      </w:r>
    </w:p>
    <w:p w14:paraId="137C403F" w14:textId="77777777" w:rsidR="00552616" w:rsidRDefault="00552616" w:rsidP="00552616">
      <w:pPr>
        <w:spacing w:line="360" w:lineRule="auto"/>
        <w:jc w:val="both"/>
        <w:rPr>
          <w:sz w:val="28"/>
        </w:rPr>
      </w:pPr>
    </w:p>
    <w:p w14:paraId="6B53CF80" w14:textId="77777777" w:rsidR="00072414" w:rsidRDefault="00552616" w:rsidP="006C0BAB">
      <w:pPr>
        <w:spacing w:line="360" w:lineRule="auto"/>
        <w:ind w:firstLine="720"/>
        <w:jc w:val="both"/>
        <w:rPr>
          <w:sz w:val="28"/>
        </w:rPr>
      </w:pPr>
      <w:r>
        <w:rPr>
          <w:sz w:val="28"/>
        </w:rPr>
        <w:t xml:space="preserve">On other hand, the work piece carried out is subjected to shear stress which affects the work piece directly whereas in MR </w:t>
      </w:r>
      <w:r w:rsidR="00BD4B82">
        <w:rPr>
          <w:sz w:val="28"/>
        </w:rPr>
        <w:t>fluid-based</w:t>
      </w:r>
      <w:r>
        <w:rPr>
          <w:sz w:val="28"/>
        </w:rPr>
        <w:t xml:space="preserve"> machining the work piece is not affected by any form of external stresses. </w:t>
      </w:r>
    </w:p>
    <w:p w14:paraId="4F870801" w14:textId="77777777" w:rsidR="00072414" w:rsidRDefault="00072414" w:rsidP="006C0BAB">
      <w:pPr>
        <w:spacing w:line="360" w:lineRule="auto"/>
        <w:ind w:firstLine="720"/>
        <w:jc w:val="both"/>
        <w:rPr>
          <w:sz w:val="28"/>
        </w:rPr>
      </w:pPr>
    </w:p>
    <w:p w14:paraId="12954216" w14:textId="77777777" w:rsidR="00072414" w:rsidRDefault="00072414" w:rsidP="006C0BAB">
      <w:pPr>
        <w:spacing w:line="360" w:lineRule="auto"/>
        <w:ind w:firstLine="720"/>
        <w:jc w:val="both"/>
        <w:rPr>
          <w:sz w:val="28"/>
        </w:rPr>
      </w:pPr>
      <w:r>
        <w:rPr>
          <w:sz w:val="28"/>
        </w:rPr>
        <w:t xml:space="preserve">                                                2                                                                         </w:t>
      </w:r>
    </w:p>
    <w:p w14:paraId="57C455FA" w14:textId="77777777" w:rsidR="00072414" w:rsidRDefault="00072414" w:rsidP="006C0BAB">
      <w:pPr>
        <w:spacing w:line="360" w:lineRule="auto"/>
        <w:ind w:firstLine="720"/>
        <w:jc w:val="both"/>
        <w:rPr>
          <w:sz w:val="28"/>
        </w:rPr>
      </w:pPr>
    </w:p>
    <w:p w14:paraId="05DE57D8" w14:textId="1F513BE3" w:rsidR="00552616" w:rsidRDefault="00072414" w:rsidP="00072414">
      <w:pPr>
        <w:spacing w:line="346" w:lineRule="auto"/>
        <w:ind w:firstLine="720"/>
        <w:jc w:val="both"/>
        <w:rPr>
          <w:sz w:val="28"/>
        </w:rPr>
      </w:pPr>
      <w:r w:rsidRPr="00072414">
        <w:rPr>
          <w:sz w:val="28"/>
        </w:rPr>
        <w:t xml:space="preserve">The conventional machining process requires cooling agent and lubricant to avoid heat, but MR fluid-based machining. </w:t>
      </w:r>
      <w:r>
        <w:rPr>
          <w:sz w:val="28"/>
        </w:rPr>
        <w:t xml:space="preserve"> </w:t>
      </w:r>
      <w:r w:rsidRPr="00072414">
        <w:rPr>
          <w:sz w:val="28"/>
        </w:rPr>
        <w:t xml:space="preserve">process does not require any coolant because the fluid itself acts as </w:t>
      </w:r>
      <w:r w:rsidR="007C0D7A" w:rsidRPr="00072414">
        <w:rPr>
          <w:sz w:val="28"/>
        </w:rPr>
        <w:t>a</w:t>
      </w:r>
      <w:r w:rsidRPr="00072414">
        <w:rPr>
          <w:sz w:val="28"/>
        </w:rPr>
        <w:t xml:space="preserve"> cooling agent and eliminates heat.</w:t>
      </w:r>
      <w:r w:rsidR="00552616">
        <w:rPr>
          <w:sz w:val="28"/>
        </w:rPr>
        <w:tab/>
      </w:r>
    </w:p>
    <w:p w14:paraId="5A18AA86" w14:textId="77777777" w:rsidR="00072414" w:rsidRDefault="00072414" w:rsidP="00552616">
      <w:pPr>
        <w:spacing w:line="346" w:lineRule="auto"/>
        <w:ind w:firstLine="720"/>
        <w:jc w:val="both"/>
        <w:rPr>
          <w:sz w:val="28"/>
        </w:rPr>
      </w:pPr>
    </w:p>
    <w:p w14:paraId="3DDCBBDB" w14:textId="65B070FA" w:rsidR="00552616" w:rsidRDefault="00552616" w:rsidP="00552616">
      <w:pPr>
        <w:spacing w:line="346" w:lineRule="auto"/>
        <w:ind w:firstLine="720"/>
        <w:jc w:val="both"/>
        <w:rPr>
          <w:sz w:val="28"/>
        </w:rPr>
      </w:pPr>
      <w:r>
        <w:rPr>
          <w:sz w:val="28"/>
        </w:rPr>
        <w:t xml:space="preserve">There are other means to obtain finer finish such as </w:t>
      </w:r>
      <w:r w:rsidR="007C0D7A">
        <w:rPr>
          <w:sz w:val="28"/>
        </w:rPr>
        <w:t>jet-based</w:t>
      </w:r>
      <w:r>
        <w:rPr>
          <w:sz w:val="28"/>
        </w:rPr>
        <w:t xml:space="preserve"> machining process but the major drawback it is quite expensive compared to other machining operations. MR </w:t>
      </w:r>
      <w:r w:rsidR="007C0D7A">
        <w:rPr>
          <w:sz w:val="28"/>
        </w:rPr>
        <w:t>fluid-based</w:t>
      </w:r>
      <w:r>
        <w:rPr>
          <w:sz w:val="28"/>
        </w:rPr>
        <w:t xml:space="preserve"> machining process is cheaper way to obtain fine surface finish.</w:t>
      </w:r>
    </w:p>
    <w:p w14:paraId="581F97D9" w14:textId="77777777" w:rsidR="00552616" w:rsidRDefault="00552616" w:rsidP="00552616">
      <w:pPr>
        <w:spacing w:line="200" w:lineRule="exact"/>
      </w:pPr>
    </w:p>
    <w:p w14:paraId="4F11511F" w14:textId="77777777" w:rsidR="00552616" w:rsidRDefault="00552616" w:rsidP="00552616">
      <w:pPr>
        <w:spacing w:line="200" w:lineRule="exact"/>
      </w:pPr>
    </w:p>
    <w:p w14:paraId="666204AD" w14:textId="77777777" w:rsidR="00552616" w:rsidRDefault="00552616" w:rsidP="00552616">
      <w:pPr>
        <w:spacing w:line="200" w:lineRule="exact"/>
      </w:pPr>
    </w:p>
    <w:p w14:paraId="595A48B2" w14:textId="77777777" w:rsidR="00552616" w:rsidRDefault="00552616" w:rsidP="00552616">
      <w:pPr>
        <w:spacing w:line="200" w:lineRule="exact"/>
      </w:pPr>
    </w:p>
    <w:p w14:paraId="77A3CB6C" w14:textId="77777777" w:rsidR="00552616" w:rsidRDefault="00552616" w:rsidP="00552616">
      <w:pPr>
        <w:spacing w:line="200" w:lineRule="exact"/>
      </w:pPr>
    </w:p>
    <w:p w14:paraId="61BFEA9D" w14:textId="77777777" w:rsidR="00552616" w:rsidRDefault="00552616" w:rsidP="00552616">
      <w:pPr>
        <w:spacing w:line="200" w:lineRule="exact"/>
      </w:pPr>
    </w:p>
    <w:p w14:paraId="1A9876F5" w14:textId="77777777" w:rsidR="00552616" w:rsidRDefault="00552616" w:rsidP="00552616">
      <w:pPr>
        <w:spacing w:line="200" w:lineRule="exact"/>
      </w:pPr>
    </w:p>
    <w:p w14:paraId="66185A63" w14:textId="77777777" w:rsidR="00552616" w:rsidRDefault="00552616" w:rsidP="00552616">
      <w:pPr>
        <w:spacing w:line="200" w:lineRule="exact"/>
      </w:pPr>
    </w:p>
    <w:p w14:paraId="4F506972" w14:textId="77777777" w:rsidR="00552616" w:rsidRDefault="00552616" w:rsidP="00552616">
      <w:pPr>
        <w:spacing w:line="200" w:lineRule="exact"/>
      </w:pPr>
    </w:p>
    <w:p w14:paraId="5AEA2051" w14:textId="77777777" w:rsidR="00552616" w:rsidRDefault="00552616" w:rsidP="00552616">
      <w:pPr>
        <w:spacing w:line="200" w:lineRule="exact"/>
      </w:pPr>
    </w:p>
    <w:p w14:paraId="62E69E76" w14:textId="77777777" w:rsidR="00552616" w:rsidRDefault="00552616" w:rsidP="00552616">
      <w:pPr>
        <w:spacing w:line="200" w:lineRule="exact"/>
      </w:pPr>
    </w:p>
    <w:p w14:paraId="445A094E" w14:textId="77777777" w:rsidR="00552616" w:rsidRDefault="00552616" w:rsidP="00552616">
      <w:pPr>
        <w:spacing w:line="200" w:lineRule="exact"/>
      </w:pPr>
    </w:p>
    <w:p w14:paraId="4D23D984" w14:textId="77777777" w:rsidR="00552616" w:rsidRDefault="00552616" w:rsidP="00552616">
      <w:pPr>
        <w:spacing w:line="200" w:lineRule="exact"/>
      </w:pPr>
    </w:p>
    <w:p w14:paraId="735C712B" w14:textId="77777777" w:rsidR="00552616" w:rsidRDefault="00552616" w:rsidP="00552616">
      <w:pPr>
        <w:spacing w:line="200" w:lineRule="exact"/>
      </w:pPr>
    </w:p>
    <w:p w14:paraId="3C6E851E" w14:textId="77777777" w:rsidR="00552616" w:rsidRDefault="00552616" w:rsidP="00552616">
      <w:pPr>
        <w:spacing w:line="200" w:lineRule="exact"/>
      </w:pPr>
    </w:p>
    <w:p w14:paraId="76F5AB88" w14:textId="77777777" w:rsidR="00552616" w:rsidRDefault="00552616" w:rsidP="00552616">
      <w:pPr>
        <w:spacing w:line="200" w:lineRule="exact"/>
      </w:pPr>
    </w:p>
    <w:p w14:paraId="49C2863A" w14:textId="77777777" w:rsidR="00552616" w:rsidRDefault="00552616" w:rsidP="00552616">
      <w:pPr>
        <w:spacing w:line="200" w:lineRule="exact"/>
      </w:pPr>
    </w:p>
    <w:p w14:paraId="46A448CB" w14:textId="77777777" w:rsidR="00552616" w:rsidRDefault="00552616" w:rsidP="00552616">
      <w:pPr>
        <w:spacing w:line="200" w:lineRule="exact"/>
      </w:pPr>
    </w:p>
    <w:p w14:paraId="278978E7" w14:textId="77777777" w:rsidR="00552616" w:rsidRDefault="00552616" w:rsidP="00552616">
      <w:pPr>
        <w:spacing w:line="200" w:lineRule="exact"/>
      </w:pPr>
    </w:p>
    <w:p w14:paraId="5FEFF1A2" w14:textId="77777777" w:rsidR="00552616" w:rsidRDefault="00552616" w:rsidP="00552616">
      <w:pPr>
        <w:spacing w:line="200" w:lineRule="exact"/>
      </w:pPr>
    </w:p>
    <w:p w14:paraId="1315CB24" w14:textId="77777777" w:rsidR="00552616" w:rsidRDefault="00552616" w:rsidP="00552616">
      <w:pPr>
        <w:spacing w:line="200" w:lineRule="exact"/>
      </w:pPr>
    </w:p>
    <w:p w14:paraId="461EDE26" w14:textId="77777777" w:rsidR="00552616" w:rsidRDefault="00552616" w:rsidP="00552616">
      <w:pPr>
        <w:spacing w:line="200" w:lineRule="exact"/>
      </w:pPr>
    </w:p>
    <w:p w14:paraId="293D28E1" w14:textId="77777777" w:rsidR="00552616" w:rsidRDefault="00552616" w:rsidP="00552616">
      <w:pPr>
        <w:spacing w:line="200" w:lineRule="exact"/>
      </w:pPr>
    </w:p>
    <w:p w14:paraId="2A5607BF" w14:textId="77777777" w:rsidR="00552616" w:rsidRDefault="00552616" w:rsidP="00552616">
      <w:pPr>
        <w:spacing w:line="200" w:lineRule="exact"/>
      </w:pPr>
    </w:p>
    <w:p w14:paraId="4173F338" w14:textId="77777777" w:rsidR="00552616" w:rsidRDefault="00552616" w:rsidP="00552616">
      <w:pPr>
        <w:spacing w:line="200" w:lineRule="exact"/>
      </w:pPr>
    </w:p>
    <w:p w14:paraId="1846741A" w14:textId="77777777" w:rsidR="00552616" w:rsidRDefault="00552616" w:rsidP="00552616">
      <w:pPr>
        <w:spacing w:line="200" w:lineRule="exact"/>
      </w:pPr>
    </w:p>
    <w:p w14:paraId="61E0CB3B" w14:textId="77777777" w:rsidR="00552616" w:rsidRDefault="00552616" w:rsidP="00552616">
      <w:pPr>
        <w:spacing w:line="200" w:lineRule="exact"/>
      </w:pPr>
    </w:p>
    <w:p w14:paraId="07E182B5" w14:textId="77777777" w:rsidR="00552616" w:rsidRDefault="00552616" w:rsidP="00552616">
      <w:pPr>
        <w:spacing w:line="200" w:lineRule="exact"/>
      </w:pPr>
    </w:p>
    <w:p w14:paraId="71601F49" w14:textId="77777777" w:rsidR="00552616" w:rsidRDefault="00552616" w:rsidP="00552616">
      <w:pPr>
        <w:spacing w:line="200" w:lineRule="exact"/>
      </w:pPr>
    </w:p>
    <w:p w14:paraId="0F9D22F1" w14:textId="77777777" w:rsidR="00552616" w:rsidRDefault="00552616" w:rsidP="00552616">
      <w:pPr>
        <w:spacing w:line="200" w:lineRule="exact"/>
      </w:pPr>
    </w:p>
    <w:p w14:paraId="1A522EED" w14:textId="77777777" w:rsidR="00552616" w:rsidRDefault="00552616" w:rsidP="00552616">
      <w:pPr>
        <w:spacing w:line="200" w:lineRule="exact"/>
      </w:pPr>
    </w:p>
    <w:p w14:paraId="5DDEF67D" w14:textId="77777777" w:rsidR="00552616" w:rsidRDefault="00552616" w:rsidP="00552616">
      <w:pPr>
        <w:spacing w:line="200" w:lineRule="exact"/>
      </w:pPr>
    </w:p>
    <w:p w14:paraId="4DA302AF" w14:textId="77777777" w:rsidR="00552616" w:rsidRDefault="00552616" w:rsidP="00552616">
      <w:pPr>
        <w:spacing w:line="200" w:lineRule="exact"/>
      </w:pPr>
    </w:p>
    <w:p w14:paraId="01AAD549" w14:textId="77777777" w:rsidR="00552616" w:rsidRDefault="00552616" w:rsidP="00552616">
      <w:pPr>
        <w:spacing w:line="200" w:lineRule="exact"/>
      </w:pPr>
    </w:p>
    <w:p w14:paraId="11C4FF9B" w14:textId="77777777" w:rsidR="00552616" w:rsidRDefault="00552616" w:rsidP="00552616">
      <w:pPr>
        <w:spacing w:line="200" w:lineRule="exact"/>
      </w:pPr>
    </w:p>
    <w:p w14:paraId="4D8E859F" w14:textId="77777777" w:rsidR="00552616" w:rsidRDefault="00552616" w:rsidP="00552616">
      <w:pPr>
        <w:spacing w:line="200" w:lineRule="exact"/>
      </w:pPr>
    </w:p>
    <w:p w14:paraId="7AFFF40D" w14:textId="77777777" w:rsidR="006C2AD9" w:rsidRDefault="006C2AD9" w:rsidP="00552616">
      <w:pPr>
        <w:spacing w:line="200" w:lineRule="exact"/>
      </w:pPr>
    </w:p>
    <w:p w14:paraId="3F14C34B" w14:textId="77777777" w:rsidR="006C2AD9" w:rsidRDefault="006C2AD9" w:rsidP="00552616">
      <w:pPr>
        <w:spacing w:line="200" w:lineRule="exact"/>
      </w:pPr>
    </w:p>
    <w:p w14:paraId="5B28DA13" w14:textId="77777777" w:rsidR="006C2AD9" w:rsidRDefault="006C2AD9" w:rsidP="00552616">
      <w:pPr>
        <w:spacing w:line="200" w:lineRule="exact"/>
      </w:pPr>
    </w:p>
    <w:p w14:paraId="25B005CF" w14:textId="77777777" w:rsidR="006C2AD9" w:rsidRDefault="006C2AD9" w:rsidP="00552616">
      <w:pPr>
        <w:spacing w:line="200" w:lineRule="exact"/>
      </w:pPr>
    </w:p>
    <w:p w14:paraId="4264E829" w14:textId="77777777" w:rsidR="006C2AD9" w:rsidRDefault="006C2AD9" w:rsidP="00552616">
      <w:pPr>
        <w:spacing w:line="200" w:lineRule="exact"/>
      </w:pPr>
    </w:p>
    <w:p w14:paraId="7973C0EB" w14:textId="77777777" w:rsidR="006C2AD9" w:rsidRDefault="006C2AD9" w:rsidP="00552616">
      <w:pPr>
        <w:spacing w:line="200" w:lineRule="exact"/>
      </w:pPr>
    </w:p>
    <w:p w14:paraId="30F1BC80" w14:textId="77777777" w:rsidR="006C2AD9" w:rsidRDefault="006C2AD9" w:rsidP="00552616">
      <w:pPr>
        <w:spacing w:line="200" w:lineRule="exact"/>
      </w:pPr>
    </w:p>
    <w:p w14:paraId="5EB69419" w14:textId="77777777" w:rsidR="006C2AD9" w:rsidRDefault="006C2AD9" w:rsidP="00552616">
      <w:pPr>
        <w:spacing w:line="200" w:lineRule="exact"/>
      </w:pPr>
    </w:p>
    <w:p w14:paraId="7D0668A7" w14:textId="77777777" w:rsidR="006C2AD9" w:rsidRDefault="006C2AD9" w:rsidP="00552616">
      <w:pPr>
        <w:spacing w:line="200" w:lineRule="exact"/>
      </w:pPr>
    </w:p>
    <w:p w14:paraId="1650D9C3" w14:textId="77777777" w:rsidR="006C2AD9" w:rsidRDefault="006C2AD9" w:rsidP="00552616">
      <w:pPr>
        <w:spacing w:line="200" w:lineRule="exact"/>
      </w:pPr>
    </w:p>
    <w:p w14:paraId="52FEE493" w14:textId="77777777" w:rsidR="006C2AD9" w:rsidRDefault="006C2AD9" w:rsidP="00552616">
      <w:pPr>
        <w:spacing w:line="200" w:lineRule="exact"/>
      </w:pPr>
    </w:p>
    <w:p w14:paraId="199F918F" w14:textId="77777777" w:rsidR="006C2AD9" w:rsidRDefault="006C2AD9" w:rsidP="00552616">
      <w:pPr>
        <w:spacing w:line="200" w:lineRule="exact"/>
      </w:pPr>
    </w:p>
    <w:p w14:paraId="24966810" w14:textId="77777777" w:rsidR="006C2AD9" w:rsidRDefault="006C2AD9" w:rsidP="00552616">
      <w:pPr>
        <w:spacing w:line="200" w:lineRule="exact"/>
      </w:pPr>
    </w:p>
    <w:p w14:paraId="0C4BCCFC" w14:textId="77777777" w:rsidR="006C2AD9" w:rsidRDefault="006C2AD9" w:rsidP="00552616">
      <w:pPr>
        <w:spacing w:line="200" w:lineRule="exact"/>
      </w:pPr>
    </w:p>
    <w:p w14:paraId="4E7EF892" w14:textId="49BCA784" w:rsidR="006C2AD9" w:rsidRDefault="00072414" w:rsidP="00552616">
      <w:pPr>
        <w:spacing w:line="200" w:lineRule="exact"/>
      </w:pPr>
      <w:r>
        <w:tab/>
      </w:r>
      <w:r>
        <w:tab/>
      </w:r>
      <w:r>
        <w:tab/>
      </w:r>
      <w:r>
        <w:tab/>
      </w:r>
      <w:r>
        <w:tab/>
        <w:t xml:space="preserve">           3</w:t>
      </w:r>
    </w:p>
    <w:p w14:paraId="064A86BD" w14:textId="77777777" w:rsidR="006C2AD9" w:rsidRDefault="006C2AD9" w:rsidP="00552616">
      <w:pPr>
        <w:spacing w:line="200" w:lineRule="exact"/>
      </w:pPr>
    </w:p>
    <w:p w14:paraId="01F4D5DF" w14:textId="77777777" w:rsidR="006C2AD9" w:rsidRDefault="006C2AD9" w:rsidP="00552616">
      <w:pPr>
        <w:spacing w:line="200" w:lineRule="exact"/>
      </w:pPr>
    </w:p>
    <w:p w14:paraId="25E6EFD7" w14:textId="77777777" w:rsidR="00072414" w:rsidRDefault="00072414" w:rsidP="00072414">
      <w:pPr>
        <w:spacing w:line="0" w:lineRule="atLeast"/>
        <w:rPr>
          <w:b/>
          <w:sz w:val="32"/>
        </w:rPr>
      </w:pPr>
      <w:bookmarkStart w:id="12" w:name="CHAPTER_2"/>
      <w:bookmarkEnd w:id="12"/>
    </w:p>
    <w:p w14:paraId="33CDE919" w14:textId="525892F2" w:rsidR="00BD4B82" w:rsidRDefault="00072414" w:rsidP="00072414">
      <w:pPr>
        <w:spacing w:line="0" w:lineRule="atLeast"/>
        <w:rPr>
          <w:b/>
          <w:sz w:val="32"/>
        </w:rPr>
      </w:pPr>
      <w:r>
        <w:rPr>
          <w:b/>
          <w:sz w:val="32"/>
        </w:rPr>
        <w:t xml:space="preserve">                                              </w:t>
      </w:r>
      <w:r w:rsidR="00BD4B82">
        <w:rPr>
          <w:b/>
          <w:sz w:val="32"/>
        </w:rPr>
        <w:t>CHAPTER 2</w:t>
      </w:r>
    </w:p>
    <w:p w14:paraId="7D743D65" w14:textId="77777777" w:rsidR="00BD4B82" w:rsidRDefault="00BD4B82" w:rsidP="00BD4B82">
      <w:pPr>
        <w:spacing w:line="0" w:lineRule="atLeast"/>
        <w:ind w:left="3020"/>
        <w:rPr>
          <w:b/>
          <w:sz w:val="32"/>
        </w:rPr>
      </w:pPr>
    </w:p>
    <w:p w14:paraId="6F64394F" w14:textId="0FB6131D" w:rsidR="00BD4B82" w:rsidRDefault="00BD4B82" w:rsidP="00BD4B82">
      <w:pPr>
        <w:spacing w:line="0" w:lineRule="atLeast"/>
        <w:ind w:left="2880"/>
        <w:rPr>
          <w:b/>
          <w:sz w:val="32"/>
        </w:rPr>
      </w:pPr>
      <w:r>
        <w:rPr>
          <w:b/>
          <w:sz w:val="32"/>
        </w:rPr>
        <w:t>LITERATURE REVIEW</w:t>
      </w:r>
    </w:p>
    <w:p w14:paraId="72F78202" w14:textId="77777777" w:rsidR="00BD4B82" w:rsidRDefault="00BD4B82" w:rsidP="00BD4B82">
      <w:pPr>
        <w:spacing w:line="0" w:lineRule="atLeast"/>
        <w:jc w:val="center"/>
        <w:rPr>
          <w:b/>
          <w:sz w:val="32"/>
        </w:rPr>
      </w:pPr>
    </w:p>
    <w:p w14:paraId="1C437FBD" w14:textId="77777777" w:rsidR="00BD4B82" w:rsidRDefault="00BD4B82" w:rsidP="00BD4B82">
      <w:pPr>
        <w:spacing w:line="0" w:lineRule="atLeast"/>
        <w:rPr>
          <w:b/>
          <w:sz w:val="32"/>
        </w:rPr>
      </w:pPr>
      <w:r>
        <w:rPr>
          <w:b/>
          <w:sz w:val="32"/>
        </w:rPr>
        <w:t>2.1 History of Magneto rheological Finishing:</w:t>
      </w:r>
    </w:p>
    <w:p w14:paraId="6488369F" w14:textId="77777777" w:rsidR="00BD4B82" w:rsidRDefault="00BD4B82" w:rsidP="00BD4B82">
      <w:pPr>
        <w:spacing w:line="391" w:lineRule="exact"/>
      </w:pPr>
    </w:p>
    <w:p w14:paraId="58A45E1B" w14:textId="77777777" w:rsidR="00BD4B82" w:rsidRDefault="00BD4B82" w:rsidP="00BD4B82">
      <w:pPr>
        <w:spacing w:line="355" w:lineRule="auto"/>
        <w:ind w:firstLine="720"/>
        <w:jc w:val="both"/>
        <w:rPr>
          <w:sz w:val="28"/>
        </w:rPr>
      </w:pPr>
      <w:r>
        <w:rPr>
          <w:sz w:val="28"/>
        </w:rPr>
        <w:t>Magneto rheological finishing (MRF) is deterministic method for producing complex optics with accuracy less than 50nm and surface roughness less than 1nm. MRF was invented at the Luikov Institute of Heat and Mass Transfer in Minsk, Belarus in the late 1980s by a team led by William Kordonski.</w:t>
      </w:r>
    </w:p>
    <w:p w14:paraId="34BB24AD" w14:textId="77777777" w:rsidR="00BD4B82" w:rsidRDefault="00BD4B82" w:rsidP="00BD4B82">
      <w:pPr>
        <w:spacing w:line="231" w:lineRule="exact"/>
      </w:pPr>
    </w:p>
    <w:p w14:paraId="0A7AC5C9" w14:textId="77777777" w:rsidR="00BD4B82" w:rsidRDefault="00BD4B82" w:rsidP="00BD4B82">
      <w:pPr>
        <w:spacing w:line="355" w:lineRule="auto"/>
        <w:jc w:val="both"/>
        <w:rPr>
          <w:sz w:val="28"/>
        </w:rPr>
      </w:pPr>
      <w:r>
        <w:rPr>
          <w:sz w:val="28"/>
        </w:rPr>
        <w:t>Inventor of MRF, William started work on magneto rheological (MR) fluids, which are suspensions of micron-size ferromagnetic particles, such as iron, in fluids such as oil or water. The viscosity of the fluid increases in the presence of a magnetic field. The stronger the field, the stiffer the fluid becomes. The increase in viscosity in the presence of a magnetic field called the magneto-viscous effect.</w:t>
      </w:r>
    </w:p>
    <w:p w14:paraId="230267B1" w14:textId="77777777" w:rsidR="00BD4B82" w:rsidRDefault="00BD4B82" w:rsidP="00BD4B82">
      <w:pPr>
        <w:spacing w:line="231" w:lineRule="exact"/>
      </w:pPr>
    </w:p>
    <w:p w14:paraId="2E50C991" w14:textId="77777777" w:rsidR="00BD4B82" w:rsidRDefault="00BD4B82" w:rsidP="00BD4B82">
      <w:pPr>
        <w:spacing w:line="356" w:lineRule="auto"/>
        <w:jc w:val="both"/>
        <w:rPr>
          <w:sz w:val="28"/>
        </w:rPr>
      </w:pPr>
      <w:r>
        <w:rPr>
          <w:sz w:val="28"/>
        </w:rPr>
        <w:t>Initial interest was in using MR Fluids for mechanical applications such as vibrational damping and actuators. The main challenge was to create stable MR Fluid suspensions, rather than thick paste like mixture of solids and liquids. To measure the mechanical properties of MR Fluid, William Kordonski and their co researchers built the first magneto rheometer.</w:t>
      </w:r>
    </w:p>
    <w:p w14:paraId="6C519877" w14:textId="77777777" w:rsidR="00BD4B82" w:rsidRDefault="00BD4B82" w:rsidP="00BD4B82">
      <w:pPr>
        <w:spacing w:line="0" w:lineRule="atLeast"/>
        <w:jc w:val="both"/>
        <w:rPr>
          <w:b/>
          <w:sz w:val="24"/>
        </w:rPr>
      </w:pPr>
    </w:p>
    <w:p w14:paraId="1152F070" w14:textId="19780F36" w:rsidR="00BD4B82" w:rsidRDefault="00BD4B82" w:rsidP="006B705E">
      <w:pPr>
        <w:spacing w:line="357" w:lineRule="auto"/>
        <w:ind w:firstLine="720"/>
        <w:rPr>
          <w:sz w:val="28"/>
        </w:rPr>
        <w:sectPr w:rsidR="00BD4B82">
          <w:footerReference w:type="default" r:id="rId11"/>
          <w:pgSz w:w="11900" w:h="16838"/>
          <w:pgMar w:top="1440" w:right="1104" w:bottom="413" w:left="1220" w:header="0" w:footer="0" w:gutter="0"/>
          <w:cols w:space="720"/>
          <w:docGrid w:linePitch="360"/>
        </w:sectPr>
      </w:pPr>
      <w:r>
        <w:rPr>
          <w:sz w:val="28"/>
        </w:rPr>
        <w:t xml:space="preserve">William’s group had an operating magneto rheological finishing (MRF) machine in Minsk. The first experiment by MR Fluid is done to obtain aspheric surfaces for optical glasses were made. A work piece such as ground glass lens is held on a rotating spindle. The spindle holding the work piece spins at 700 rpm and can be tipped from vertical to 25º off vertical. MR Fluid stiffens by a factor of 100 when it enters the 4-kilogauss magnetic field near the work piece. The stiffened fluid conforms to the shape of the work </w:t>
      </w:r>
      <w:r w:rsidR="002972C0">
        <w:rPr>
          <w:sz w:val="28"/>
        </w:rPr>
        <w:t xml:space="preserve">.                     </w:t>
      </w:r>
      <w:r w:rsidR="00072414">
        <w:rPr>
          <w:sz w:val="28"/>
        </w:rPr>
        <w:br/>
      </w:r>
      <w:r w:rsidR="00072414">
        <w:rPr>
          <w:sz w:val="28"/>
        </w:rPr>
        <w:br/>
        <w:t xml:space="preserve">                                                                      4</w:t>
      </w:r>
    </w:p>
    <w:p w14:paraId="35DEBF0C" w14:textId="77777777" w:rsidR="00BD4B82" w:rsidRDefault="00BD4B82" w:rsidP="00BD4B82">
      <w:pPr>
        <w:spacing w:line="0" w:lineRule="atLeast"/>
        <w:rPr>
          <w:b/>
          <w:sz w:val="32"/>
        </w:rPr>
      </w:pPr>
      <w:bookmarkStart w:id="13" w:name="page21"/>
      <w:bookmarkEnd w:id="13"/>
      <w:r>
        <w:rPr>
          <w:b/>
          <w:sz w:val="32"/>
        </w:rPr>
        <w:lastRenderedPageBreak/>
        <w:t>2.2 Friction Behaviour of MR Fluid with Different Materials:</w:t>
      </w:r>
    </w:p>
    <w:p w14:paraId="3D53F857" w14:textId="77777777" w:rsidR="00BD4B82" w:rsidRDefault="00BD4B82" w:rsidP="00BD4B82">
      <w:pPr>
        <w:spacing w:line="397" w:lineRule="exact"/>
      </w:pPr>
    </w:p>
    <w:p w14:paraId="596AF84C" w14:textId="77777777" w:rsidR="00BD4B82" w:rsidRDefault="00BD4B82" w:rsidP="00BD4B82">
      <w:pPr>
        <w:spacing w:line="353" w:lineRule="auto"/>
        <w:ind w:firstLine="720"/>
        <w:jc w:val="both"/>
        <w:rPr>
          <w:sz w:val="28"/>
        </w:rPr>
      </w:pPr>
      <w:r>
        <w:rPr>
          <w:sz w:val="28"/>
        </w:rPr>
        <w:t xml:space="preserve">The objective of this paper is to evaluate the friction and wear characteristics of MR Fluid in working condition with respect to the strength of the magnetic field for the different types of materials. </w:t>
      </w:r>
    </w:p>
    <w:p w14:paraId="77C45B84" w14:textId="77777777" w:rsidR="00BD4B82" w:rsidRDefault="00BD4B82" w:rsidP="00BD4B82">
      <w:pPr>
        <w:spacing w:line="209" w:lineRule="exact"/>
      </w:pPr>
    </w:p>
    <w:p w14:paraId="42F7C3F9" w14:textId="77777777" w:rsidR="00BD4B82" w:rsidRDefault="00BD4B82" w:rsidP="00BD4B82">
      <w:pPr>
        <w:spacing w:line="356" w:lineRule="auto"/>
        <w:jc w:val="both"/>
        <w:rPr>
          <w:sz w:val="28"/>
        </w:rPr>
      </w:pPr>
      <w:r>
        <w:rPr>
          <w:sz w:val="28"/>
        </w:rPr>
        <w:t xml:space="preserve">The surface of the specimen was cleaned by an ultrasonic cleaner with acetone. To understand the impact of variation of the friction coefficient, a low oscillation frequency and small load were set for the experimental conditions. In the test, the effect of magnetic field strength on the friction and wear characteristics is examined for different materials. Although the tester can apply a magnetic field strength of </w:t>
      </w:r>
      <w:proofErr w:type="spellStart"/>
      <w:r>
        <w:rPr>
          <w:sz w:val="28"/>
        </w:rPr>
        <w:t>upto</w:t>
      </w:r>
      <w:proofErr w:type="spellEnd"/>
      <w:r>
        <w:rPr>
          <w:sz w:val="28"/>
        </w:rPr>
        <w:t xml:space="preserve"> 25mT, only 9mT is applied for the test, because MR Fluid is completely converted into a semi solid from liquid state when magnetic strength is over 9mT. The friction characteristics of MR Fluid with boundary friction converted to dry friction on the contact surface are beyond the scope of the study.</w:t>
      </w:r>
    </w:p>
    <w:p w14:paraId="36260C63" w14:textId="77777777" w:rsidR="00BD4B82" w:rsidRDefault="00BD4B82" w:rsidP="00BD4B82">
      <w:pPr>
        <w:spacing w:line="356" w:lineRule="auto"/>
        <w:jc w:val="both"/>
        <w:rPr>
          <w:sz w:val="28"/>
        </w:rPr>
      </w:pPr>
    </w:p>
    <w:p w14:paraId="6CB5FF23" w14:textId="77777777" w:rsidR="00BD4B82" w:rsidRDefault="00BD4B82" w:rsidP="00BD4B82">
      <w:pPr>
        <w:spacing w:line="350" w:lineRule="auto"/>
        <w:rPr>
          <w:b/>
          <w:sz w:val="32"/>
        </w:rPr>
      </w:pPr>
      <w:r>
        <w:rPr>
          <w:b/>
          <w:sz w:val="32"/>
        </w:rPr>
        <w:t>2.3 Effect of various magnetic field strength in different type of MR Fluids:</w:t>
      </w:r>
    </w:p>
    <w:p w14:paraId="1D09E55E" w14:textId="77777777" w:rsidR="00BD4B82" w:rsidRDefault="00BD4B82" w:rsidP="00BD4B82">
      <w:pPr>
        <w:spacing w:line="228" w:lineRule="exact"/>
      </w:pPr>
    </w:p>
    <w:p w14:paraId="1FB1002C" w14:textId="77777777" w:rsidR="00BD4B82" w:rsidRDefault="00BD4B82" w:rsidP="00BD4B82">
      <w:pPr>
        <w:spacing w:line="352" w:lineRule="auto"/>
        <w:ind w:firstLine="720"/>
        <w:jc w:val="both"/>
        <w:rPr>
          <w:sz w:val="28"/>
        </w:rPr>
      </w:pPr>
      <w:r>
        <w:rPr>
          <w:sz w:val="28"/>
        </w:rPr>
        <w:t>Each type of MR Fluid has different properties of viscosity, density, solid content by Wright, and particle weight ratio, which are related to the friction characteristics. The Experimental condition for the test is as shown in the following table.</w:t>
      </w:r>
    </w:p>
    <w:p w14:paraId="6460543A" w14:textId="77777777" w:rsidR="00BD4B82" w:rsidRDefault="00BD4B82" w:rsidP="00BD4B82">
      <w:pPr>
        <w:spacing w:line="352" w:lineRule="auto"/>
        <w:jc w:val="both"/>
        <w:rPr>
          <w:sz w:val="28"/>
        </w:rPr>
      </w:pPr>
    </w:p>
    <w:p w14:paraId="1377521A" w14:textId="2C7F0A15" w:rsidR="00072414" w:rsidRDefault="006B705E" w:rsidP="00BD4B82">
      <w:pPr>
        <w:spacing w:line="357" w:lineRule="auto"/>
        <w:jc w:val="both"/>
        <w:rPr>
          <w:sz w:val="28"/>
        </w:rPr>
      </w:pPr>
      <w:r>
        <w:rPr>
          <w:sz w:val="28"/>
        </w:rPr>
        <w:t>To</w:t>
      </w:r>
      <w:r w:rsidR="00BD4B82">
        <w:rPr>
          <w:sz w:val="28"/>
        </w:rPr>
        <w:t xml:space="preserve"> observe the impact of the friction coefficient under different magnetic field strengths, the friction characteristics of MR Fluids and wear were studied under magnetic fields of 3, 6 and 9mT. The friction coefficient of 122EG, 132DG and 140CG increase with increasing magnetic field strength. Carbonyl Iron particles are constrained in a chain of magnetic particles under the magnetic field, but a few particles have an abrasive influence on friction process.</w:t>
      </w:r>
    </w:p>
    <w:p w14:paraId="773FAF8A" w14:textId="77777777" w:rsidR="00072414" w:rsidRDefault="00072414" w:rsidP="00BD4B82">
      <w:pPr>
        <w:spacing w:line="357" w:lineRule="auto"/>
        <w:jc w:val="both"/>
        <w:rPr>
          <w:sz w:val="28"/>
        </w:rPr>
      </w:pPr>
    </w:p>
    <w:p w14:paraId="298332D7" w14:textId="77777777" w:rsidR="00072414" w:rsidRDefault="00072414" w:rsidP="00BD4B82">
      <w:pPr>
        <w:spacing w:line="357" w:lineRule="auto"/>
        <w:jc w:val="both"/>
        <w:rPr>
          <w:sz w:val="28"/>
        </w:rPr>
      </w:pPr>
    </w:p>
    <w:p w14:paraId="74D8452D" w14:textId="579EF815" w:rsidR="00182585" w:rsidRDefault="00BD4B82" w:rsidP="00072414">
      <w:pPr>
        <w:spacing w:line="357" w:lineRule="auto"/>
        <w:jc w:val="both"/>
        <w:rPr>
          <w:sz w:val="28"/>
        </w:rPr>
      </w:pPr>
      <w:r>
        <w:rPr>
          <w:sz w:val="28"/>
        </w:rPr>
        <w:t xml:space="preserve"> </w:t>
      </w:r>
      <w:r w:rsidR="00182585">
        <w:rPr>
          <w:sz w:val="28"/>
        </w:rPr>
        <w:tab/>
      </w:r>
      <w:r w:rsidR="00182585">
        <w:rPr>
          <w:sz w:val="28"/>
        </w:rPr>
        <w:tab/>
      </w:r>
      <w:r w:rsidR="00182585">
        <w:rPr>
          <w:sz w:val="28"/>
        </w:rPr>
        <w:tab/>
      </w:r>
      <w:r w:rsidR="00182585">
        <w:rPr>
          <w:sz w:val="28"/>
        </w:rPr>
        <w:tab/>
      </w:r>
      <w:r w:rsidR="00182585">
        <w:rPr>
          <w:sz w:val="28"/>
        </w:rPr>
        <w:tab/>
        <w:t xml:space="preserve">     5</w:t>
      </w:r>
    </w:p>
    <w:p w14:paraId="3E5E4FBB" w14:textId="5E3A122E" w:rsidR="00BD4B82" w:rsidRDefault="00BD4B82" w:rsidP="00072414">
      <w:pPr>
        <w:spacing w:line="357" w:lineRule="auto"/>
        <w:jc w:val="both"/>
        <w:rPr>
          <w:sz w:val="28"/>
        </w:rPr>
      </w:pPr>
      <w:r>
        <w:rPr>
          <w:sz w:val="28"/>
        </w:rPr>
        <w:lastRenderedPageBreak/>
        <w:t>Magnetic particles turned</w:t>
      </w:r>
      <w:r w:rsidR="00072414">
        <w:rPr>
          <w:sz w:val="28"/>
        </w:rPr>
        <w:t xml:space="preserve"> </w:t>
      </w:r>
      <w:r>
        <w:rPr>
          <w:sz w:val="28"/>
        </w:rPr>
        <w:t>into other friction pairs and direct friction occurred between the particles and materials, resulting in an increase in the overall coefficient of friction.</w:t>
      </w:r>
    </w:p>
    <w:p w14:paraId="43258CA1" w14:textId="2B112D99" w:rsidR="00BD4B82" w:rsidRDefault="00072414" w:rsidP="00BD4B82">
      <w:pPr>
        <w:spacing w:line="346" w:lineRule="auto"/>
        <w:rPr>
          <w:sz w:val="28"/>
        </w:rPr>
      </w:pPr>
      <w:r>
        <w:rPr>
          <w:sz w:val="28"/>
        </w:rPr>
        <w:t xml:space="preserve">                                                                                                                                      </w:t>
      </w:r>
      <w:r w:rsidR="007C0D7A">
        <w:rPr>
          <w:sz w:val="28"/>
        </w:rPr>
        <w:t xml:space="preserve">  </w:t>
      </w:r>
      <w:r>
        <w:rPr>
          <w:sz w:val="28"/>
        </w:rPr>
        <w:t xml:space="preserve"> </w:t>
      </w:r>
      <w:r w:rsidR="00BD4B82">
        <w:rPr>
          <w:sz w:val="28"/>
        </w:rPr>
        <w:t>In this paper, friction characteristics of MR Fluids are evaluated with different types of MR Fluid, Material, and strength of the magnetic field.</w:t>
      </w:r>
    </w:p>
    <w:p w14:paraId="1290D236" w14:textId="77777777" w:rsidR="00BD4B82" w:rsidRDefault="00BD4B82" w:rsidP="00BD4B82">
      <w:pPr>
        <w:spacing w:line="257" w:lineRule="exact"/>
      </w:pPr>
    </w:p>
    <w:p w14:paraId="58DD0D4D" w14:textId="77777777" w:rsidR="00BD4B82" w:rsidRDefault="00BD4B82" w:rsidP="00BD4B82">
      <w:pPr>
        <w:widowControl/>
        <w:numPr>
          <w:ilvl w:val="0"/>
          <w:numId w:val="17"/>
        </w:numPr>
        <w:tabs>
          <w:tab w:val="left" w:pos="720"/>
        </w:tabs>
        <w:autoSpaceDE/>
        <w:autoSpaceDN/>
        <w:spacing w:line="342" w:lineRule="auto"/>
        <w:ind w:left="720" w:hanging="365"/>
        <w:jc w:val="both"/>
        <w:rPr>
          <w:rFonts w:ascii="Symbol" w:eastAsia="Symbol" w:hAnsi="Symbol"/>
          <w:sz w:val="28"/>
        </w:rPr>
      </w:pPr>
      <w:r>
        <w:rPr>
          <w:sz w:val="28"/>
        </w:rPr>
        <w:t>Iron particles in MR Fluid are arranged in the form of chains along the direction of a magnetic field resulting in the change of rheological properties of MR Fluid. It leads to higher friction coefficient at the contact surface.</w:t>
      </w:r>
    </w:p>
    <w:p w14:paraId="335418D7" w14:textId="77777777" w:rsidR="00BD4B82" w:rsidRDefault="00BD4B82" w:rsidP="00BD4B82">
      <w:pPr>
        <w:spacing w:line="62" w:lineRule="exact"/>
        <w:rPr>
          <w:rFonts w:ascii="Symbol" w:eastAsia="Symbol" w:hAnsi="Symbol"/>
          <w:sz w:val="28"/>
        </w:rPr>
      </w:pPr>
    </w:p>
    <w:p w14:paraId="3C49D017" w14:textId="77777777" w:rsidR="00BD4B82" w:rsidRDefault="00BD4B82" w:rsidP="00BD4B82">
      <w:pPr>
        <w:widowControl/>
        <w:numPr>
          <w:ilvl w:val="0"/>
          <w:numId w:val="17"/>
        </w:numPr>
        <w:tabs>
          <w:tab w:val="left" w:pos="720"/>
        </w:tabs>
        <w:autoSpaceDE/>
        <w:autoSpaceDN/>
        <w:spacing w:line="348" w:lineRule="auto"/>
        <w:ind w:left="720" w:hanging="365"/>
        <w:jc w:val="both"/>
        <w:rPr>
          <w:rFonts w:ascii="Symbol" w:eastAsia="Symbol" w:hAnsi="Symbol"/>
          <w:sz w:val="28"/>
        </w:rPr>
      </w:pPr>
      <w:r>
        <w:rPr>
          <w:sz w:val="28"/>
        </w:rPr>
        <w:t>Three different materials such as aluminium, steel and brass are used for experiments as they are the most common material in mechanical applications. The experiments of friction characteristics are carried out with or without a magnetic field.</w:t>
      </w:r>
    </w:p>
    <w:p w14:paraId="76C0CFFA" w14:textId="77777777" w:rsidR="00BD4B82" w:rsidRDefault="00BD4B82" w:rsidP="00BD4B82">
      <w:pPr>
        <w:spacing w:line="51" w:lineRule="exact"/>
        <w:rPr>
          <w:rFonts w:ascii="Symbol" w:eastAsia="Symbol" w:hAnsi="Symbol"/>
          <w:sz w:val="28"/>
        </w:rPr>
      </w:pPr>
    </w:p>
    <w:p w14:paraId="5DF7B0EA" w14:textId="77777777" w:rsidR="00BD4B82" w:rsidRDefault="00BD4B82" w:rsidP="00BD4B82">
      <w:pPr>
        <w:widowControl/>
        <w:numPr>
          <w:ilvl w:val="0"/>
          <w:numId w:val="17"/>
        </w:numPr>
        <w:tabs>
          <w:tab w:val="left" w:pos="720"/>
        </w:tabs>
        <w:autoSpaceDE/>
        <w:autoSpaceDN/>
        <w:spacing w:line="342" w:lineRule="auto"/>
        <w:ind w:left="720" w:hanging="365"/>
        <w:jc w:val="both"/>
        <w:rPr>
          <w:rFonts w:ascii="Symbol" w:eastAsia="Symbol" w:hAnsi="Symbol"/>
          <w:sz w:val="28"/>
        </w:rPr>
      </w:pPr>
      <w:r>
        <w:rPr>
          <w:sz w:val="28"/>
        </w:rPr>
        <w:t>The results show that the friction coefficient increases when a magnetic field is applied regardless of material. It is assumed that iron particles in MR Fluid get arranged in the direction of a magnetic field.</w:t>
      </w:r>
    </w:p>
    <w:p w14:paraId="024AEE08" w14:textId="77777777" w:rsidR="00BD4B82" w:rsidRDefault="00BD4B82" w:rsidP="00BD4B82">
      <w:pPr>
        <w:pStyle w:val="ListParagraph"/>
        <w:rPr>
          <w:rFonts w:ascii="Symbol" w:eastAsia="Symbol" w:hAnsi="Symbol"/>
          <w:sz w:val="28"/>
        </w:rPr>
      </w:pPr>
    </w:p>
    <w:p w14:paraId="0F9A6766" w14:textId="77777777" w:rsidR="00BD4B82" w:rsidRDefault="00BD4B82" w:rsidP="00BD4B82">
      <w:pPr>
        <w:tabs>
          <w:tab w:val="left" w:pos="2000"/>
          <w:tab w:val="left" w:pos="2500"/>
          <w:tab w:val="left" w:pos="4200"/>
          <w:tab w:val="left" w:pos="5980"/>
          <w:tab w:val="left" w:pos="7120"/>
          <w:tab w:val="left" w:pos="8040"/>
          <w:tab w:val="left" w:pos="9300"/>
        </w:tabs>
        <w:spacing w:line="0" w:lineRule="atLeast"/>
        <w:rPr>
          <w:b/>
          <w:sz w:val="31"/>
        </w:rPr>
      </w:pPr>
      <w:r>
        <w:rPr>
          <w:b/>
          <w:sz w:val="32"/>
        </w:rPr>
        <w:t>2.4 Optimization</w:t>
      </w:r>
      <w:r>
        <w:rPr>
          <w:b/>
          <w:sz w:val="32"/>
        </w:rPr>
        <w:tab/>
        <w:t>of machining Parameters</w:t>
      </w:r>
      <w:r>
        <w:rPr>
          <w:b/>
          <w:sz w:val="32"/>
        </w:rPr>
        <w:tab/>
        <w:t xml:space="preserve"> during</w:t>
      </w:r>
      <w:r>
        <w:rPr>
          <w:b/>
          <w:sz w:val="32"/>
        </w:rPr>
        <w:tab/>
        <w:t>CNC</w:t>
      </w:r>
      <w:r>
        <w:rPr>
          <w:b/>
          <w:sz w:val="32"/>
        </w:rPr>
        <w:tab/>
        <w:t>turning</w:t>
      </w:r>
      <w:r>
        <w:tab/>
      </w:r>
      <w:r>
        <w:rPr>
          <w:b/>
          <w:sz w:val="31"/>
        </w:rPr>
        <w:t>of</w:t>
      </w:r>
    </w:p>
    <w:p w14:paraId="317D7A44" w14:textId="77777777" w:rsidR="00BD4B82" w:rsidRDefault="00BD4B82" w:rsidP="00BD4B82">
      <w:pPr>
        <w:spacing w:line="184" w:lineRule="exact"/>
      </w:pPr>
    </w:p>
    <w:p w14:paraId="35C854C0" w14:textId="77777777" w:rsidR="00BD4B82" w:rsidRDefault="00BD4B82" w:rsidP="00BD4B82">
      <w:pPr>
        <w:spacing w:line="0" w:lineRule="atLeast"/>
        <w:rPr>
          <w:b/>
          <w:sz w:val="32"/>
        </w:rPr>
      </w:pPr>
      <w:r>
        <w:rPr>
          <w:b/>
          <w:sz w:val="32"/>
        </w:rPr>
        <w:t xml:space="preserve">      Al6061:</w:t>
      </w:r>
    </w:p>
    <w:p w14:paraId="61681F9E" w14:textId="77777777" w:rsidR="00BD4B82" w:rsidRDefault="00BD4B82" w:rsidP="00BD4B82">
      <w:pPr>
        <w:spacing w:line="396" w:lineRule="exact"/>
      </w:pPr>
    </w:p>
    <w:p w14:paraId="25EE4326" w14:textId="77777777" w:rsidR="00182585" w:rsidRDefault="00BD4B82" w:rsidP="00BD4B82">
      <w:pPr>
        <w:tabs>
          <w:tab w:val="left" w:pos="720"/>
        </w:tabs>
        <w:spacing w:line="342" w:lineRule="auto"/>
        <w:jc w:val="both"/>
        <w:rPr>
          <w:sz w:val="28"/>
        </w:rPr>
      </w:pPr>
      <w:r>
        <w:rPr>
          <w:sz w:val="28"/>
        </w:rPr>
        <w:tab/>
        <w:t xml:space="preserve">In the modern manufacturing industry surface finish of the product is most important with high material removal rate (MRR). To get high surface finish various process are done on the product such as grinding, </w:t>
      </w:r>
      <w:proofErr w:type="gramStart"/>
      <w:r>
        <w:rPr>
          <w:sz w:val="28"/>
        </w:rPr>
        <w:t>buffing</w:t>
      </w:r>
      <w:proofErr w:type="gramEnd"/>
      <w:r>
        <w:rPr>
          <w:sz w:val="28"/>
        </w:rPr>
        <w:t xml:space="preserve"> and polishing. But these processes are very costly and time consuming. To reduce this manufacturing time and cost we are trying to get maximum surface finish by only turning process. Because turning is the first most machining operation to get finished surface. Automated and flexible manufacturing methods are used in the industries. CNC machines are used because they can achieve repeatedly and high accuracy. </w:t>
      </w:r>
    </w:p>
    <w:p w14:paraId="58DAC17D" w14:textId="77777777" w:rsidR="00182585" w:rsidRDefault="00182585" w:rsidP="00BD4B82">
      <w:pPr>
        <w:tabs>
          <w:tab w:val="left" w:pos="720"/>
        </w:tabs>
        <w:spacing w:line="342" w:lineRule="auto"/>
        <w:jc w:val="both"/>
        <w:rPr>
          <w:sz w:val="28"/>
        </w:rPr>
      </w:pPr>
    </w:p>
    <w:p w14:paraId="6D1682F1" w14:textId="77777777" w:rsidR="00182585" w:rsidRDefault="00182585" w:rsidP="00BD4B82">
      <w:pPr>
        <w:tabs>
          <w:tab w:val="left" w:pos="720"/>
        </w:tabs>
        <w:spacing w:line="342" w:lineRule="auto"/>
        <w:jc w:val="both"/>
        <w:rPr>
          <w:sz w:val="28"/>
        </w:rPr>
      </w:pPr>
    </w:p>
    <w:p w14:paraId="03FBF215" w14:textId="77777777" w:rsidR="00182585" w:rsidRDefault="00182585" w:rsidP="00BD4B82">
      <w:pPr>
        <w:tabs>
          <w:tab w:val="left" w:pos="720"/>
        </w:tabs>
        <w:spacing w:line="342" w:lineRule="auto"/>
        <w:jc w:val="both"/>
        <w:rPr>
          <w:sz w:val="28"/>
        </w:rPr>
      </w:pPr>
    </w:p>
    <w:p w14:paraId="7813F08B" w14:textId="77777777" w:rsidR="00182585" w:rsidRDefault="00182585" w:rsidP="00BD4B82">
      <w:pPr>
        <w:tabs>
          <w:tab w:val="left" w:pos="720"/>
        </w:tabs>
        <w:spacing w:line="342" w:lineRule="auto"/>
        <w:jc w:val="both"/>
        <w:rPr>
          <w:sz w:val="28"/>
        </w:rPr>
      </w:pPr>
    </w:p>
    <w:p w14:paraId="279C0583" w14:textId="5BF50D3B" w:rsidR="00182585" w:rsidRDefault="00182585" w:rsidP="00182585">
      <w:pPr>
        <w:tabs>
          <w:tab w:val="left" w:pos="720"/>
        </w:tabs>
        <w:spacing w:line="342" w:lineRule="auto"/>
        <w:jc w:val="both"/>
        <w:rPr>
          <w:sz w:val="28"/>
        </w:rPr>
      </w:pPr>
      <w:r>
        <w:rPr>
          <w:sz w:val="28"/>
        </w:rPr>
        <w:tab/>
      </w:r>
      <w:r>
        <w:rPr>
          <w:sz w:val="28"/>
        </w:rPr>
        <w:tab/>
      </w:r>
      <w:r>
        <w:rPr>
          <w:sz w:val="28"/>
        </w:rPr>
        <w:tab/>
      </w:r>
      <w:r>
        <w:rPr>
          <w:sz w:val="28"/>
        </w:rPr>
        <w:tab/>
      </w:r>
      <w:r>
        <w:rPr>
          <w:sz w:val="28"/>
        </w:rPr>
        <w:tab/>
      </w:r>
      <w:r>
        <w:rPr>
          <w:sz w:val="28"/>
        </w:rPr>
        <w:tab/>
        <w:t>6</w:t>
      </w:r>
    </w:p>
    <w:p w14:paraId="4A2982FB" w14:textId="77777777" w:rsidR="00182585" w:rsidRDefault="00182585" w:rsidP="00182585">
      <w:pPr>
        <w:tabs>
          <w:tab w:val="left" w:pos="720"/>
        </w:tabs>
        <w:spacing w:line="342" w:lineRule="auto"/>
        <w:jc w:val="both"/>
        <w:rPr>
          <w:sz w:val="28"/>
        </w:rPr>
      </w:pPr>
    </w:p>
    <w:p w14:paraId="0F5DF1C2" w14:textId="57DD4201" w:rsidR="00BD4B82" w:rsidRDefault="00BD4B82" w:rsidP="00182585">
      <w:pPr>
        <w:tabs>
          <w:tab w:val="left" w:pos="720"/>
        </w:tabs>
        <w:spacing w:line="342" w:lineRule="auto"/>
        <w:jc w:val="both"/>
        <w:rPr>
          <w:sz w:val="28"/>
        </w:rPr>
      </w:pPr>
      <w:r>
        <w:rPr>
          <w:sz w:val="28"/>
        </w:rPr>
        <w:t>There are many factors that affect the surface roughness of the product for example cutting speed, feed rate, depth of cut, coolant used, tool geometry, chattering, material properties of the work piece and cutting tool used</w:t>
      </w:r>
      <w:r w:rsidR="00182585">
        <w:rPr>
          <w:sz w:val="28"/>
        </w:rPr>
        <w:t xml:space="preserve"> </w:t>
      </w:r>
      <w:r>
        <w:rPr>
          <w:sz w:val="28"/>
        </w:rPr>
        <w:t>Experiments are performed using high speed CNC turning machine. Turning operation is performed on rod of aluminium 6061 alloy.</w:t>
      </w:r>
    </w:p>
    <w:p w14:paraId="221069CF" w14:textId="77777777" w:rsidR="00BD4B82" w:rsidRDefault="00BD4B82" w:rsidP="00BD4B82">
      <w:pPr>
        <w:spacing w:line="239" w:lineRule="exact"/>
      </w:pPr>
    </w:p>
    <w:p w14:paraId="6AB7E4DE" w14:textId="77777777" w:rsidR="00BD4B82" w:rsidRDefault="00BD4B82" w:rsidP="00BD4B82">
      <w:pPr>
        <w:spacing w:line="351" w:lineRule="auto"/>
        <w:jc w:val="both"/>
        <w:rPr>
          <w:sz w:val="28"/>
        </w:rPr>
      </w:pPr>
      <w:r>
        <w:rPr>
          <w:sz w:val="28"/>
        </w:rPr>
        <w:t>After the experimentation, surface roughness is checked of both the turned and faced on the Taylor/Hobson contact type profilometer having the stylus radius having 2µm.</w:t>
      </w:r>
    </w:p>
    <w:p w14:paraId="2BD3FB1B" w14:textId="77777777" w:rsidR="00BD4B82" w:rsidRDefault="00BD4B82" w:rsidP="00BD4B82">
      <w:pPr>
        <w:spacing w:line="200" w:lineRule="exact"/>
      </w:pPr>
    </w:p>
    <w:p w14:paraId="7E550835" w14:textId="77777777" w:rsidR="00BD4B82" w:rsidRDefault="00BD4B82" w:rsidP="00BD4B82">
      <w:pPr>
        <w:spacing w:line="200" w:lineRule="exact"/>
      </w:pPr>
    </w:p>
    <w:p w14:paraId="1F28CB72" w14:textId="77777777" w:rsidR="00BD4B82" w:rsidRDefault="00BD4B82" w:rsidP="00BD4B82">
      <w:pPr>
        <w:spacing w:line="346" w:lineRule="auto"/>
        <w:rPr>
          <w:sz w:val="28"/>
        </w:rPr>
      </w:pPr>
      <w:r>
        <w:rPr>
          <w:sz w:val="28"/>
        </w:rPr>
        <w:t>In this paper Response Surface Methodology was used to see the influence of the input parameters on the surface roughness of Al 6061 alloy.</w:t>
      </w:r>
    </w:p>
    <w:p w14:paraId="7B11A75B" w14:textId="77777777" w:rsidR="00BD4B82" w:rsidRDefault="00BD4B82" w:rsidP="00BD4B82">
      <w:pPr>
        <w:spacing w:line="221" w:lineRule="exact"/>
      </w:pPr>
    </w:p>
    <w:p w14:paraId="6F4E512E" w14:textId="77777777" w:rsidR="00BD4B82" w:rsidRDefault="00BD4B82" w:rsidP="00BD4B82">
      <w:pPr>
        <w:widowControl/>
        <w:numPr>
          <w:ilvl w:val="0"/>
          <w:numId w:val="18"/>
        </w:numPr>
        <w:tabs>
          <w:tab w:val="left" w:pos="720"/>
        </w:tabs>
        <w:autoSpaceDE/>
        <w:autoSpaceDN/>
        <w:spacing w:line="0" w:lineRule="atLeast"/>
        <w:ind w:left="720" w:hanging="192"/>
        <w:rPr>
          <w:rFonts w:ascii="Symbol" w:eastAsia="Symbol" w:hAnsi="Symbol"/>
          <w:sz w:val="28"/>
        </w:rPr>
      </w:pPr>
      <w:r>
        <w:rPr>
          <w:sz w:val="28"/>
        </w:rPr>
        <w:t>Feed rate is the main significant factor for surface roughness.</w:t>
      </w:r>
    </w:p>
    <w:p w14:paraId="2A8D4D1F" w14:textId="77777777" w:rsidR="00BD4B82" w:rsidRDefault="00BD4B82" w:rsidP="00BD4B82">
      <w:pPr>
        <w:spacing w:line="160" w:lineRule="exact"/>
        <w:rPr>
          <w:rFonts w:ascii="Symbol" w:eastAsia="Symbol" w:hAnsi="Symbol"/>
          <w:sz w:val="28"/>
        </w:rPr>
      </w:pPr>
    </w:p>
    <w:p w14:paraId="09D45809" w14:textId="77777777" w:rsidR="00BD4B82" w:rsidRDefault="00BD4B82" w:rsidP="00BD4B82">
      <w:pPr>
        <w:widowControl/>
        <w:numPr>
          <w:ilvl w:val="0"/>
          <w:numId w:val="18"/>
        </w:numPr>
        <w:tabs>
          <w:tab w:val="left" w:pos="720"/>
        </w:tabs>
        <w:autoSpaceDE/>
        <w:autoSpaceDN/>
        <w:spacing w:line="0" w:lineRule="atLeast"/>
        <w:ind w:left="720" w:hanging="192"/>
        <w:rPr>
          <w:rFonts w:ascii="Symbol" w:eastAsia="Symbol" w:hAnsi="Symbol"/>
          <w:sz w:val="28"/>
        </w:rPr>
      </w:pPr>
      <w:r>
        <w:rPr>
          <w:sz w:val="28"/>
        </w:rPr>
        <w:t>Depth of cut and cutting speed has no significant effect on surface roughness.</w:t>
      </w:r>
    </w:p>
    <w:p w14:paraId="32420678" w14:textId="77777777" w:rsidR="00BD4B82" w:rsidRDefault="00BD4B82" w:rsidP="00BD4B82">
      <w:pPr>
        <w:spacing w:line="192" w:lineRule="exact"/>
        <w:rPr>
          <w:rFonts w:ascii="Symbol" w:eastAsia="Symbol" w:hAnsi="Symbol"/>
          <w:sz w:val="28"/>
        </w:rPr>
      </w:pPr>
    </w:p>
    <w:p w14:paraId="29FF0216" w14:textId="77777777" w:rsidR="00BD4B82" w:rsidRDefault="00BD4B82" w:rsidP="00BD4B82">
      <w:pPr>
        <w:widowControl/>
        <w:numPr>
          <w:ilvl w:val="0"/>
          <w:numId w:val="18"/>
        </w:numPr>
        <w:tabs>
          <w:tab w:val="left" w:pos="707"/>
        </w:tabs>
        <w:autoSpaceDE/>
        <w:autoSpaceDN/>
        <w:spacing w:line="330" w:lineRule="auto"/>
        <w:ind w:left="880" w:hanging="352"/>
        <w:rPr>
          <w:rFonts w:ascii="Symbol" w:eastAsia="Symbol" w:hAnsi="Symbol"/>
          <w:sz w:val="28"/>
        </w:rPr>
      </w:pPr>
      <w:r>
        <w:rPr>
          <w:sz w:val="28"/>
        </w:rPr>
        <w:t>Contour and Surface plots was used for determining the optimal conditions to obtain required surface roughness.</w:t>
      </w:r>
    </w:p>
    <w:p w14:paraId="0FDCA608" w14:textId="77777777" w:rsidR="002114CC" w:rsidRDefault="002114CC">
      <w:pPr>
        <w:pStyle w:val="BodyText"/>
        <w:rPr>
          <w:sz w:val="20"/>
        </w:rPr>
      </w:pPr>
    </w:p>
    <w:p w14:paraId="1EDA4624" w14:textId="77777777" w:rsidR="002114CC" w:rsidRDefault="002114CC">
      <w:pPr>
        <w:pStyle w:val="BodyText"/>
        <w:rPr>
          <w:sz w:val="20"/>
        </w:rPr>
      </w:pPr>
    </w:p>
    <w:p w14:paraId="36C1A6A0" w14:textId="77777777" w:rsidR="002114CC" w:rsidRDefault="002114CC">
      <w:pPr>
        <w:pStyle w:val="BodyText"/>
        <w:rPr>
          <w:sz w:val="20"/>
        </w:rPr>
      </w:pPr>
    </w:p>
    <w:p w14:paraId="3E220FE8" w14:textId="77777777" w:rsidR="002114CC" w:rsidRDefault="002114CC">
      <w:pPr>
        <w:pStyle w:val="BodyText"/>
        <w:rPr>
          <w:sz w:val="20"/>
        </w:rPr>
      </w:pPr>
    </w:p>
    <w:p w14:paraId="3BC91192" w14:textId="77777777" w:rsidR="002114CC" w:rsidRDefault="002114CC">
      <w:pPr>
        <w:pStyle w:val="BodyText"/>
        <w:rPr>
          <w:sz w:val="20"/>
        </w:rPr>
      </w:pPr>
    </w:p>
    <w:p w14:paraId="2BB3E329" w14:textId="77777777" w:rsidR="002114CC" w:rsidRDefault="002114CC">
      <w:pPr>
        <w:pStyle w:val="BodyText"/>
        <w:rPr>
          <w:sz w:val="20"/>
        </w:rPr>
      </w:pPr>
    </w:p>
    <w:p w14:paraId="2F1E5C8F" w14:textId="77777777" w:rsidR="002114CC" w:rsidRDefault="002114CC">
      <w:pPr>
        <w:pStyle w:val="BodyText"/>
        <w:rPr>
          <w:sz w:val="20"/>
        </w:rPr>
      </w:pPr>
    </w:p>
    <w:p w14:paraId="3AD1AA6C" w14:textId="77777777" w:rsidR="002114CC" w:rsidRDefault="002114CC">
      <w:pPr>
        <w:pStyle w:val="BodyText"/>
        <w:rPr>
          <w:sz w:val="20"/>
        </w:rPr>
      </w:pPr>
    </w:p>
    <w:p w14:paraId="1883CE39" w14:textId="77777777" w:rsidR="002114CC" w:rsidRDefault="002114CC">
      <w:pPr>
        <w:pStyle w:val="BodyText"/>
        <w:rPr>
          <w:sz w:val="20"/>
        </w:rPr>
      </w:pPr>
    </w:p>
    <w:p w14:paraId="138B2425" w14:textId="77777777" w:rsidR="002114CC" w:rsidRDefault="002114CC">
      <w:pPr>
        <w:pStyle w:val="BodyText"/>
        <w:rPr>
          <w:sz w:val="20"/>
        </w:rPr>
      </w:pPr>
    </w:p>
    <w:p w14:paraId="5BF66533" w14:textId="77777777" w:rsidR="002114CC" w:rsidRDefault="002114CC">
      <w:pPr>
        <w:pStyle w:val="BodyText"/>
        <w:rPr>
          <w:sz w:val="20"/>
        </w:rPr>
      </w:pPr>
    </w:p>
    <w:p w14:paraId="1695337E" w14:textId="77777777" w:rsidR="002114CC" w:rsidRDefault="002114CC">
      <w:pPr>
        <w:pStyle w:val="BodyText"/>
        <w:rPr>
          <w:sz w:val="20"/>
        </w:rPr>
      </w:pPr>
    </w:p>
    <w:p w14:paraId="74E513B4" w14:textId="630973F0" w:rsidR="002114CC" w:rsidRDefault="002114CC">
      <w:pPr>
        <w:pStyle w:val="BodyText"/>
        <w:spacing w:before="6"/>
        <w:rPr>
          <w:sz w:val="21"/>
        </w:rPr>
      </w:pPr>
    </w:p>
    <w:p w14:paraId="7CB1A06A" w14:textId="456407BB" w:rsidR="00182585" w:rsidRDefault="00182585">
      <w:pPr>
        <w:pStyle w:val="BodyText"/>
        <w:spacing w:before="6"/>
        <w:rPr>
          <w:sz w:val="21"/>
        </w:rPr>
      </w:pPr>
    </w:p>
    <w:p w14:paraId="29896947" w14:textId="17988231" w:rsidR="00182585" w:rsidRDefault="00182585">
      <w:pPr>
        <w:pStyle w:val="BodyText"/>
        <w:spacing w:before="6"/>
        <w:rPr>
          <w:sz w:val="21"/>
        </w:rPr>
      </w:pPr>
    </w:p>
    <w:p w14:paraId="50C74A85" w14:textId="0882BD6A" w:rsidR="00182585" w:rsidRDefault="00182585">
      <w:pPr>
        <w:pStyle w:val="BodyText"/>
        <w:spacing w:before="6"/>
        <w:rPr>
          <w:sz w:val="21"/>
        </w:rPr>
      </w:pPr>
    </w:p>
    <w:p w14:paraId="1AA950F8" w14:textId="6C93FC2E" w:rsidR="00182585" w:rsidRDefault="00182585">
      <w:pPr>
        <w:pStyle w:val="BodyText"/>
        <w:spacing w:before="6"/>
        <w:rPr>
          <w:sz w:val="21"/>
        </w:rPr>
      </w:pPr>
    </w:p>
    <w:p w14:paraId="043E527F" w14:textId="65EF8742" w:rsidR="00182585" w:rsidRDefault="00182585">
      <w:pPr>
        <w:pStyle w:val="BodyText"/>
        <w:spacing w:before="6"/>
        <w:rPr>
          <w:sz w:val="21"/>
        </w:rPr>
      </w:pPr>
    </w:p>
    <w:p w14:paraId="3124E6DD" w14:textId="6FB977BC" w:rsidR="00182585" w:rsidRDefault="00182585">
      <w:pPr>
        <w:pStyle w:val="BodyText"/>
        <w:spacing w:before="6"/>
        <w:rPr>
          <w:sz w:val="21"/>
        </w:rPr>
      </w:pPr>
    </w:p>
    <w:p w14:paraId="39336421" w14:textId="03951125" w:rsidR="00182585" w:rsidRDefault="00182585">
      <w:pPr>
        <w:pStyle w:val="BodyText"/>
        <w:spacing w:before="6"/>
        <w:rPr>
          <w:sz w:val="21"/>
        </w:rPr>
      </w:pPr>
    </w:p>
    <w:p w14:paraId="08BF730A" w14:textId="33ACFBC2" w:rsidR="00182585" w:rsidRDefault="00182585">
      <w:pPr>
        <w:pStyle w:val="BodyText"/>
        <w:spacing w:before="6"/>
        <w:rPr>
          <w:sz w:val="21"/>
        </w:rPr>
      </w:pPr>
    </w:p>
    <w:p w14:paraId="0E431300" w14:textId="3E3CB274" w:rsidR="00182585" w:rsidRDefault="00182585">
      <w:pPr>
        <w:pStyle w:val="BodyText"/>
        <w:spacing w:before="6"/>
        <w:rPr>
          <w:sz w:val="21"/>
        </w:rPr>
      </w:pPr>
    </w:p>
    <w:p w14:paraId="3996E29C" w14:textId="6C8045AC" w:rsidR="00182585" w:rsidRDefault="00182585">
      <w:pPr>
        <w:pStyle w:val="BodyText"/>
        <w:spacing w:before="6"/>
        <w:rPr>
          <w:sz w:val="21"/>
        </w:rPr>
      </w:pPr>
    </w:p>
    <w:p w14:paraId="0FFDD0DF" w14:textId="1742B861" w:rsidR="00182585" w:rsidRDefault="00182585">
      <w:pPr>
        <w:pStyle w:val="BodyText"/>
        <w:spacing w:before="6"/>
        <w:rPr>
          <w:sz w:val="21"/>
        </w:rPr>
      </w:pPr>
    </w:p>
    <w:p w14:paraId="75A83202" w14:textId="50936F96" w:rsidR="00182585" w:rsidRDefault="00182585">
      <w:pPr>
        <w:pStyle w:val="BodyText"/>
        <w:spacing w:before="6"/>
        <w:rPr>
          <w:sz w:val="21"/>
        </w:rPr>
      </w:pPr>
    </w:p>
    <w:p w14:paraId="432CA6E2" w14:textId="230AFA54" w:rsidR="00182585" w:rsidRDefault="00182585">
      <w:pPr>
        <w:pStyle w:val="BodyText"/>
        <w:spacing w:before="6"/>
        <w:rPr>
          <w:sz w:val="21"/>
        </w:rPr>
      </w:pPr>
    </w:p>
    <w:p w14:paraId="77323444" w14:textId="5C0C070B" w:rsidR="00182585" w:rsidRDefault="00182585">
      <w:pPr>
        <w:pStyle w:val="BodyText"/>
        <w:spacing w:before="6"/>
        <w:rPr>
          <w:sz w:val="21"/>
        </w:rPr>
      </w:pPr>
    </w:p>
    <w:p w14:paraId="54771207" w14:textId="76FB78FF" w:rsidR="00182585" w:rsidRPr="00182585" w:rsidRDefault="00182585">
      <w:pPr>
        <w:pStyle w:val="BodyText"/>
        <w:spacing w:before="6"/>
        <w:rPr>
          <w:sz w:val="22"/>
          <w:szCs w:val="22"/>
        </w:rPr>
      </w:pPr>
    </w:p>
    <w:p w14:paraId="285DC267" w14:textId="2FF7B552" w:rsidR="00182585" w:rsidRPr="00182585" w:rsidRDefault="00182585">
      <w:pPr>
        <w:pStyle w:val="BodyText"/>
        <w:spacing w:before="6"/>
        <w:rPr>
          <w:sz w:val="22"/>
          <w:szCs w:val="22"/>
        </w:rPr>
      </w:pPr>
    </w:p>
    <w:p w14:paraId="4CF3E4B4" w14:textId="252F809A" w:rsidR="00182585" w:rsidRPr="00182585" w:rsidRDefault="00182585">
      <w:pPr>
        <w:pStyle w:val="BodyText"/>
        <w:spacing w:before="6"/>
        <w:rPr>
          <w:sz w:val="22"/>
          <w:szCs w:val="22"/>
        </w:rPr>
      </w:pPr>
      <w:r w:rsidRPr="00182585">
        <w:rPr>
          <w:sz w:val="22"/>
          <w:szCs w:val="22"/>
        </w:rPr>
        <w:tab/>
      </w:r>
      <w:r w:rsidRPr="00182585">
        <w:rPr>
          <w:sz w:val="22"/>
          <w:szCs w:val="22"/>
        </w:rPr>
        <w:tab/>
      </w:r>
      <w:r w:rsidRPr="00182585">
        <w:rPr>
          <w:sz w:val="22"/>
          <w:szCs w:val="22"/>
        </w:rPr>
        <w:tab/>
      </w:r>
      <w:r w:rsidRPr="00182585">
        <w:rPr>
          <w:sz w:val="22"/>
          <w:szCs w:val="22"/>
        </w:rPr>
        <w:tab/>
      </w:r>
      <w:r w:rsidRPr="00182585">
        <w:rPr>
          <w:sz w:val="22"/>
          <w:szCs w:val="22"/>
        </w:rPr>
        <w:tab/>
      </w:r>
      <w:r w:rsidRPr="00182585">
        <w:rPr>
          <w:sz w:val="22"/>
          <w:szCs w:val="22"/>
        </w:rPr>
        <w:tab/>
        <w:t xml:space="preserve">   7</w:t>
      </w:r>
    </w:p>
    <w:p w14:paraId="7BF7D396" w14:textId="77777777" w:rsidR="002114CC" w:rsidRDefault="002114CC">
      <w:pPr>
        <w:jc w:val="center"/>
        <w:sectPr w:rsidR="002114CC">
          <w:footerReference w:type="default" r:id="rId12"/>
          <w:pgSz w:w="11920" w:h="16850"/>
          <w:pgMar w:top="1500" w:right="960" w:bottom="280" w:left="1160" w:header="0" w:footer="0" w:gutter="0"/>
          <w:cols w:space="720"/>
        </w:sectPr>
      </w:pPr>
    </w:p>
    <w:p w14:paraId="06DF2ED7" w14:textId="77777777" w:rsidR="00BD4B82" w:rsidRDefault="00BD4B82" w:rsidP="00BD4B82">
      <w:pPr>
        <w:spacing w:line="0" w:lineRule="atLeast"/>
        <w:ind w:firstLineChars="1150" w:firstLine="3694"/>
        <w:jc w:val="both"/>
        <w:rPr>
          <w:b/>
          <w:sz w:val="32"/>
        </w:rPr>
      </w:pPr>
      <w:r>
        <w:rPr>
          <w:b/>
          <w:sz w:val="32"/>
        </w:rPr>
        <w:lastRenderedPageBreak/>
        <w:t>CHAPTER 3</w:t>
      </w:r>
    </w:p>
    <w:p w14:paraId="3B149D03" w14:textId="77777777" w:rsidR="00BD4B82" w:rsidRDefault="00BD4B82" w:rsidP="00BD4B82">
      <w:pPr>
        <w:spacing w:line="0" w:lineRule="atLeast"/>
        <w:jc w:val="both"/>
        <w:rPr>
          <w:b/>
          <w:sz w:val="32"/>
        </w:rPr>
      </w:pPr>
    </w:p>
    <w:p w14:paraId="20D84AB1" w14:textId="77777777" w:rsidR="00BD4B82" w:rsidRDefault="00BD4B82" w:rsidP="00BD4B82">
      <w:pPr>
        <w:spacing w:line="0" w:lineRule="atLeast"/>
        <w:ind w:firstLineChars="1150" w:firstLine="3694"/>
        <w:jc w:val="both"/>
        <w:rPr>
          <w:b/>
          <w:sz w:val="32"/>
        </w:rPr>
      </w:pPr>
      <w:r>
        <w:rPr>
          <w:b/>
          <w:sz w:val="32"/>
        </w:rPr>
        <w:t>Methodology</w:t>
      </w:r>
    </w:p>
    <w:p w14:paraId="24B63089" w14:textId="77777777" w:rsidR="00BD4B82" w:rsidRDefault="00BD4B82" w:rsidP="00BD4B82">
      <w:pPr>
        <w:spacing w:line="0" w:lineRule="atLeast"/>
        <w:rPr>
          <w:b/>
          <w:sz w:val="32"/>
        </w:rPr>
      </w:pPr>
    </w:p>
    <w:p w14:paraId="09FBDAD6" w14:textId="77777777" w:rsidR="00BD4B82" w:rsidRDefault="00BD4B82" w:rsidP="00BD4B82">
      <w:pPr>
        <w:spacing w:line="0" w:lineRule="atLeast"/>
        <w:rPr>
          <w:b/>
          <w:sz w:val="32"/>
        </w:rPr>
      </w:pPr>
      <w:r>
        <w:rPr>
          <w:b/>
          <w:sz w:val="32"/>
        </w:rPr>
        <w:t>Figure 3.1 Process Flow chart</w:t>
      </w:r>
    </w:p>
    <w:p w14:paraId="1E0706CE" w14:textId="77777777" w:rsidR="00BD4B82" w:rsidRDefault="00BD4B82" w:rsidP="00BD4B82">
      <w:pPr>
        <w:spacing w:line="0" w:lineRule="atLeast"/>
        <w:rPr>
          <w:b/>
          <w:sz w:val="32"/>
        </w:rPr>
      </w:pPr>
    </w:p>
    <w:p w14:paraId="0E9CD61F" w14:textId="2959CF6B" w:rsidR="00BD4B82" w:rsidRDefault="00BD4B82" w:rsidP="00BD4B82">
      <w:pPr>
        <w:spacing w:line="0" w:lineRule="atLeast"/>
        <w:rPr>
          <w:b/>
          <w:sz w:val="32"/>
        </w:rPr>
      </w:pPr>
      <w:r>
        <w:rPr>
          <w:b/>
          <w:noProof/>
          <w:sz w:val="32"/>
        </w:rPr>
        <mc:AlternateContent>
          <mc:Choice Requires="wps">
            <w:drawing>
              <wp:anchor distT="0" distB="0" distL="114300" distR="114300" simplePos="0" relativeHeight="486552576" behindDoc="0" locked="0" layoutInCell="1" allowOverlap="1" wp14:anchorId="3E1A27F1" wp14:editId="583CF82D">
                <wp:simplePos x="0" y="0"/>
                <wp:positionH relativeFrom="column">
                  <wp:posOffset>358775</wp:posOffset>
                </wp:positionH>
                <wp:positionV relativeFrom="paragraph">
                  <wp:posOffset>7620</wp:posOffset>
                </wp:positionV>
                <wp:extent cx="2122170" cy="688975"/>
                <wp:effectExtent l="0" t="0" r="11430" b="15875"/>
                <wp:wrapNone/>
                <wp:docPr id="69"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2170" cy="688975"/>
                        </a:xfrm>
                        <a:prstGeom prst="ellipse">
                          <a:avLst/>
                        </a:prstGeom>
                        <a:solidFill>
                          <a:srgbClr val="FFFFFF"/>
                        </a:solidFill>
                        <a:ln w="9525" cmpd="sng">
                          <a:solidFill>
                            <a:srgbClr val="000000"/>
                          </a:solidFill>
                          <a:round/>
                          <a:headEnd/>
                          <a:tailEnd/>
                        </a:ln>
                      </wps:spPr>
                      <wps:txbx>
                        <w:txbxContent>
                          <w:p w14:paraId="18A72AA4" w14:textId="43538499" w:rsidR="00954023" w:rsidRDefault="00954023" w:rsidP="00954023">
                            <w:pPr>
                              <w:jc w:val="center"/>
                            </w:pPr>
                            <w:r w:rsidRPr="00954023">
                              <w:rPr>
                                <w:sz w:val="24"/>
                              </w:rPr>
                              <w:t xml:space="preserve"> </w:t>
                            </w:r>
                            <w:r>
                              <w:rPr>
                                <w:sz w:val="24"/>
                              </w:rPr>
                              <w:t>Problem Identification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1A27F1" id="Oval 69" o:spid="_x0000_s1026" style="position:absolute;margin-left:28.25pt;margin-top:.6pt;width:167.1pt;height:54.25pt;z-index:48655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">
                <v:textbox>
                  <w:txbxContent>
                    <w:p w14:paraId="18A72AA4" w14:textId="43538499" w:rsidR="00954023" w:rsidRDefault="00954023" w:rsidP="00954023">
                      <w:pPr>
                        <w:jc w:val="center"/>
                      </w:pPr>
                      <w:r w:rsidRPr="00954023">
                        <w:rPr>
                          <w:sz w:val="24"/>
                        </w:rPr>
                        <w:t xml:space="preserve"> </w:t>
                      </w:r>
                      <w:r>
                        <w:rPr>
                          <w:sz w:val="24"/>
                        </w:rPr>
                        <w:t>Problem Identification</w:t>
                      </w:r>
                    </w:p>
                  </w:txbxContent>
                </v:textbox>
              </v:oval>
            </w:pict>
          </mc:Fallback>
        </mc:AlternateContent>
      </w:r>
    </w:p>
    <w:p w14:paraId="3028D29F" w14:textId="4701D0EB" w:rsidR="00182585" w:rsidRDefault="00BD4B82" w:rsidP="00BD4B82">
      <w:pPr>
        <w:spacing w:line="357" w:lineRule="auto"/>
        <w:jc w:val="both"/>
        <w:rPr>
          <w:b/>
          <w:sz w:val="32"/>
        </w:rPr>
      </w:pPr>
      <w:r>
        <w:rPr>
          <w:b/>
          <w:noProof/>
          <w:sz w:val="32"/>
        </w:rPr>
        <mc:AlternateContent>
          <mc:Choice Requires="wps">
            <w:drawing>
              <wp:anchor distT="0" distB="0" distL="114300" distR="114300" simplePos="0" relativeHeight="253768704" behindDoc="0" locked="0" layoutInCell="1" allowOverlap="1" wp14:anchorId="6B30C481" wp14:editId="06CACC77">
                <wp:simplePos x="0" y="0"/>
                <wp:positionH relativeFrom="column">
                  <wp:posOffset>5289452</wp:posOffset>
                </wp:positionH>
                <wp:positionV relativeFrom="paragraph">
                  <wp:posOffset>5005754</wp:posOffset>
                </wp:positionV>
                <wp:extent cx="876935" cy="589280"/>
                <wp:effectExtent l="10160" t="6350" r="8255" b="1397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935" cy="589280"/>
                        </a:xfrm>
                        <a:prstGeom prst="rect">
                          <a:avLst/>
                        </a:prstGeom>
                        <a:solidFill>
                          <a:srgbClr val="FFFFFF"/>
                        </a:solidFill>
                        <a:ln w="9525" cmpd="sng">
                          <a:solidFill>
                            <a:srgbClr val="000000"/>
                          </a:solidFill>
                          <a:miter lim="800000"/>
                          <a:headEnd/>
                          <a:tailEnd/>
                        </a:ln>
                      </wps:spPr>
                      <wps:txbx>
                        <w:txbxContent>
                          <w:p w14:paraId="46043EAD" w14:textId="77777777" w:rsidR="00BD4B82" w:rsidRDefault="00BD4B82" w:rsidP="00BD4B82">
                            <w:pPr>
                              <w:jc w:val="center"/>
                            </w:pPr>
                            <w:r>
                              <w:t>i)  5% Sic</w:t>
                            </w:r>
                          </w:p>
                          <w:p w14:paraId="2BE55348" w14:textId="77777777" w:rsidR="00BD4B82" w:rsidRDefault="00BD4B82" w:rsidP="00BD4B82">
                            <w:pPr>
                              <w:jc w:val="center"/>
                            </w:pPr>
                            <w:r>
                              <w:t>ii) 10% Sic</w:t>
                            </w:r>
                          </w:p>
                          <w:p w14:paraId="17B8C23B" w14:textId="77777777" w:rsidR="00BD4B82" w:rsidRDefault="00BD4B82" w:rsidP="00BD4B82">
                            <w:pPr>
                              <w:jc w:val="center"/>
                            </w:pPr>
                            <w:r>
                              <w:t>iii) 15% Sic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30C481" id="_x0000_t202" coordsize="21600,21600" o:spt="202" path="m,l,21600r21600,l21600,xe">
                <v:stroke joinstyle="miter"/>
                <v:path gradientshapeok="t" o:connecttype="rect"/>
              </v:shapetype>
              <v:shape id="Text Box 67" o:spid="_x0000_s1027" type="#_x0000_t202" style="position:absolute;left:0;text-align:left;margin-left:416.5pt;margin-top:394.15pt;width:69.05pt;height:46.4pt;z-index:25376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">
                <v:textbox>
                  <w:txbxContent>
                    <w:p w14:paraId="46043EAD" w14:textId="77777777" w:rsidR="00BD4B82" w:rsidRDefault="00BD4B82" w:rsidP="00BD4B82">
                      <w:pPr>
                        <w:jc w:val="center"/>
                      </w:pPr>
                      <w:r>
                        <w:t>i)  5% Sic</w:t>
                      </w:r>
                    </w:p>
                    <w:p w14:paraId="2BE55348" w14:textId="77777777" w:rsidR="00BD4B82" w:rsidRDefault="00BD4B82" w:rsidP="00BD4B82">
                      <w:pPr>
                        <w:jc w:val="center"/>
                      </w:pPr>
                      <w:r>
                        <w:t>ii) 10% Sic</w:t>
                      </w:r>
                    </w:p>
                    <w:p w14:paraId="17B8C23B" w14:textId="77777777" w:rsidR="00BD4B82" w:rsidRDefault="00BD4B82" w:rsidP="00BD4B82">
                      <w:pPr>
                        <w:jc w:val="center"/>
                      </w:pPr>
                      <w:r>
                        <w:t>iii) 15% Sic</w:t>
                      </w:r>
                    </w:p>
                  </w:txbxContent>
                </v:textbox>
              </v:shape>
            </w:pict>
          </mc:Fallback>
        </mc:AlternateContent>
      </w:r>
      <w:r>
        <w:rPr>
          <w:b/>
          <w:noProof/>
          <w:sz w:val="32"/>
        </w:rPr>
        <mc:AlternateContent>
          <mc:Choice Requires="wps">
            <w:drawing>
              <wp:anchor distT="0" distB="0" distL="114300" distR="114300" simplePos="0" relativeHeight="253676544" behindDoc="0" locked="0" layoutInCell="1" allowOverlap="1" wp14:anchorId="28EB7D08" wp14:editId="50D082A5">
                <wp:simplePos x="0" y="0"/>
                <wp:positionH relativeFrom="column">
                  <wp:posOffset>5258191</wp:posOffset>
                </wp:positionH>
                <wp:positionV relativeFrom="paragraph">
                  <wp:posOffset>4157394</wp:posOffset>
                </wp:positionV>
                <wp:extent cx="876935" cy="589280"/>
                <wp:effectExtent l="10160" t="5715" r="8255" b="508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935" cy="589280"/>
                        </a:xfrm>
                        <a:prstGeom prst="rect">
                          <a:avLst/>
                        </a:prstGeom>
                        <a:solidFill>
                          <a:srgbClr val="FFFFFF"/>
                        </a:solidFill>
                        <a:ln w="9525" cmpd="sng">
                          <a:solidFill>
                            <a:srgbClr val="000000"/>
                          </a:solidFill>
                          <a:miter lim="800000"/>
                          <a:headEnd/>
                          <a:tailEnd/>
                        </a:ln>
                      </wps:spPr>
                      <wps:txbx>
                        <w:txbxContent>
                          <w:p w14:paraId="26001971" w14:textId="77777777" w:rsidR="00BD4B82" w:rsidRDefault="00BD4B82" w:rsidP="00BD4B82">
                            <w:pPr>
                              <w:jc w:val="center"/>
                            </w:pPr>
                            <w:r>
                              <w:t>i)  30 mins</w:t>
                            </w:r>
                          </w:p>
                          <w:p w14:paraId="6CDCCCE1" w14:textId="77777777" w:rsidR="00BD4B82" w:rsidRDefault="00BD4B82" w:rsidP="00BD4B82">
                            <w:pPr>
                              <w:jc w:val="center"/>
                            </w:pPr>
                            <w:r>
                              <w:t>ii) 60 mins</w:t>
                            </w:r>
                          </w:p>
                          <w:p w14:paraId="6DACC2DB" w14:textId="77777777" w:rsidR="00BD4B82" w:rsidRDefault="00BD4B82" w:rsidP="00BD4B82">
                            <w:pPr>
                              <w:jc w:val="center"/>
                            </w:pPr>
                            <w:r>
                              <w:t>iii) 90 mins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EB7D08" id="Text Box 65" o:spid="_x0000_s1028" type="#_x0000_t202" style="position:absolute;left:0;text-align:left;margin-left:414.05pt;margin-top:327.35pt;width:69.05pt;height:46.4pt;z-index:25367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">
                <v:textbox>
                  <w:txbxContent>
                    <w:p w14:paraId="26001971" w14:textId="77777777" w:rsidR="00BD4B82" w:rsidRDefault="00BD4B82" w:rsidP="00BD4B82">
                      <w:pPr>
                        <w:jc w:val="center"/>
                      </w:pPr>
                      <w:r>
                        <w:t>i)  30 mins</w:t>
                      </w:r>
                    </w:p>
                    <w:p w14:paraId="6CDCCCE1" w14:textId="77777777" w:rsidR="00BD4B82" w:rsidRDefault="00BD4B82" w:rsidP="00BD4B82">
                      <w:pPr>
                        <w:jc w:val="center"/>
                      </w:pPr>
                      <w:r>
                        <w:t>ii) 60 mins</w:t>
                      </w:r>
                    </w:p>
                    <w:p w14:paraId="6DACC2DB" w14:textId="77777777" w:rsidR="00BD4B82" w:rsidRDefault="00BD4B82" w:rsidP="00BD4B82">
                      <w:pPr>
                        <w:jc w:val="center"/>
                      </w:pPr>
                      <w:r>
                        <w:t>iii) 90 mins</w:t>
                      </w:r>
                    </w:p>
                  </w:txbxContent>
                </v:textbox>
              </v:shape>
            </w:pict>
          </mc:Fallback>
        </mc:AlternateContent>
      </w:r>
      <w:r>
        <w:rPr>
          <w:b/>
          <w:noProof/>
          <w:sz w:val="32"/>
        </w:rPr>
        <mc:AlternateContent>
          <mc:Choice Requires="wps">
            <w:drawing>
              <wp:anchor distT="0" distB="0" distL="114300" distR="114300" simplePos="0" relativeHeight="253586432" behindDoc="0" locked="0" layoutInCell="1" allowOverlap="1" wp14:anchorId="6D28554D" wp14:editId="2E863234">
                <wp:simplePos x="0" y="0"/>
                <wp:positionH relativeFrom="column">
                  <wp:posOffset>5262099</wp:posOffset>
                </wp:positionH>
                <wp:positionV relativeFrom="paragraph">
                  <wp:posOffset>3323492</wp:posOffset>
                </wp:positionV>
                <wp:extent cx="876935" cy="589280"/>
                <wp:effectExtent l="10160" t="6350" r="8255" b="1397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935" cy="589280"/>
                        </a:xfrm>
                        <a:prstGeom prst="rect">
                          <a:avLst/>
                        </a:prstGeom>
                        <a:solidFill>
                          <a:srgbClr val="FFFFFF"/>
                        </a:solidFill>
                        <a:ln w="9525" cmpd="sng">
                          <a:solidFill>
                            <a:srgbClr val="000000"/>
                          </a:solidFill>
                          <a:miter lim="800000"/>
                          <a:headEnd/>
                          <a:tailEnd/>
                        </a:ln>
                      </wps:spPr>
                      <wps:txbx>
                        <w:txbxContent>
                          <w:p w14:paraId="17BC33C9" w14:textId="77777777" w:rsidR="00BD4B82" w:rsidRDefault="00BD4B82" w:rsidP="00BD4B82">
                            <w:pPr>
                              <w:jc w:val="center"/>
                            </w:pPr>
                            <w:r>
                              <w:t>i)  600 rpm</w:t>
                            </w:r>
                          </w:p>
                          <w:p w14:paraId="2A1B72F9" w14:textId="77777777" w:rsidR="00BD4B82" w:rsidRDefault="00BD4B82" w:rsidP="00BD4B82">
                            <w:pPr>
                              <w:jc w:val="center"/>
                            </w:pPr>
                            <w:r>
                              <w:t>ii) 1100 rpm</w:t>
                            </w:r>
                          </w:p>
                          <w:p w14:paraId="7A1682D6" w14:textId="77777777" w:rsidR="00BD4B82" w:rsidRDefault="00BD4B82" w:rsidP="00BD4B82">
                            <w:pPr>
                              <w:jc w:val="center"/>
                            </w:pPr>
                            <w:r>
                              <w:t>iii) 1750 rpm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28554D" id="Text Box 64" o:spid="_x0000_s1029" type="#_x0000_t202" style="position:absolute;left:0;text-align:left;margin-left:414.35pt;margin-top:261.7pt;width:69.05pt;height:46.4pt;z-index:2535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">
                <v:textbox>
                  <w:txbxContent>
                    <w:p w14:paraId="17BC33C9" w14:textId="77777777" w:rsidR="00BD4B82" w:rsidRDefault="00BD4B82" w:rsidP="00BD4B82">
                      <w:pPr>
                        <w:jc w:val="center"/>
                      </w:pPr>
                      <w:r>
                        <w:t>i)  600 rpm</w:t>
                      </w:r>
                    </w:p>
                    <w:p w14:paraId="2A1B72F9" w14:textId="77777777" w:rsidR="00BD4B82" w:rsidRDefault="00BD4B82" w:rsidP="00BD4B82">
                      <w:pPr>
                        <w:jc w:val="center"/>
                      </w:pPr>
                      <w:r>
                        <w:t>ii) 1100 rpm</w:t>
                      </w:r>
                    </w:p>
                    <w:p w14:paraId="7A1682D6" w14:textId="77777777" w:rsidR="00BD4B82" w:rsidRDefault="00BD4B82" w:rsidP="00BD4B82">
                      <w:pPr>
                        <w:jc w:val="center"/>
                      </w:pPr>
                      <w:r>
                        <w:t>iii) 1750 rpm</w:t>
                      </w:r>
                    </w:p>
                  </w:txbxContent>
                </v:textbox>
              </v:shape>
            </w:pict>
          </mc:Fallback>
        </mc:AlternateContent>
      </w:r>
      <w:r>
        <w:rPr>
          <w:b/>
          <w:noProof/>
          <w:sz w:val="32"/>
        </w:rPr>
        <mc:AlternateContent>
          <mc:Choice Requires="wps">
            <w:drawing>
              <wp:anchor distT="0" distB="0" distL="114300" distR="114300" simplePos="0" relativeHeight="253496320" behindDoc="0" locked="0" layoutInCell="1" allowOverlap="1" wp14:anchorId="0C7B246B" wp14:editId="005AA865">
                <wp:simplePos x="0" y="0"/>
                <wp:positionH relativeFrom="column">
                  <wp:posOffset>4845929</wp:posOffset>
                </wp:positionH>
                <wp:positionV relativeFrom="paragraph">
                  <wp:posOffset>5346603</wp:posOffset>
                </wp:positionV>
                <wp:extent cx="381000" cy="635"/>
                <wp:effectExtent l="10160" t="54610" r="18415" b="59055"/>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635"/>
                        </a:xfrm>
                        <a:prstGeom prst="straightConnector1">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A1C08E" id="_x0000_t32" coordsize="21600,21600" o:spt="32" o:oned="t" path="m,l21600,21600e" filled="f">
                <v:path arrowok="t" fillok="f" o:connecttype="none"/>
                <o:lock v:ext="edit" shapetype="t"/>
              </v:shapetype>
              <v:shape id="Straight Arrow Connector 68" o:spid="_x0000_s1026" type="#_x0000_t32" style="position:absolute;margin-left:381.55pt;margin-top:421pt;width:30pt;height:.05pt;z-index:2534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">
                <v:stroke endarrow="block"/>
              </v:shape>
            </w:pict>
          </mc:Fallback>
        </mc:AlternateContent>
      </w:r>
      <w:r>
        <w:rPr>
          <w:b/>
          <w:noProof/>
          <w:sz w:val="32"/>
        </w:rPr>
        <mc:AlternateContent>
          <mc:Choice Requires="wps">
            <w:drawing>
              <wp:anchor distT="0" distB="0" distL="114300" distR="114300" simplePos="0" relativeHeight="253402112" behindDoc="0" locked="0" layoutInCell="1" allowOverlap="1" wp14:anchorId="48EF8C70" wp14:editId="57753D1E">
                <wp:simplePos x="0" y="0"/>
                <wp:positionH relativeFrom="column">
                  <wp:posOffset>4842022</wp:posOffset>
                </wp:positionH>
                <wp:positionV relativeFrom="paragraph">
                  <wp:posOffset>4451057</wp:posOffset>
                </wp:positionV>
                <wp:extent cx="381000" cy="635"/>
                <wp:effectExtent l="10160" t="52705" r="18415" b="6096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635"/>
                        </a:xfrm>
                        <a:prstGeom prst="straightConnector1">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D98885" id="Straight Arrow Connector 66" o:spid="_x0000_s1026" type="#_x0000_t32" style="position:absolute;margin-left:381.25pt;margin-top:350.5pt;width:30pt;height:.05pt;z-index:2534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">
                <v:stroke endarrow="block"/>
              </v:shape>
            </w:pict>
          </mc:Fallback>
        </mc:AlternateContent>
      </w:r>
      <w:r>
        <w:rPr>
          <w:b/>
          <w:noProof/>
          <w:sz w:val="32"/>
        </w:rPr>
        <mc:AlternateContent>
          <mc:Choice Requires="wps">
            <w:drawing>
              <wp:anchor distT="0" distB="0" distL="114300" distR="114300" simplePos="0" relativeHeight="253307904" behindDoc="0" locked="0" layoutInCell="1" allowOverlap="1" wp14:anchorId="3F5D4A0F" wp14:editId="66F6BCC4">
                <wp:simplePos x="0" y="0"/>
                <wp:positionH relativeFrom="column">
                  <wp:posOffset>4916365</wp:posOffset>
                </wp:positionH>
                <wp:positionV relativeFrom="paragraph">
                  <wp:posOffset>3625362</wp:posOffset>
                </wp:positionV>
                <wp:extent cx="334010" cy="0"/>
                <wp:effectExtent l="9525" t="57150" r="18415" b="5715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010" cy="0"/>
                        </a:xfrm>
                        <a:prstGeom prst="straightConnector1">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121AFF" id="Straight Arrow Connector 63" o:spid="_x0000_s1026" type="#_x0000_t32" style="position:absolute;margin-left:387.1pt;margin-top:285.45pt;width:26.3pt;height:0;z-index:2533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">
                <v:stroke endarrow="block"/>
              </v:shape>
            </w:pict>
          </mc:Fallback>
        </mc:AlternateContent>
      </w:r>
      <w:r>
        <w:rPr>
          <w:b/>
          <w:noProof/>
          <w:sz w:val="32"/>
        </w:rPr>
        <mc:AlternateContent>
          <mc:Choice Requires="wps">
            <w:drawing>
              <wp:anchor distT="0" distB="0" distL="114300" distR="114300" simplePos="0" relativeHeight="252732416" behindDoc="0" locked="0" layoutInCell="1" allowOverlap="1" wp14:anchorId="03C534F1" wp14:editId="5F3BED72">
                <wp:simplePos x="0" y="0"/>
                <wp:positionH relativeFrom="column">
                  <wp:posOffset>3188970</wp:posOffset>
                </wp:positionH>
                <wp:positionV relativeFrom="paragraph">
                  <wp:posOffset>3632981</wp:posOffset>
                </wp:positionV>
                <wp:extent cx="334010" cy="0"/>
                <wp:effectExtent l="12700" t="57150" r="15240" b="5715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010" cy="0"/>
                        </a:xfrm>
                        <a:prstGeom prst="straightConnector1">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DAE380" id="Straight Arrow Connector 55" o:spid="_x0000_s1026" type="#_x0000_t32" style="position:absolute;margin-left:251.1pt;margin-top:286.05pt;width:26.3pt;height:0;z-index:25273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">
                <v:stroke endarrow="block"/>
              </v:shape>
            </w:pict>
          </mc:Fallback>
        </mc:AlternateContent>
      </w:r>
      <w:r>
        <w:rPr>
          <w:b/>
          <w:noProof/>
          <w:sz w:val="32"/>
        </w:rPr>
        <mc:AlternateContent>
          <mc:Choice Requires="wps">
            <w:drawing>
              <wp:anchor distT="0" distB="0" distL="114300" distR="114300" simplePos="0" relativeHeight="253115392" behindDoc="0" locked="0" layoutInCell="1" allowOverlap="1" wp14:anchorId="16227573" wp14:editId="6EB50B4E">
                <wp:simplePos x="0" y="0"/>
                <wp:positionH relativeFrom="column">
                  <wp:posOffset>3175684</wp:posOffset>
                </wp:positionH>
                <wp:positionV relativeFrom="paragraph">
                  <wp:posOffset>4463415</wp:posOffset>
                </wp:positionV>
                <wp:extent cx="334010" cy="0"/>
                <wp:effectExtent l="12700" t="52705" r="15240" b="6159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010" cy="0"/>
                        </a:xfrm>
                        <a:prstGeom prst="straightConnector1">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500DC4" id="Straight Arrow Connector 57" o:spid="_x0000_s1026" type="#_x0000_t32" style="position:absolute;margin-left:250.05pt;margin-top:351.45pt;width:26.3pt;height:0;z-index:2531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">
                <v:stroke endarrow="block"/>
              </v:shape>
            </w:pict>
          </mc:Fallback>
        </mc:AlternateContent>
      </w:r>
      <w:r>
        <w:rPr>
          <w:b/>
          <w:noProof/>
          <w:sz w:val="32"/>
        </w:rPr>
        <mc:AlternateContent>
          <mc:Choice Requires="wps">
            <w:drawing>
              <wp:anchor distT="0" distB="0" distL="114300" distR="114300" simplePos="0" relativeHeight="253017088" behindDoc="0" locked="0" layoutInCell="1" allowOverlap="1" wp14:anchorId="6D349AC5" wp14:editId="7A7B02C9">
                <wp:simplePos x="0" y="0"/>
                <wp:positionH relativeFrom="column">
                  <wp:posOffset>3585527</wp:posOffset>
                </wp:positionH>
                <wp:positionV relativeFrom="paragraph">
                  <wp:posOffset>5185727</wp:posOffset>
                </wp:positionV>
                <wp:extent cx="1268095" cy="325120"/>
                <wp:effectExtent l="8890" t="8890" r="8890" b="889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095" cy="325120"/>
                        </a:xfrm>
                        <a:prstGeom prst="rect">
                          <a:avLst/>
                        </a:prstGeom>
                        <a:solidFill>
                          <a:srgbClr val="FFFFFF"/>
                        </a:solidFill>
                        <a:ln w="9525" cmpd="sng">
                          <a:solidFill>
                            <a:srgbClr val="000000"/>
                          </a:solidFill>
                          <a:miter lim="800000"/>
                          <a:headEnd/>
                          <a:tailEnd/>
                        </a:ln>
                      </wps:spPr>
                      <wps:txbx>
                        <w:txbxContent>
                          <w:p w14:paraId="0CBF370D" w14:textId="77777777" w:rsidR="00BD4B82" w:rsidRDefault="00BD4B82" w:rsidP="00BD4B82">
                            <w:pPr>
                              <w:jc w:val="center"/>
                            </w:pPr>
                            <w:r>
                              <w:t>Composition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349AC5" id="Text Box 58" o:spid="_x0000_s1030" type="#_x0000_t202" style="position:absolute;left:0;text-align:left;margin-left:282.3pt;margin-top:408.3pt;width:99.85pt;height:25.6pt;z-index:2530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">
                <v:textbox>
                  <w:txbxContent>
                    <w:p w14:paraId="0CBF370D" w14:textId="77777777" w:rsidR="00BD4B82" w:rsidRDefault="00BD4B82" w:rsidP="00BD4B82">
                      <w:pPr>
                        <w:jc w:val="center"/>
                      </w:pPr>
                      <w:r>
                        <w:t>Composition</w:t>
                      </w:r>
                    </w:p>
                  </w:txbxContent>
                </v:textbox>
              </v:shape>
            </w:pict>
          </mc:Fallback>
        </mc:AlternateContent>
      </w:r>
      <w:r>
        <w:rPr>
          <w:b/>
          <w:noProof/>
          <w:sz w:val="32"/>
        </w:rPr>
        <mc:AlternateContent>
          <mc:Choice Requires="wps">
            <w:drawing>
              <wp:anchor distT="0" distB="0" distL="114300" distR="114300" simplePos="0" relativeHeight="253213696" behindDoc="0" locked="0" layoutInCell="1" allowOverlap="1" wp14:anchorId="78EEE841" wp14:editId="6199469D">
                <wp:simplePos x="0" y="0"/>
                <wp:positionH relativeFrom="column">
                  <wp:posOffset>3532822</wp:posOffset>
                </wp:positionH>
                <wp:positionV relativeFrom="paragraph">
                  <wp:posOffset>4297045</wp:posOffset>
                </wp:positionV>
                <wp:extent cx="1320800" cy="325120"/>
                <wp:effectExtent l="13335" t="5080" r="8890" b="1270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0" cy="325120"/>
                        </a:xfrm>
                        <a:prstGeom prst="rect">
                          <a:avLst/>
                        </a:prstGeom>
                        <a:solidFill>
                          <a:srgbClr val="FFFFFF"/>
                        </a:solidFill>
                        <a:ln w="9525" cmpd="sng">
                          <a:solidFill>
                            <a:srgbClr val="000000"/>
                          </a:solidFill>
                          <a:miter lim="800000"/>
                          <a:headEnd/>
                          <a:tailEnd/>
                        </a:ln>
                      </wps:spPr>
                      <wps:txbx>
                        <w:txbxContent>
                          <w:p w14:paraId="1FA8B819" w14:textId="77777777" w:rsidR="00BD4B82" w:rsidRDefault="00BD4B82" w:rsidP="00BD4B82">
                            <w:pPr>
                              <w:jc w:val="center"/>
                            </w:pPr>
                            <w:r>
                              <w:t>Time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EEE841" id="Text Box 62" o:spid="_x0000_s1031" type="#_x0000_t202" style="position:absolute;left:0;text-align:left;margin-left:278.15pt;margin-top:338.35pt;width:104pt;height:25.6pt;z-index:2532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">
                <v:textbox>
                  <w:txbxContent>
                    <w:p w14:paraId="1FA8B819" w14:textId="77777777" w:rsidR="00BD4B82" w:rsidRDefault="00BD4B82" w:rsidP="00BD4B82">
                      <w:pPr>
                        <w:jc w:val="center"/>
                      </w:pPr>
                      <w:r>
                        <w:t>Time</w:t>
                      </w:r>
                    </w:p>
                  </w:txbxContent>
                </v:textbox>
              </v:shape>
            </w:pict>
          </mc:Fallback>
        </mc:AlternateContent>
      </w:r>
      <w:r>
        <w:rPr>
          <w:b/>
          <w:noProof/>
          <w:sz w:val="32"/>
        </w:rPr>
        <mc:AlternateContent>
          <mc:Choice Requires="wps">
            <w:drawing>
              <wp:anchor distT="0" distB="0" distL="114300" distR="114300" simplePos="0" relativeHeight="252926976" behindDoc="0" locked="0" layoutInCell="1" allowOverlap="1" wp14:anchorId="0050F868" wp14:editId="253CE4B7">
                <wp:simplePos x="0" y="0"/>
                <wp:positionH relativeFrom="column">
                  <wp:posOffset>3532822</wp:posOffset>
                </wp:positionH>
                <wp:positionV relativeFrom="paragraph">
                  <wp:posOffset>3477895</wp:posOffset>
                </wp:positionV>
                <wp:extent cx="1367790" cy="325120"/>
                <wp:effectExtent l="13335" t="10795" r="9525" b="6985"/>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325120"/>
                        </a:xfrm>
                        <a:prstGeom prst="rect">
                          <a:avLst/>
                        </a:prstGeom>
                        <a:solidFill>
                          <a:srgbClr val="FFFFFF"/>
                        </a:solidFill>
                        <a:ln w="9525" cmpd="sng">
                          <a:solidFill>
                            <a:srgbClr val="000000"/>
                          </a:solidFill>
                          <a:miter lim="800000"/>
                          <a:headEnd/>
                          <a:tailEnd/>
                        </a:ln>
                      </wps:spPr>
                      <wps:txbx>
                        <w:txbxContent>
                          <w:p w14:paraId="17D059AA" w14:textId="77777777" w:rsidR="00BD4B82" w:rsidRDefault="00BD4B82" w:rsidP="00BD4B82">
                            <w:pPr>
                              <w:jc w:val="center"/>
                            </w:pPr>
                            <w:r>
                              <w:t>Speed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50F868" id="Text Box 61" o:spid="_x0000_s1032" type="#_x0000_t202" style="position:absolute;left:0;text-align:left;margin-left:278.15pt;margin-top:273.85pt;width:107.7pt;height:25.6pt;z-index:2529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">
                <v:textbox>
                  <w:txbxContent>
                    <w:p w14:paraId="17D059AA" w14:textId="77777777" w:rsidR="00BD4B82" w:rsidRDefault="00BD4B82" w:rsidP="00BD4B82">
                      <w:pPr>
                        <w:jc w:val="center"/>
                      </w:pPr>
                      <w:r>
                        <w:t>Speed</w:t>
                      </w:r>
                    </w:p>
                  </w:txbxContent>
                </v:textbox>
              </v:shape>
            </w:pict>
          </mc:Fallback>
        </mc:AlternateContent>
      </w:r>
      <w:r>
        <w:rPr>
          <w:b/>
          <w:noProof/>
          <w:sz w:val="32"/>
        </w:rPr>
        <mc:AlternateContent>
          <mc:Choice Requires="wps">
            <w:drawing>
              <wp:anchor distT="0" distB="0" distL="114300" distR="114300" simplePos="0" relativeHeight="252828672" behindDoc="0" locked="0" layoutInCell="1" allowOverlap="1" wp14:anchorId="3770608C" wp14:editId="2A4EAB46">
                <wp:simplePos x="0" y="0"/>
                <wp:positionH relativeFrom="column">
                  <wp:posOffset>3189287</wp:posOffset>
                </wp:positionH>
                <wp:positionV relativeFrom="paragraph">
                  <wp:posOffset>5347970</wp:posOffset>
                </wp:positionV>
                <wp:extent cx="386715" cy="635"/>
                <wp:effectExtent l="13335" t="54610" r="19050" b="5905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6715" cy="635"/>
                        </a:xfrm>
                        <a:prstGeom prst="straightConnector1">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710680" id="Straight Arrow Connector 59" o:spid="_x0000_s1026" type="#_x0000_t32" style="position:absolute;margin-left:251.1pt;margin-top:421.1pt;width:30.45pt;height:.05pt;z-index:2528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">
                <v:stroke endarrow="block"/>
              </v:shape>
            </w:pict>
          </mc:Fallback>
        </mc:AlternateContent>
      </w:r>
      <w:r>
        <w:rPr>
          <w:b/>
          <w:noProof/>
          <w:sz w:val="32"/>
        </w:rPr>
        <mc:AlternateContent>
          <mc:Choice Requires="wps">
            <w:drawing>
              <wp:anchor distT="0" distB="0" distL="114300" distR="114300" simplePos="0" relativeHeight="252447744" behindDoc="0" locked="0" layoutInCell="1" allowOverlap="1" wp14:anchorId="164E4518" wp14:editId="653C8C8D">
                <wp:simplePos x="0" y="0"/>
                <wp:positionH relativeFrom="column">
                  <wp:posOffset>2398712</wp:posOffset>
                </wp:positionH>
                <wp:positionV relativeFrom="paragraph">
                  <wp:posOffset>4206558</wp:posOffset>
                </wp:positionV>
                <wp:extent cx="819150" cy="219710"/>
                <wp:effectExtent l="3175" t="127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1971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451C17B" w14:textId="77777777" w:rsidR="00BD4B82" w:rsidRDefault="00BD4B82" w:rsidP="00BD4B82">
                            <w:pPr>
                              <w:jc w:val="center"/>
                            </w:pPr>
                            <w:r>
                              <w:t>Parameters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4E4518" id="Text Box 53" o:spid="_x0000_s1033" type="#_x0000_t202" style="position:absolute;left:0;text-align:left;margin-left:188.85pt;margin-top:331.25pt;width:64.5pt;height:17.3pt;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" stroked="f">
                <v:textbox>
                  <w:txbxContent>
                    <w:p w14:paraId="5451C17B" w14:textId="77777777" w:rsidR="00BD4B82" w:rsidRDefault="00BD4B82" w:rsidP="00BD4B82">
                      <w:pPr>
                        <w:jc w:val="center"/>
                      </w:pPr>
                      <w:r>
                        <w:t>Parameters</w:t>
                      </w:r>
                    </w:p>
                  </w:txbxContent>
                </v:textbox>
              </v:shape>
            </w:pict>
          </mc:Fallback>
        </mc:AlternateContent>
      </w:r>
      <w:r>
        <w:rPr>
          <w:b/>
          <w:noProof/>
          <w:sz w:val="32"/>
        </w:rPr>
        <mc:AlternateContent>
          <mc:Choice Requires="wps">
            <w:drawing>
              <wp:anchor distT="0" distB="0" distL="114300" distR="114300" simplePos="0" relativeHeight="252640256" behindDoc="0" locked="0" layoutInCell="1" allowOverlap="1" wp14:anchorId="3D566BBF" wp14:editId="7708B01B">
                <wp:simplePos x="0" y="0"/>
                <wp:positionH relativeFrom="column">
                  <wp:posOffset>3194050</wp:posOffset>
                </wp:positionH>
                <wp:positionV relativeFrom="paragraph">
                  <wp:posOffset>4462780</wp:posOffset>
                </wp:positionV>
                <wp:extent cx="635" cy="888365"/>
                <wp:effectExtent l="12700" t="5080" r="5715" b="1143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888365"/>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32A565" id="Straight Arrow Connector 60" o:spid="_x0000_s1026" type="#_x0000_t32" style="position:absolute;margin-left:251.5pt;margin-top:351.4pt;width:.05pt;height:69.95pt;flip:y;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"/>
            </w:pict>
          </mc:Fallback>
        </mc:AlternateContent>
      </w:r>
      <w:r>
        <w:rPr>
          <w:b/>
          <w:noProof/>
          <w:sz w:val="32"/>
        </w:rPr>
        <mc:AlternateContent>
          <mc:Choice Requires="wps">
            <w:drawing>
              <wp:anchor distT="0" distB="0" distL="114300" distR="114300" simplePos="0" relativeHeight="252544000" behindDoc="0" locked="0" layoutInCell="1" allowOverlap="1" wp14:anchorId="4300763F" wp14:editId="5855BD4F">
                <wp:simplePos x="0" y="0"/>
                <wp:positionH relativeFrom="column">
                  <wp:posOffset>3194050</wp:posOffset>
                </wp:positionH>
                <wp:positionV relativeFrom="paragraph">
                  <wp:posOffset>3638550</wp:posOffset>
                </wp:positionV>
                <wp:extent cx="0" cy="824230"/>
                <wp:effectExtent l="12700" t="9525" r="6350" b="1397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2423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0EE675" id="Straight Arrow Connector 56" o:spid="_x0000_s1026" type="#_x0000_t32" style="position:absolute;margin-left:251.5pt;margin-top:286.5pt;width:0;height:64.9pt;flip:y;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"/>
            </w:pict>
          </mc:Fallback>
        </mc:AlternateContent>
      </w:r>
      <w:r>
        <w:rPr>
          <w:b/>
          <w:noProof/>
          <w:sz w:val="32"/>
        </w:rPr>
        <mc:AlternateContent>
          <mc:Choice Requires="wps">
            <w:drawing>
              <wp:anchor distT="0" distB="0" distL="114300" distR="114300" simplePos="0" relativeHeight="252351488" behindDoc="0" locked="0" layoutInCell="1" allowOverlap="1" wp14:anchorId="3F8CC42A" wp14:editId="35B9220C">
                <wp:simplePos x="0" y="0"/>
                <wp:positionH relativeFrom="column">
                  <wp:posOffset>2356168</wp:posOffset>
                </wp:positionH>
                <wp:positionV relativeFrom="paragraph">
                  <wp:posOffset>4463415</wp:posOffset>
                </wp:positionV>
                <wp:extent cx="852170" cy="635"/>
                <wp:effectExtent l="8255" t="5080" r="6350" b="1333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2170" cy="635"/>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8CD3D2" id="Straight Arrow Connector 54" o:spid="_x0000_s1026" type="#_x0000_t32" style="position:absolute;margin-left:185.55pt;margin-top:351.45pt;width:67.1pt;height:.05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"/>
            </w:pict>
          </mc:Fallback>
        </mc:AlternateContent>
      </w:r>
      <w:r>
        <w:rPr>
          <w:b/>
          <w:noProof/>
          <w:sz w:val="32"/>
        </w:rPr>
        <mc:AlternateContent>
          <mc:Choice Requires="wps">
            <w:drawing>
              <wp:anchor distT="0" distB="0" distL="114300" distR="114300" simplePos="0" relativeHeight="251315200" behindDoc="0" locked="0" layoutInCell="1" allowOverlap="1" wp14:anchorId="012B8988" wp14:editId="222BF140">
                <wp:simplePos x="0" y="0"/>
                <wp:positionH relativeFrom="column">
                  <wp:posOffset>4533265</wp:posOffset>
                </wp:positionH>
                <wp:positionV relativeFrom="paragraph">
                  <wp:posOffset>2765107</wp:posOffset>
                </wp:positionV>
                <wp:extent cx="1268095" cy="325120"/>
                <wp:effectExtent l="10795" t="7620" r="6985" b="1016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095" cy="325120"/>
                        </a:xfrm>
                        <a:prstGeom prst="rect">
                          <a:avLst/>
                        </a:prstGeom>
                        <a:solidFill>
                          <a:srgbClr val="FFFFFF"/>
                        </a:solidFill>
                        <a:ln w="9525" cmpd="sng">
                          <a:solidFill>
                            <a:srgbClr val="000000"/>
                          </a:solidFill>
                          <a:miter lim="800000"/>
                          <a:headEnd/>
                          <a:tailEnd/>
                        </a:ln>
                      </wps:spPr>
                      <wps:txbx>
                        <w:txbxContent>
                          <w:p w14:paraId="3D5CC433" w14:textId="77777777" w:rsidR="00BD4B82" w:rsidRDefault="00BD4B82" w:rsidP="00BD4B82">
                            <w:pPr>
                              <w:jc w:val="center"/>
                            </w:pPr>
                            <w:r>
                              <w:t>Fixture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2B8988" id="Text Box 40" o:spid="_x0000_s1034" type="#_x0000_t202" style="position:absolute;left:0;text-align:left;margin-left:356.95pt;margin-top:217.7pt;width:99.85pt;height:25.6pt;z-index:25131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">
                <v:textbox>
                  <w:txbxContent>
                    <w:p w14:paraId="3D5CC433" w14:textId="77777777" w:rsidR="00BD4B82" w:rsidRDefault="00BD4B82" w:rsidP="00BD4B82">
                      <w:pPr>
                        <w:jc w:val="center"/>
                      </w:pPr>
                      <w:r>
                        <w:t>Fixture</w:t>
                      </w:r>
                    </w:p>
                  </w:txbxContent>
                </v:textbox>
              </v:shape>
            </w:pict>
          </mc:Fallback>
        </mc:AlternateContent>
      </w:r>
      <w:r>
        <w:rPr>
          <w:b/>
          <w:noProof/>
          <w:sz w:val="32"/>
        </w:rPr>
        <mc:AlternateContent>
          <mc:Choice Requires="wps">
            <w:drawing>
              <wp:anchor distT="0" distB="0" distL="114300" distR="114300" simplePos="0" relativeHeight="251241472" behindDoc="0" locked="0" layoutInCell="1" allowOverlap="1" wp14:anchorId="7E47E797" wp14:editId="5D70DD18">
                <wp:simplePos x="0" y="0"/>
                <wp:positionH relativeFrom="column">
                  <wp:posOffset>4186872</wp:posOffset>
                </wp:positionH>
                <wp:positionV relativeFrom="paragraph">
                  <wp:posOffset>2918778</wp:posOffset>
                </wp:positionV>
                <wp:extent cx="334010" cy="0"/>
                <wp:effectExtent l="10160" t="56515" r="17780" b="5778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010" cy="0"/>
                        </a:xfrm>
                        <a:prstGeom prst="straightConnector1">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27587D" id="Straight Arrow Connector 38" o:spid="_x0000_s1026" type="#_x0000_t32" style="position:absolute;margin-left:329.65pt;margin-top:229.85pt;width:26.3pt;height:0;z-index:25124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">
                <v:stroke endarrow="block"/>
              </v:shape>
            </w:pict>
          </mc:Fallback>
        </mc:AlternateContent>
      </w:r>
      <w:r>
        <w:rPr>
          <w:b/>
          <w:noProof/>
          <w:sz w:val="32"/>
        </w:rPr>
        <mc:AlternateContent>
          <mc:Choice Requires="wps">
            <w:drawing>
              <wp:anchor distT="0" distB="0" distL="114300" distR="114300" simplePos="0" relativeHeight="251167744" behindDoc="0" locked="0" layoutInCell="1" allowOverlap="1" wp14:anchorId="560E36EC" wp14:editId="162AB88D">
                <wp:simplePos x="0" y="0"/>
                <wp:positionH relativeFrom="column">
                  <wp:posOffset>2918777</wp:posOffset>
                </wp:positionH>
                <wp:positionV relativeFrom="paragraph">
                  <wp:posOffset>2800667</wp:posOffset>
                </wp:positionV>
                <wp:extent cx="1268095" cy="289560"/>
                <wp:effectExtent l="8890" t="5080" r="8890" b="1016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095" cy="289560"/>
                        </a:xfrm>
                        <a:prstGeom prst="rect">
                          <a:avLst/>
                        </a:prstGeom>
                        <a:solidFill>
                          <a:srgbClr val="FFFFFF"/>
                        </a:solidFill>
                        <a:ln w="9525" cmpd="sng">
                          <a:solidFill>
                            <a:srgbClr val="000000"/>
                          </a:solidFill>
                          <a:miter lim="800000"/>
                          <a:headEnd/>
                          <a:tailEnd/>
                        </a:ln>
                      </wps:spPr>
                      <wps:txbx>
                        <w:txbxContent>
                          <w:p w14:paraId="60D66852" w14:textId="77777777" w:rsidR="00BD4B82" w:rsidRDefault="00BD4B82" w:rsidP="00BD4B82">
                            <w:pPr>
                              <w:jc w:val="center"/>
                            </w:pPr>
                            <w:r>
                              <w:t>Experimental setup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0E36EC" id="Text Box 34" o:spid="_x0000_s1035" type="#_x0000_t202" style="position:absolute;left:0;text-align:left;margin-left:229.8pt;margin-top:220.5pt;width:99.85pt;height:22.8pt;z-index:25116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">
                <v:textbox>
                  <w:txbxContent>
                    <w:p w14:paraId="60D66852" w14:textId="77777777" w:rsidR="00BD4B82" w:rsidRDefault="00BD4B82" w:rsidP="00BD4B82">
                      <w:pPr>
                        <w:jc w:val="center"/>
                      </w:pPr>
                      <w:r>
                        <w:t>Experimental setup</w:t>
                      </w:r>
                    </w:p>
                  </w:txbxContent>
                </v:textbox>
              </v:shape>
            </w:pict>
          </mc:Fallback>
        </mc:AlternateContent>
      </w:r>
      <w:r>
        <w:rPr>
          <w:b/>
          <w:noProof/>
          <w:sz w:val="32"/>
        </w:rPr>
        <mc:AlternateContent>
          <mc:Choice Requires="wps">
            <w:drawing>
              <wp:anchor distT="0" distB="0" distL="114300" distR="114300" simplePos="0" relativeHeight="251096064" behindDoc="0" locked="0" layoutInCell="1" allowOverlap="1" wp14:anchorId="278C8D1C" wp14:editId="2DDA0607">
                <wp:simplePos x="0" y="0"/>
                <wp:positionH relativeFrom="column">
                  <wp:posOffset>2116455</wp:posOffset>
                </wp:positionH>
                <wp:positionV relativeFrom="paragraph">
                  <wp:posOffset>2942590</wp:posOffset>
                </wp:positionV>
                <wp:extent cx="787400" cy="0"/>
                <wp:effectExtent l="12065" t="56515" r="19685" b="5778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straightConnector1">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352A44" id="Straight Arrow Connector 36" o:spid="_x0000_s1026" type="#_x0000_t32" style="position:absolute;margin-left:166.65pt;margin-top:231.7pt;width:62pt;height:0;z-index:25109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">
                <v:stroke endarrow="block"/>
              </v:shape>
            </w:pict>
          </mc:Fallback>
        </mc:AlternateContent>
      </w:r>
      <w:r>
        <w:rPr>
          <w:b/>
          <w:noProof/>
          <w:sz w:val="32"/>
        </w:rPr>
        <mc:AlternateContent>
          <mc:Choice Requires="wps">
            <w:drawing>
              <wp:anchor distT="0" distB="0" distL="114300" distR="114300" simplePos="0" relativeHeight="252255232" behindDoc="0" locked="0" layoutInCell="1" allowOverlap="1" wp14:anchorId="53BD6848" wp14:editId="4F60678A">
                <wp:simplePos x="0" y="0"/>
                <wp:positionH relativeFrom="column">
                  <wp:posOffset>730885</wp:posOffset>
                </wp:positionH>
                <wp:positionV relativeFrom="paragraph">
                  <wp:posOffset>6365240</wp:posOffset>
                </wp:positionV>
                <wp:extent cx="1268095" cy="433705"/>
                <wp:effectExtent l="6985" t="12065" r="10795" b="1143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095" cy="433705"/>
                        </a:xfrm>
                        <a:prstGeom prst="rect">
                          <a:avLst/>
                        </a:prstGeom>
                        <a:solidFill>
                          <a:srgbClr val="FFFFFF"/>
                        </a:solidFill>
                        <a:ln w="9525" cmpd="sng">
                          <a:solidFill>
                            <a:srgbClr val="000000"/>
                          </a:solidFill>
                          <a:miter lim="800000"/>
                          <a:headEnd/>
                          <a:tailEnd/>
                        </a:ln>
                      </wps:spPr>
                      <wps:txbx>
                        <w:txbxContent>
                          <w:p w14:paraId="2A6B2560" w14:textId="77777777" w:rsidR="00BD4B82" w:rsidRDefault="00BD4B82" w:rsidP="00BD4B82">
                            <w:pPr>
                              <w:jc w:val="center"/>
                            </w:pPr>
                            <w:r>
                              <w:t>Results and Discussion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BD6848" id="Text Box 52" o:spid="_x0000_s1036" type="#_x0000_t202" style="position:absolute;left:0;text-align:left;margin-left:57.55pt;margin-top:501.2pt;width:99.85pt;height:34.15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">
                <v:textbox>
                  <w:txbxContent>
                    <w:p w14:paraId="2A6B2560" w14:textId="77777777" w:rsidR="00BD4B82" w:rsidRDefault="00BD4B82" w:rsidP="00BD4B82">
                      <w:pPr>
                        <w:jc w:val="center"/>
                      </w:pPr>
                      <w:r>
                        <w:t>Results and Discussion</w:t>
                      </w:r>
                    </w:p>
                  </w:txbxContent>
                </v:textbox>
              </v:shape>
            </w:pict>
          </mc:Fallback>
        </mc:AlternateContent>
      </w:r>
      <w:r>
        <w:rPr>
          <w:b/>
          <w:noProof/>
          <w:sz w:val="32"/>
        </w:rPr>
        <mc:AlternateContent>
          <mc:Choice Requires="wps">
            <w:drawing>
              <wp:anchor distT="0" distB="0" distL="114300" distR="114300" simplePos="0" relativeHeight="252161024" behindDoc="0" locked="0" layoutInCell="1" allowOverlap="1" wp14:anchorId="245685B3" wp14:editId="6FB2E9D8">
                <wp:simplePos x="0" y="0"/>
                <wp:positionH relativeFrom="column">
                  <wp:posOffset>1356042</wp:posOffset>
                </wp:positionH>
                <wp:positionV relativeFrom="paragraph">
                  <wp:posOffset>5988050</wp:posOffset>
                </wp:positionV>
                <wp:extent cx="0" cy="396240"/>
                <wp:effectExtent l="55880" t="6350" r="58420" b="1651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straightConnector1">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E094FD" id="Straight Arrow Connector 51" o:spid="_x0000_s1026" type="#_x0000_t32" style="position:absolute;margin-left:106.75pt;margin-top:471.5pt;width:0;height:31.2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">
                <v:stroke endarrow="block"/>
              </v:shape>
            </w:pict>
          </mc:Fallback>
        </mc:AlternateContent>
      </w:r>
      <w:r>
        <w:rPr>
          <w:b/>
          <w:noProof/>
          <w:sz w:val="32"/>
        </w:rPr>
        <mc:AlternateContent>
          <mc:Choice Requires="wps">
            <w:drawing>
              <wp:anchor distT="0" distB="0" distL="114300" distR="114300" simplePos="0" relativeHeight="252066816" behindDoc="0" locked="0" layoutInCell="1" allowOverlap="1" wp14:anchorId="2653DAF4" wp14:editId="51E7CB95">
                <wp:simplePos x="0" y="0"/>
                <wp:positionH relativeFrom="column">
                  <wp:posOffset>745173</wp:posOffset>
                </wp:positionH>
                <wp:positionV relativeFrom="paragraph">
                  <wp:posOffset>5688965</wp:posOffset>
                </wp:positionV>
                <wp:extent cx="1268095" cy="280035"/>
                <wp:effectExtent l="6985" t="12065" r="10795" b="1270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095" cy="280035"/>
                        </a:xfrm>
                        <a:prstGeom prst="rect">
                          <a:avLst/>
                        </a:prstGeom>
                        <a:solidFill>
                          <a:srgbClr val="FFFFFF"/>
                        </a:solidFill>
                        <a:ln w="9525" cmpd="sng">
                          <a:solidFill>
                            <a:srgbClr val="000000"/>
                          </a:solidFill>
                          <a:miter lim="800000"/>
                          <a:headEnd/>
                          <a:tailEnd/>
                        </a:ln>
                      </wps:spPr>
                      <wps:txbx>
                        <w:txbxContent>
                          <w:p w14:paraId="02B97368" w14:textId="77777777" w:rsidR="00BD4B82" w:rsidRDefault="00BD4B82" w:rsidP="00BD4B82">
                            <w:pPr>
                              <w:jc w:val="center"/>
                            </w:pPr>
                            <w:r>
                              <w:t>Comparisons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53DAF4" id="Text Box 50" o:spid="_x0000_s1037" type="#_x0000_t202" style="position:absolute;left:0;text-align:left;margin-left:58.7pt;margin-top:447.95pt;width:99.85pt;height:22.0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">
                <v:textbox>
                  <w:txbxContent>
                    <w:p w14:paraId="02B97368" w14:textId="77777777" w:rsidR="00BD4B82" w:rsidRDefault="00BD4B82" w:rsidP="00BD4B82">
                      <w:pPr>
                        <w:jc w:val="center"/>
                      </w:pPr>
                      <w:r>
                        <w:t>Comparisons</w:t>
                      </w:r>
                    </w:p>
                  </w:txbxContent>
                </v:textbox>
              </v:shape>
            </w:pict>
          </mc:Fallback>
        </mc:AlternateContent>
      </w:r>
      <w:r>
        <w:rPr>
          <w:b/>
          <w:noProof/>
          <w:sz w:val="32"/>
        </w:rPr>
        <mc:AlternateContent>
          <mc:Choice Requires="wps">
            <w:drawing>
              <wp:anchor distT="0" distB="0" distL="114300" distR="114300" simplePos="0" relativeHeight="251972608" behindDoc="0" locked="0" layoutInCell="1" allowOverlap="1" wp14:anchorId="7A037B95" wp14:editId="31AFD108">
                <wp:simplePos x="0" y="0"/>
                <wp:positionH relativeFrom="column">
                  <wp:posOffset>1383348</wp:posOffset>
                </wp:positionH>
                <wp:positionV relativeFrom="paragraph">
                  <wp:posOffset>5311775</wp:posOffset>
                </wp:positionV>
                <wp:extent cx="0" cy="396240"/>
                <wp:effectExtent l="54610" t="6350" r="59690" b="1651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straightConnector1">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7C60EA" id="Straight Arrow Connector 49" o:spid="_x0000_s1026" type="#_x0000_t32" style="position:absolute;margin-left:108.95pt;margin-top:418.25pt;width:0;height:31.2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">
                <v:stroke endarrow="block"/>
              </v:shape>
            </w:pict>
          </mc:Fallback>
        </mc:AlternateContent>
      </w:r>
      <w:r>
        <w:rPr>
          <w:b/>
          <w:noProof/>
          <w:sz w:val="32"/>
        </w:rPr>
        <mc:AlternateContent>
          <mc:Choice Requires="wps">
            <w:drawing>
              <wp:anchor distT="0" distB="0" distL="114300" distR="114300" simplePos="0" relativeHeight="251878400" behindDoc="0" locked="0" layoutInCell="1" allowOverlap="1" wp14:anchorId="72A90520" wp14:editId="3201D480">
                <wp:simplePos x="0" y="0"/>
                <wp:positionH relativeFrom="column">
                  <wp:posOffset>765810</wp:posOffset>
                </wp:positionH>
                <wp:positionV relativeFrom="paragraph">
                  <wp:posOffset>5015230</wp:posOffset>
                </wp:positionV>
                <wp:extent cx="1268095" cy="280035"/>
                <wp:effectExtent l="13335" t="12065" r="13970" b="1270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095" cy="280035"/>
                        </a:xfrm>
                        <a:prstGeom prst="rect">
                          <a:avLst/>
                        </a:prstGeom>
                        <a:solidFill>
                          <a:srgbClr val="FFFFFF"/>
                        </a:solidFill>
                        <a:ln w="9525" cmpd="sng">
                          <a:solidFill>
                            <a:srgbClr val="000000"/>
                          </a:solidFill>
                          <a:miter lim="800000"/>
                          <a:headEnd/>
                          <a:tailEnd/>
                        </a:ln>
                      </wps:spPr>
                      <wps:txbx>
                        <w:txbxContent>
                          <w:p w14:paraId="00FD8DEF" w14:textId="77777777" w:rsidR="00BD4B82" w:rsidRDefault="00BD4B82" w:rsidP="00BD4B82">
                            <w:pPr>
                              <w:jc w:val="center"/>
                            </w:pPr>
                            <w:r>
                              <w:t>Final Ra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A90520" id="Text Box 48" o:spid="_x0000_s1038" type="#_x0000_t202" style="position:absolute;left:0;text-align:left;margin-left:60.3pt;margin-top:394.9pt;width:99.85pt;height:22.0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">
                <v:textbox>
                  <w:txbxContent>
                    <w:p w14:paraId="00FD8DEF" w14:textId="77777777" w:rsidR="00BD4B82" w:rsidRDefault="00BD4B82" w:rsidP="00BD4B82">
                      <w:pPr>
                        <w:jc w:val="center"/>
                      </w:pPr>
                      <w:r>
                        <w:t>Final Ra</w:t>
                      </w:r>
                    </w:p>
                  </w:txbxContent>
                </v:textbox>
              </v:shape>
            </w:pict>
          </mc:Fallback>
        </mc:AlternateContent>
      </w:r>
      <w:r>
        <w:rPr>
          <w:b/>
          <w:noProof/>
          <w:sz w:val="32"/>
        </w:rPr>
        <mc:AlternateContent>
          <mc:Choice Requires="wps">
            <w:drawing>
              <wp:anchor distT="0" distB="0" distL="114300" distR="114300" simplePos="0" relativeHeight="251784192" behindDoc="0" locked="0" layoutInCell="1" allowOverlap="1" wp14:anchorId="5936A285" wp14:editId="61BDCAB0">
                <wp:simplePos x="0" y="0"/>
                <wp:positionH relativeFrom="column">
                  <wp:posOffset>1402398</wp:posOffset>
                </wp:positionH>
                <wp:positionV relativeFrom="paragraph">
                  <wp:posOffset>4630738</wp:posOffset>
                </wp:positionV>
                <wp:extent cx="0" cy="396240"/>
                <wp:effectExtent l="55880" t="6350" r="58420" b="1651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straightConnector1">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43F847" id="Straight Arrow Connector 47" o:spid="_x0000_s1026" type="#_x0000_t32" style="position:absolute;margin-left:110.45pt;margin-top:364.65pt;width:0;height:31.2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">
                <v:stroke endarrow="block"/>
              </v:shape>
            </w:pict>
          </mc:Fallback>
        </mc:AlternateContent>
      </w:r>
      <w:r>
        <w:rPr>
          <w:b/>
          <w:noProof/>
          <w:sz w:val="32"/>
        </w:rPr>
        <mc:AlternateContent>
          <mc:Choice Requires="wps">
            <w:drawing>
              <wp:anchor distT="0" distB="0" distL="114300" distR="114300" simplePos="0" relativeHeight="251689984" behindDoc="0" locked="0" layoutInCell="1" allowOverlap="1" wp14:anchorId="2005B8F0" wp14:editId="1093020B">
                <wp:simplePos x="0" y="0"/>
                <wp:positionH relativeFrom="column">
                  <wp:posOffset>493395</wp:posOffset>
                </wp:positionH>
                <wp:positionV relativeFrom="paragraph">
                  <wp:posOffset>4287838</wp:posOffset>
                </wp:positionV>
                <wp:extent cx="1838960" cy="319405"/>
                <wp:effectExtent l="7620" t="10795" r="10795" b="1270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319405"/>
                        </a:xfrm>
                        <a:prstGeom prst="rect">
                          <a:avLst/>
                        </a:prstGeom>
                        <a:solidFill>
                          <a:srgbClr val="FFFFFF"/>
                        </a:solidFill>
                        <a:ln w="9525" cmpd="sng">
                          <a:solidFill>
                            <a:srgbClr val="000000"/>
                          </a:solidFill>
                          <a:miter lim="800000"/>
                          <a:headEnd/>
                          <a:tailEnd/>
                        </a:ln>
                      </wps:spPr>
                      <wps:txbx>
                        <w:txbxContent>
                          <w:p w14:paraId="57668836" w14:textId="2E6F2061" w:rsidR="00BD4B82" w:rsidRDefault="00BD4B82" w:rsidP="00BD4B82">
                            <w:pPr>
                              <w:jc w:val="center"/>
                            </w:pPr>
                            <w:r>
                              <w:t>MR fluid assisted machining.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05B8F0" id="Text Box 46" o:spid="_x0000_s1039" type="#_x0000_t202" style="position:absolute;left:0;text-align:left;margin-left:38.85pt;margin-top:337.65pt;width:144.8pt;height:25.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">
                <v:textbox>
                  <w:txbxContent>
                    <w:p w14:paraId="57668836" w14:textId="2E6F2061" w:rsidR="00BD4B82" w:rsidRDefault="00BD4B82" w:rsidP="00BD4B82">
                      <w:pPr>
                        <w:jc w:val="center"/>
                      </w:pPr>
                      <w:r>
                        <w:t>MR fluid assisted machining.</w:t>
                      </w:r>
                    </w:p>
                  </w:txbxContent>
                </v:textbox>
              </v:shape>
            </w:pict>
          </mc:Fallback>
        </mc:AlternateContent>
      </w:r>
      <w:r>
        <w:rPr>
          <w:b/>
          <w:noProof/>
          <w:sz w:val="32"/>
        </w:rPr>
        <mc:AlternateContent>
          <mc:Choice Requires="wps">
            <w:drawing>
              <wp:anchor distT="0" distB="0" distL="114300" distR="114300" simplePos="0" relativeHeight="251595776" behindDoc="0" locked="0" layoutInCell="1" allowOverlap="1" wp14:anchorId="169482E4" wp14:editId="13E8F5DB">
                <wp:simplePos x="0" y="0"/>
                <wp:positionH relativeFrom="column">
                  <wp:posOffset>1408430</wp:posOffset>
                </wp:positionH>
                <wp:positionV relativeFrom="paragraph">
                  <wp:posOffset>3900805</wp:posOffset>
                </wp:positionV>
                <wp:extent cx="0" cy="396240"/>
                <wp:effectExtent l="55880" t="5080" r="58420" b="1778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straightConnector1">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E54EB7" id="Straight Arrow Connector 45" o:spid="_x0000_s1026" type="#_x0000_t32" style="position:absolute;margin-left:110.9pt;margin-top:307.15pt;width:0;height:31.2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">
                <v:stroke endarrow="block"/>
              </v:shape>
            </w:pict>
          </mc:Fallback>
        </mc:AlternateContent>
      </w:r>
      <w:r>
        <w:rPr>
          <w:b/>
          <w:noProof/>
          <w:sz w:val="32"/>
        </w:rPr>
        <mc:AlternateContent>
          <mc:Choice Requires="wps">
            <w:drawing>
              <wp:anchor distT="0" distB="0" distL="114300" distR="114300" simplePos="0" relativeHeight="251501568" behindDoc="0" locked="0" layoutInCell="1" allowOverlap="1" wp14:anchorId="4E8FE406" wp14:editId="435B03B7">
                <wp:simplePos x="0" y="0"/>
                <wp:positionH relativeFrom="column">
                  <wp:posOffset>848360</wp:posOffset>
                </wp:positionH>
                <wp:positionV relativeFrom="paragraph">
                  <wp:posOffset>3568383</wp:posOffset>
                </wp:positionV>
                <wp:extent cx="1268095" cy="347345"/>
                <wp:effectExtent l="10160" t="10160" r="7620" b="1397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095" cy="347345"/>
                        </a:xfrm>
                        <a:prstGeom prst="rect">
                          <a:avLst/>
                        </a:prstGeom>
                        <a:solidFill>
                          <a:srgbClr val="FFFFFF"/>
                        </a:solidFill>
                        <a:ln w="9525" cmpd="sng">
                          <a:solidFill>
                            <a:srgbClr val="000000"/>
                          </a:solidFill>
                          <a:miter lim="800000"/>
                          <a:headEnd/>
                          <a:tailEnd/>
                        </a:ln>
                      </wps:spPr>
                      <wps:txbx>
                        <w:txbxContent>
                          <w:p w14:paraId="566D2A74" w14:textId="77777777" w:rsidR="00BD4B82" w:rsidRDefault="00BD4B82" w:rsidP="00BD4B82">
                            <w:pPr>
                              <w:jc w:val="center"/>
                            </w:pPr>
                            <w:r>
                              <w:t>Initial Ra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8FE406" id="Text Box 42" o:spid="_x0000_s1040" type="#_x0000_t202" style="position:absolute;left:0;text-align:left;margin-left:66.8pt;margin-top:281pt;width:99.85pt;height:27.35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">
                <v:textbox>
                  <w:txbxContent>
                    <w:p w14:paraId="566D2A74" w14:textId="77777777" w:rsidR="00BD4B82" w:rsidRDefault="00BD4B82" w:rsidP="00BD4B82">
                      <w:pPr>
                        <w:jc w:val="center"/>
                      </w:pPr>
                      <w:r>
                        <w:t>Initial Ra</w:t>
                      </w:r>
                    </w:p>
                  </w:txbxContent>
                </v:textbox>
              </v:shape>
            </w:pict>
          </mc:Fallback>
        </mc:AlternateContent>
      </w:r>
      <w:r>
        <w:rPr>
          <w:b/>
          <w:noProof/>
          <w:sz w:val="32"/>
        </w:rPr>
        <mc:AlternateContent>
          <mc:Choice Requires="wps">
            <w:drawing>
              <wp:anchor distT="0" distB="0" distL="114300" distR="114300" simplePos="0" relativeHeight="251409408" behindDoc="0" locked="0" layoutInCell="1" allowOverlap="1" wp14:anchorId="5A6E250A" wp14:editId="5D2E7A40">
                <wp:simplePos x="0" y="0"/>
                <wp:positionH relativeFrom="column">
                  <wp:posOffset>1416685</wp:posOffset>
                </wp:positionH>
                <wp:positionV relativeFrom="paragraph">
                  <wp:posOffset>3176270</wp:posOffset>
                </wp:positionV>
                <wp:extent cx="0" cy="396240"/>
                <wp:effectExtent l="54610" t="13970" r="59690" b="1841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straightConnector1">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41F1E3" id="Straight Arrow Connector 44" o:spid="_x0000_s1026" type="#_x0000_t32" style="position:absolute;margin-left:111.55pt;margin-top:250.1pt;width:0;height:31.2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">
                <v:stroke endarrow="block"/>
              </v:shape>
            </w:pict>
          </mc:Fallback>
        </mc:AlternateContent>
      </w:r>
      <w:r>
        <w:rPr>
          <w:b/>
          <w:noProof/>
          <w:sz w:val="32"/>
        </w:rPr>
        <mc:AlternateContent>
          <mc:Choice Requires="wps">
            <w:drawing>
              <wp:anchor distT="0" distB="0" distL="114300" distR="114300" simplePos="0" relativeHeight="250659840" behindDoc="0" locked="0" layoutInCell="1" allowOverlap="1" wp14:anchorId="71775FB9" wp14:editId="74AC4BA0">
                <wp:simplePos x="0" y="0"/>
                <wp:positionH relativeFrom="column">
                  <wp:posOffset>2660650</wp:posOffset>
                </wp:positionH>
                <wp:positionV relativeFrom="paragraph">
                  <wp:posOffset>1747520</wp:posOffset>
                </wp:positionV>
                <wp:extent cx="635" cy="429895"/>
                <wp:effectExtent l="12700" t="6985" r="5715" b="1079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29895"/>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D612AC" id="Straight Arrow Connector 24" o:spid="_x0000_s1026" type="#_x0000_t32" style="position:absolute;margin-left:209.5pt;margin-top:137.6pt;width:.05pt;height:33.85pt;flip:y;z-index:25065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"/>
            </w:pict>
          </mc:Fallback>
        </mc:AlternateContent>
      </w:r>
      <w:r>
        <w:rPr>
          <w:b/>
          <w:noProof/>
          <w:sz w:val="32"/>
        </w:rPr>
        <mc:AlternateContent>
          <mc:Choice Requires="wps">
            <w:drawing>
              <wp:anchor distT="0" distB="0" distL="114300" distR="114300" simplePos="0" relativeHeight="250477568" behindDoc="0" locked="0" layoutInCell="1" allowOverlap="1" wp14:anchorId="4F16031E" wp14:editId="37EFDF93">
                <wp:simplePos x="0" y="0"/>
                <wp:positionH relativeFrom="column">
                  <wp:posOffset>2672080</wp:posOffset>
                </wp:positionH>
                <wp:positionV relativeFrom="paragraph">
                  <wp:posOffset>1856740</wp:posOffset>
                </wp:positionV>
                <wp:extent cx="334010" cy="0"/>
                <wp:effectExtent l="12700" t="56515" r="15240" b="5778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010" cy="0"/>
                        </a:xfrm>
                        <a:prstGeom prst="straightConnector1">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5553BA" id="Straight Arrow Connector 18" o:spid="_x0000_s1026" type="#_x0000_t32" style="position:absolute;margin-left:210.4pt;margin-top:146.2pt;width:26.3pt;height:0;z-index:25047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">
                <v:stroke endarrow="block"/>
              </v:shape>
            </w:pict>
          </mc:Fallback>
        </mc:AlternateContent>
      </w:r>
      <w:r>
        <w:rPr>
          <w:b/>
          <w:noProof/>
          <w:sz w:val="32"/>
        </w:rPr>
        <mc:AlternateContent>
          <mc:Choice Requires="wps">
            <w:drawing>
              <wp:anchor distT="0" distB="0" distL="114300" distR="114300" simplePos="0" relativeHeight="251662336" behindDoc="0" locked="0" layoutInCell="1" allowOverlap="1" wp14:anchorId="0BA034EC" wp14:editId="45FF7C66">
                <wp:simplePos x="0" y="0"/>
                <wp:positionH relativeFrom="column">
                  <wp:posOffset>2660650</wp:posOffset>
                </wp:positionH>
                <wp:positionV relativeFrom="paragraph">
                  <wp:posOffset>2179955</wp:posOffset>
                </wp:positionV>
                <wp:extent cx="334010" cy="0"/>
                <wp:effectExtent l="12700" t="55880" r="15240" b="5842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010" cy="0"/>
                        </a:xfrm>
                        <a:prstGeom prst="straightConnector1">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FFA845" id="Straight Arrow Connector 22" o:spid="_x0000_s1026" type="#_x0000_t32" style="position:absolute;margin-left:209.5pt;margin-top:171.65pt;width:26.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">
                <v:stroke endarrow="block"/>
              </v:shape>
            </w:pict>
          </mc:Fallback>
        </mc:AlternateContent>
      </w:r>
      <w:r>
        <w:rPr>
          <w:b/>
          <w:noProof/>
          <w:sz w:val="32"/>
        </w:rPr>
        <mc:AlternateContent>
          <mc:Choice Requires="wps">
            <w:drawing>
              <wp:anchor distT="0" distB="0" distL="114300" distR="114300" simplePos="0" relativeHeight="251658240" behindDoc="0" locked="0" layoutInCell="1" allowOverlap="1" wp14:anchorId="2B8391A6" wp14:editId="1F369412">
                <wp:simplePos x="0" y="0"/>
                <wp:positionH relativeFrom="column">
                  <wp:posOffset>2660650</wp:posOffset>
                </wp:positionH>
                <wp:positionV relativeFrom="paragraph">
                  <wp:posOffset>1535747</wp:posOffset>
                </wp:positionV>
                <wp:extent cx="0" cy="211455"/>
                <wp:effectExtent l="12700" t="7620" r="6350" b="952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11455"/>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26CBE8" id="Straight Arrow Connector 26" o:spid="_x0000_s1026" type="#_x0000_t32" style="position:absolute;margin-left:209.5pt;margin-top:120.9pt;width:0;height:16.6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"/>
            </w:pict>
          </mc:Fallback>
        </mc:AlternateContent>
      </w:r>
      <w:r>
        <w:rPr>
          <w:b/>
          <w:noProof/>
          <w:sz w:val="32"/>
        </w:rPr>
        <mc:AlternateContent>
          <mc:Choice Requires="wps">
            <w:drawing>
              <wp:anchor distT="0" distB="0" distL="114300" distR="114300" simplePos="0" relativeHeight="251660288" behindDoc="0" locked="0" layoutInCell="1" allowOverlap="1" wp14:anchorId="1A828744" wp14:editId="4DC4D8BA">
                <wp:simplePos x="0" y="0"/>
                <wp:positionH relativeFrom="column">
                  <wp:posOffset>2661285</wp:posOffset>
                </wp:positionH>
                <wp:positionV relativeFrom="paragraph">
                  <wp:posOffset>1536383</wp:posOffset>
                </wp:positionV>
                <wp:extent cx="334010" cy="0"/>
                <wp:effectExtent l="12700" t="55245" r="15240" b="5905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010" cy="0"/>
                        </a:xfrm>
                        <a:prstGeom prst="straightConnector1">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4BBAF" id="Straight Arrow Connector 16" o:spid="_x0000_s1026" type="#_x0000_t32" style="position:absolute;margin-left:209.55pt;margin-top:121pt;width:26.3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">
                <v:stroke endarrow="block"/>
              </v:shape>
            </w:pict>
          </mc:Fallback>
        </mc:AlternateContent>
      </w:r>
      <w:r>
        <w:rPr>
          <w:b/>
          <w:noProof/>
          <w:sz w:val="32"/>
        </w:rPr>
        <mc:AlternateContent>
          <mc:Choice Requires="wps">
            <w:drawing>
              <wp:anchor distT="0" distB="0" distL="114300" distR="114300" simplePos="0" relativeHeight="251666432" behindDoc="0" locked="0" layoutInCell="1" allowOverlap="1" wp14:anchorId="43CD069D" wp14:editId="0B8F6B54">
                <wp:simplePos x="0" y="0"/>
                <wp:positionH relativeFrom="column">
                  <wp:posOffset>2155190</wp:posOffset>
                </wp:positionH>
                <wp:positionV relativeFrom="paragraph">
                  <wp:posOffset>1799590</wp:posOffset>
                </wp:positionV>
                <wp:extent cx="506095" cy="0"/>
                <wp:effectExtent l="12065" t="8890" r="5715" b="1016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6095"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15DE9F" id="Straight Arrow Connector 28" o:spid="_x0000_s1026" type="#_x0000_t32" style="position:absolute;margin-left:169.7pt;margin-top:141.7pt;width:39.8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"/>
            </w:pict>
          </mc:Fallback>
        </mc:AlternateContent>
      </w:r>
      <w:r>
        <w:rPr>
          <w:b/>
          <w:noProof/>
          <w:sz w:val="32"/>
          <w:lang w:eastAsia="zh-TW"/>
        </w:rPr>
        <mc:AlternateContent>
          <mc:Choice Requires="wps">
            <w:drawing>
              <wp:anchor distT="0" distB="0" distL="114300" distR="114300" simplePos="0" relativeHeight="251652096" behindDoc="0" locked="0" layoutInCell="1" allowOverlap="1" wp14:anchorId="426671F6" wp14:editId="73577A0A">
                <wp:simplePos x="0" y="0"/>
                <wp:positionH relativeFrom="column">
                  <wp:posOffset>2831465</wp:posOffset>
                </wp:positionH>
                <wp:positionV relativeFrom="paragraph">
                  <wp:posOffset>852805</wp:posOffset>
                </wp:positionV>
                <wp:extent cx="1268095" cy="347345"/>
                <wp:effectExtent l="11430" t="5080" r="6350" b="952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095" cy="347345"/>
                        </a:xfrm>
                        <a:prstGeom prst="rect">
                          <a:avLst/>
                        </a:prstGeom>
                        <a:solidFill>
                          <a:srgbClr val="FFFFFF"/>
                        </a:solidFill>
                        <a:ln w="9525" cmpd="sng">
                          <a:solidFill>
                            <a:srgbClr val="000000"/>
                          </a:solidFill>
                          <a:miter lim="800000"/>
                          <a:headEnd/>
                          <a:tailEnd/>
                        </a:ln>
                      </wps:spPr>
                      <wps:txbx>
                        <w:txbxContent>
                          <w:p w14:paraId="0965B8ED" w14:textId="77777777" w:rsidR="00BD4B82" w:rsidRDefault="00BD4B82" w:rsidP="00BD4B82">
                            <w:pPr>
                              <w:jc w:val="center"/>
                            </w:pPr>
                            <w:r>
                              <w:t>MR Fluids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6671F6" id="Text Box 10" o:spid="_x0000_s1041" type="#_x0000_t202" style="position:absolute;left:0;text-align:left;margin-left:222.95pt;margin-top:67.15pt;width:99.85pt;height:27.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">
                <v:textbox>
                  <w:txbxContent>
                    <w:p w14:paraId="0965B8ED" w14:textId="77777777" w:rsidR="00BD4B82" w:rsidRDefault="00BD4B82" w:rsidP="00BD4B82">
                      <w:pPr>
                        <w:jc w:val="center"/>
                      </w:pPr>
                      <w:r>
                        <w:t>MR Fluids</w:t>
                      </w:r>
                    </w:p>
                  </w:txbxContent>
                </v:textbox>
              </v:shape>
            </w:pict>
          </mc:Fallback>
        </mc:AlternateContent>
      </w:r>
      <w:r>
        <w:rPr>
          <w:b/>
          <w:noProof/>
          <w:sz w:val="32"/>
        </w:rPr>
        <mc:AlternateContent>
          <mc:Choice Requires="wps">
            <w:drawing>
              <wp:anchor distT="0" distB="0" distL="114300" distR="114300" simplePos="0" relativeHeight="251650048" behindDoc="0" locked="0" layoutInCell="1" allowOverlap="1" wp14:anchorId="6F2EBCDC" wp14:editId="6B369B58">
                <wp:simplePos x="0" y="0"/>
                <wp:positionH relativeFrom="column">
                  <wp:posOffset>1976755</wp:posOffset>
                </wp:positionH>
                <wp:positionV relativeFrom="paragraph">
                  <wp:posOffset>1013460</wp:posOffset>
                </wp:positionV>
                <wp:extent cx="787400" cy="0"/>
                <wp:effectExtent l="5080" t="60960" r="17145" b="5334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straightConnector1">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E34DCA" id="Straight Arrow Connector 8" o:spid="_x0000_s1026" type="#_x0000_t32" style="position:absolute;margin-left:155.65pt;margin-top:79.8pt;width:62pt;height: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">
                <v:stroke endarrow="block"/>
              </v:shape>
            </w:pict>
          </mc:Fallback>
        </mc:AlternateContent>
      </w:r>
      <w:r>
        <w:rPr>
          <w:b/>
          <w:noProof/>
          <w:sz w:val="32"/>
        </w:rPr>
        <mc:AlternateContent>
          <mc:Choice Requires="wps">
            <w:drawing>
              <wp:anchor distT="0" distB="0" distL="114300" distR="114300" simplePos="0" relativeHeight="251668480" behindDoc="0" locked="0" layoutInCell="1" allowOverlap="1" wp14:anchorId="00832FCA" wp14:editId="2B9C645F">
                <wp:simplePos x="0" y="0"/>
                <wp:positionH relativeFrom="column">
                  <wp:posOffset>839470</wp:posOffset>
                </wp:positionH>
                <wp:positionV relativeFrom="paragraph">
                  <wp:posOffset>2741295</wp:posOffset>
                </wp:positionV>
                <wp:extent cx="1268095" cy="415925"/>
                <wp:effectExtent l="10795" t="7620" r="6985" b="508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095" cy="415925"/>
                        </a:xfrm>
                        <a:prstGeom prst="rect">
                          <a:avLst/>
                        </a:prstGeom>
                        <a:solidFill>
                          <a:srgbClr val="FFFFFF"/>
                        </a:solidFill>
                        <a:ln w="9525" cmpd="sng">
                          <a:solidFill>
                            <a:srgbClr val="000000"/>
                          </a:solidFill>
                          <a:miter lim="800000"/>
                          <a:headEnd/>
                          <a:tailEnd/>
                        </a:ln>
                      </wps:spPr>
                      <wps:txbx>
                        <w:txbxContent>
                          <w:p w14:paraId="1D80A428" w14:textId="77777777" w:rsidR="00BD4B82" w:rsidRDefault="00BD4B82" w:rsidP="00BD4B82">
                            <w:pPr>
                              <w:jc w:val="center"/>
                            </w:pPr>
                            <w:r>
                              <w:t>Component Preparation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832FCA" id="Text Box 30" o:spid="_x0000_s1042" type="#_x0000_t202" style="position:absolute;left:0;text-align:left;margin-left:66.1pt;margin-top:215.85pt;width:99.85pt;height:3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">
                <v:textbox>
                  <w:txbxContent>
                    <w:p w14:paraId="1D80A428" w14:textId="77777777" w:rsidR="00BD4B82" w:rsidRDefault="00BD4B82" w:rsidP="00BD4B82">
                      <w:pPr>
                        <w:jc w:val="center"/>
                      </w:pPr>
                      <w:r>
                        <w:t>Component Preparation</w:t>
                      </w:r>
                    </w:p>
                  </w:txbxContent>
                </v:textbox>
              </v:shape>
            </w:pict>
          </mc:Fallback>
        </mc:AlternateContent>
      </w:r>
      <w:r>
        <w:rPr>
          <w:b/>
          <w:noProof/>
          <w:sz w:val="32"/>
        </w:rPr>
        <mc:AlternateContent>
          <mc:Choice Requires="wps">
            <w:drawing>
              <wp:anchor distT="0" distB="0" distL="114300" distR="114300" simplePos="0" relativeHeight="251670528" behindDoc="0" locked="0" layoutInCell="1" allowOverlap="1" wp14:anchorId="7A5DEE12" wp14:editId="58AF6760">
                <wp:simplePos x="0" y="0"/>
                <wp:positionH relativeFrom="column">
                  <wp:posOffset>1417320</wp:posOffset>
                </wp:positionH>
                <wp:positionV relativeFrom="paragraph">
                  <wp:posOffset>1988820</wp:posOffset>
                </wp:positionV>
                <wp:extent cx="1270" cy="790575"/>
                <wp:effectExtent l="54610" t="7620" r="58420" b="2095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790575"/>
                        </a:xfrm>
                        <a:prstGeom prst="straightConnector1">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A69EA3" id="Straight Arrow Connector 32" o:spid="_x0000_s1026" type="#_x0000_t32" style="position:absolute;margin-left:111.6pt;margin-top:156.6pt;width:.1pt;height:6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">
                <v:stroke endarrow="block"/>
              </v:shape>
            </w:pict>
          </mc:Fallback>
        </mc:AlternateContent>
      </w:r>
      <w:r>
        <w:rPr>
          <w:b/>
          <w:noProof/>
          <w:sz w:val="32"/>
        </w:rPr>
        <mc:AlternateContent>
          <mc:Choice Requires="wps">
            <w:drawing>
              <wp:anchor distT="0" distB="0" distL="114300" distR="114300" simplePos="0" relativeHeight="251654144" behindDoc="0" locked="0" layoutInCell="1" allowOverlap="1" wp14:anchorId="1C8C0EBA" wp14:editId="372FBE22">
                <wp:simplePos x="0" y="0"/>
                <wp:positionH relativeFrom="column">
                  <wp:posOffset>876935</wp:posOffset>
                </wp:positionH>
                <wp:positionV relativeFrom="paragraph">
                  <wp:posOffset>1641475</wp:posOffset>
                </wp:positionV>
                <wp:extent cx="1268095" cy="347345"/>
                <wp:effectExtent l="10160" t="12700" r="7620" b="1143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095" cy="347345"/>
                        </a:xfrm>
                        <a:prstGeom prst="rect">
                          <a:avLst/>
                        </a:prstGeom>
                        <a:solidFill>
                          <a:srgbClr val="FFFFFF"/>
                        </a:solidFill>
                        <a:ln w="9525" cmpd="sng">
                          <a:solidFill>
                            <a:srgbClr val="000000"/>
                          </a:solidFill>
                          <a:miter lim="800000"/>
                          <a:headEnd/>
                          <a:tailEnd/>
                        </a:ln>
                      </wps:spPr>
                      <wps:txbx>
                        <w:txbxContent>
                          <w:p w14:paraId="2BA9EFCF" w14:textId="77777777" w:rsidR="00BD4B82" w:rsidRDefault="00BD4B82" w:rsidP="00BD4B82">
                            <w:pPr>
                              <w:jc w:val="center"/>
                            </w:pPr>
                            <w:r>
                              <w:t>Fluid Preparation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8C0EBA" id="Text Box 14" o:spid="_x0000_s1043" type="#_x0000_t202" style="position:absolute;left:0;text-align:left;margin-left:69.05pt;margin-top:129.25pt;width:99.85pt;height:27.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">
                <v:textbox>
                  <w:txbxContent>
                    <w:p w14:paraId="2BA9EFCF" w14:textId="77777777" w:rsidR="00BD4B82" w:rsidRDefault="00BD4B82" w:rsidP="00BD4B82">
                      <w:pPr>
                        <w:jc w:val="center"/>
                      </w:pPr>
                      <w:r>
                        <w:t>Fluid Preparation</w:t>
                      </w:r>
                    </w:p>
                  </w:txbxContent>
                </v:textbox>
              </v:shape>
            </w:pict>
          </mc:Fallback>
        </mc:AlternateContent>
      </w:r>
      <w:r>
        <w:rPr>
          <w:b/>
          <w:noProof/>
          <w:sz w:val="32"/>
        </w:rPr>
        <mc:AlternateContent>
          <mc:Choice Requires="wps">
            <w:drawing>
              <wp:anchor distT="0" distB="0" distL="114300" distR="114300" simplePos="0" relativeHeight="251656192" behindDoc="0" locked="0" layoutInCell="1" allowOverlap="1" wp14:anchorId="441DB2F0" wp14:editId="546FD0AA">
                <wp:simplePos x="0" y="0"/>
                <wp:positionH relativeFrom="column">
                  <wp:posOffset>1417320</wp:posOffset>
                </wp:positionH>
                <wp:positionV relativeFrom="paragraph">
                  <wp:posOffset>1207135</wp:posOffset>
                </wp:positionV>
                <wp:extent cx="0" cy="396240"/>
                <wp:effectExtent l="55245" t="6985" r="59055" b="1587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straightConnector1">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A869CC" id="Straight Arrow Connector 12" o:spid="_x0000_s1026" type="#_x0000_t32" style="position:absolute;margin-left:111.6pt;margin-top:95.05pt;width:0;height:31.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">
                <v:stroke endarrow="block"/>
              </v:shape>
            </w:pict>
          </mc:Fallback>
        </mc:AlternateContent>
      </w:r>
      <w:r>
        <w:rPr>
          <w:b/>
          <w:noProof/>
          <w:sz w:val="32"/>
          <w:lang w:eastAsia="zh-TW"/>
        </w:rPr>
        <mc:AlternateContent>
          <mc:Choice Requires="wps">
            <w:drawing>
              <wp:anchor distT="0" distB="0" distL="114300" distR="114300" simplePos="0" relativeHeight="251648000" behindDoc="0" locked="0" layoutInCell="1" allowOverlap="1" wp14:anchorId="6F104399" wp14:editId="0B5A6DA0">
                <wp:simplePos x="0" y="0"/>
                <wp:positionH relativeFrom="column">
                  <wp:posOffset>902970</wp:posOffset>
                </wp:positionH>
                <wp:positionV relativeFrom="paragraph">
                  <wp:posOffset>852805</wp:posOffset>
                </wp:positionV>
                <wp:extent cx="1054735" cy="344805"/>
                <wp:effectExtent l="7620" t="5080" r="13970" b="1206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344805"/>
                        </a:xfrm>
                        <a:prstGeom prst="rect">
                          <a:avLst/>
                        </a:prstGeom>
                        <a:solidFill>
                          <a:srgbClr val="FFFFFF"/>
                        </a:solidFill>
                        <a:ln w="9525" cmpd="sng">
                          <a:solidFill>
                            <a:srgbClr val="000000"/>
                          </a:solidFill>
                          <a:miter lim="800000"/>
                          <a:headEnd/>
                          <a:tailEnd/>
                        </a:ln>
                      </wps:spPr>
                      <wps:txbx>
                        <w:txbxContent>
                          <w:p w14:paraId="6327C75C" w14:textId="77777777" w:rsidR="00BD4B82" w:rsidRDefault="00BD4B82" w:rsidP="00BD4B82">
                            <w:pPr>
                              <w:jc w:val="center"/>
                            </w:pPr>
                            <w:r>
                              <w:t>Solution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104399" id="Text Box 6" o:spid="_x0000_s1044" type="#_x0000_t202" style="position:absolute;left:0;text-align:left;margin-left:71.1pt;margin-top:67.15pt;width:83.05pt;height:27.1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">
                <v:textbox>
                  <w:txbxContent>
                    <w:p w14:paraId="6327C75C" w14:textId="77777777" w:rsidR="00BD4B82" w:rsidRDefault="00BD4B82" w:rsidP="00BD4B82">
                      <w:pPr>
                        <w:jc w:val="center"/>
                      </w:pPr>
                      <w:r>
                        <w:t>Solution</w:t>
                      </w:r>
                    </w:p>
                  </w:txbxContent>
                </v:textbox>
              </v:shape>
            </w:pict>
          </mc:Fallback>
        </mc:AlternateContent>
      </w:r>
      <w:r>
        <w:rPr>
          <w:b/>
          <w:noProof/>
          <w:sz w:val="32"/>
        </w:rPr>
        <mc:AlternateContent>
          <mc:Choice Requires="wps">
            <w:drawing>
              <wp:anchor distT="0" distB="0" distL="114300" distR="114300" simplePos="0" relativeHeight="251645952" behindDoc="0" locked="0" layoutInCell="1" allowOverlap="1" wp14:anchorId="5DFE3233" wp14:editId="195A9685">
                <wp:simplePos x="0" y="0"/>
                <wp:positionH relativeFrom="column">
                  <wp:posOffset>1424940</wp:posOffset>
                </wp:positionH>
                <wp:positionV relativeFrom="paragraph">
                  <wp:posOffset>466090</wp:posOffset>
                </wp:positionV>
                <wp:extent cx="0" cy="396240"/>
                <wp:effectExtent l="55245" t="8890" r="59055" b="2349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straightConnector1">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1FEC8C" id="Straight Arrow Connector 4" o:spid="_x0000_s1026" type="#_x0000_t32" style="position:absolute;margin-left:112.2pt;margin-top:36.7pt;width:0;height:31.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">
                <v:stroke endarrow="block"/>
              </v:shape>
            </w:pict>
          </mc:Fallback>
        </mc:AlternateContent>
      </w:r>
      <w:r>
        <w:rPr>
          <w:b/>
          <w:noProof/>
          <w:sz w:val="32"/>
          <w:lang w:eastAsia="zh-TW"/>
        </w:rPr>
        <mc:AlternateContent>
          <mc:Choice Requires="wps">
            <w:drawing>
              <wp:anchor distT="0" distB="0" distL="114300" distR="114300" simplePos="0" relativeHeight="251643904" behindDoc="0" locked="0" layoutInCell="1" allowOverlap="1" wp14:anchorId="7BD8C4D6" wp14:editId="7438A4E6">
                <wp:simplePos x="0" y="0"/>
                <wp:positionH relativeFrom="column">
                  <wp:posOffset>569595</wp:posOffset>
                </wp:positionH>
                <wp:positionV relativeFrom="paragraph">
                  <wp:posOffset>36195</wp:posOffset>
                </wp:positionV>
                <wp:extent cx="1746885" cy="276225"/>
                <wp:effectExtent l="0" t="0" r="0" b="19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885" cy="27622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1CDF46B1" w14:textId="77777777" w:rsidR="00BD4B82" w:rsidRDefault="00BD4B82" w:rsidP="00BD4B82">
                            <w:pPr>
                              <w:rPr>
                                <w:sz w:val="24"/>
                              </w:rPr>
                            </w:pPr>
                            <w:r>
                              <w:rPr>
                                <w:sz w:val="24"/>
                              </w:rPr>
                              <w:t xml:space="preserve">  Problem Identification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D8C4D6" id="Text Box 2" o:spid="_x0000_s1045" type="#_x0000_t202" style="position:absolute;left:0;text-align:left;margin-left:44.85pt;margin-top:2.85pt;width:137.55pt;height:21.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" stroked="f">
                <v:textbox>
                  <w:txbxContent>
                    <w:p w14:paraId="1CDF46B1" w14:textId="77777777" w:rsidR="00BD4B82" w:rsidRDefault="00BD4B82" w:rsidP="00BD4B82">
                      <w:pPr>
                        <w:rPr>
                          <w:sz w:val="24"/>
                        </w:rPr>
                      </w:pPr>
                      <w:r>
                        <w:rPr>
                          <w:sz w:val="24"/>
                        </w:rPr>
                        <w:t xml:space="preserve">  Problem Identification</w:t>
                      </w:r>
                    </w:p>
                  </w:txbxContent>
                </v:textbox>
              </v:shape>
            </w:pict>
          </mc:Fallback>
        </mc:AlternateContent>
      </w:r>
    </w:p>
    <w:p w14:paraId="09DFA4C2" w14:textId="77777777" w:rsidR="00182585" w:rsidRDefault="00182585" w:rsidP="00BD4B82">
      <w:pPr>
        <w:spacing w:line="357" w:lineRule="auto"/>
        <w:jc w:val="both"/>
        <w:rPr>
          <w:b/>
          <w:sz w:val="32"/>
        </w:rPr>
      </w:pPr>
    </w:p>
    <w:p w14:paraId="67BA5B1E" w14:textId="77777777" w:rsidR="00182585" w:rsidRDefault="00182585" w:rsidP="00BD4B82">
      <w:pPr>
        <w:spacing w:line="357" w:lineRule="auto"/>
        <w:jc w:val="both"/>
        <w:rPr>
          <w:b/>
          <w:sz w:val="32"/>
        </w:rPr>
      </w:pPr>
    </w:p>
    <w:p w14:paraId="724DE991" w14:textId="2BB8B30B" w:rsidR="00182585" w:rsidRDefault="00822D2E" w:rsidP="00BD4B82">
      <w:pPr>
        <w:spacing w:line="357" w:lineRule="auto"/>
        <w:jc w:val="both"/>
        <w:rPr>
          <w:b/>
          <w:sz w:val="32"/>
        </w:rPr>
      </w:pPr>
      <w:r>
        <w:rPr>
          <w:b/>
          <w:noProof/>
          <w:sz w:val="32"/>
        </w:rPr>
        <mc:AlternateContent>
          <mc:Choice Requires="wps">
            <w:drawing>
              <wp:anchor distT="0" distB="0" distL="114300" distR="114300" simplePos="0" relativeHeight="251664384" behindDoc="0" locked="0" layoutInCell="1" allowOverlap="1" wp14:anchorId="1C1AE6D4" wp14:editId="25FBF23B">
                <wp:simplePos x="0" y="0"/>
                <wp:positionH relativeFrom="column">
                  <wp:posOffset>3013193</wp:posOffset>
                </wp:positionH>
                <wp:positionV relativeFrom="paragraph">
                  <wp:posOffset>341866</wp:posOffset>
                </wp:positionV>
                <wp:extent cx="1868628" cy="1047544"/>
                <wp:effectExtent l="0" t="0" r="17780" b="1968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628" cy="1047544"/>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D3A44F" w14:textId="77777777" w:rsidR="00BD4B82" w:rsidRDefault="00BD4B82" w:rsidP="00BD4B82">
                            <w:r>
                              <w:t>Carbonyl iron powder</w:t>
                            </w:r>
                          </w:p>
                          <w:p w14:paraId="0753388E" w14:textId="77777777" w:rsidR="00BD4B82" w:rsidRDefault="00BD4B82" w:rsidP="00BD4B82"/>
                          <w:p w14:paraId="1EAD4880" w14:textId="77777777" w:rsidR="00BD4B82" w:rsidRDefault="00BD4B82" w:rsidP="00BD4B82">
                            <w:r>
                              <w:t>Silicon Carbide</w:t>
                            </w:r>
                          </w:p>
                          <w:p w14:paraId="78C310B7" w14:textId="77777777" w:rsidR="00BD4B82" w:rsidRDefault="00BD4B82" w:rsidP="00BD4B82"/>
                          <w:p w14:paraId="6E6541DA" w14:textId="77777777" w:rsidR="00BD4B82" w:rsidRDefault="00BD4B82" w:rsidP="00BD4B82">
                            <w:r>
                              <w:t>De-Ionized water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1AE6D4" id="Text Box 20" o:spid="_x0000_s1046" type="#_x0000_t202" style="position:absolute;left:0;text-align:left;margin-left:237.25pt;margin-top:26.9pt;width:147.15pt;height: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">
                <v:textbox>
                  <w:txbxContent>
                    <w:p w14:paraId="39D3A44F" w14:textId="77777777" w:rsidR="00BD4B82" w:rsidRDefault="00BD4B82" w:rsidP="00BD4B82">
                      <w:r>
                        <w:t>Carbonyl iron powder</w:t>
                      </w:r>
                    </w:p>
                    <w:p w14:paraId="0753388E" w14:textId="77777777" w:rsidR="00BD4B82" w:rsidRDefault="00BD4B82" w:rsidP="00BD4B82"/>
                    <w:p w14:paraId="1EAD4880" w14:textId="77777777" w:rsidR="00BD4B82" w:rsidRDefault="00BD4B82" w:rsidP="00BD4B82">
                      <w:r>
                        <w:t>Silicon Carbide</w:t>
                      </w:r>
                    </w:p>
                    <w:p w14:paraId="78C310B7" w14:textId="77777777" w:rsidR="00BD4B82" w:rsidRDefault="00BD4B82" w:rsidP="00BD4B82"/>
                    <w:p w14:paraId="6E6541DA" w14:textId="77777777" w:rsidR="00BD4B82" w:rsidRDefault="00BD4B82" w:rsidP="00BD4B82">
                      <w:r>
                        <w:t>De-Ionized water</w:t>
                      </w:r>
                    </w:p>
                  </w:txbxContent>
                </v:textbox>
              </v:shape>
            </w:pict>
          </mc:Fallback>
        </mc:AlternateContent>
      </w:r>
    </w:p>
    <w:p w14:paraId="37712551" w14:textId="77777777" w:rsidR="00182585" w:rsidRDefault="00182585" w:rsidP="00BD4B82">
      <w:pPr>
        <w:spacing w:line="357" w:lineRule="auto"/>
        <w:jc w:val="both"/>
        <w:rPr>
          <w:b/>
          <w:sz w:val="32"/>
        </w:rPr>
      </w:pPr>
    </w:p>
    <w:p w14:paraId="52B225F4" w14:textId="77777777" w:rsidR="00182585" w:rsidRDefault="00182585" w:rsidP="00BD4B82">
      <w:pPr>
        <w:spacing w:line="357" w:lineRule="auto"/>
        <w:jc w:val="both"/>
        <w:rPr>
          <w:b/>
          <w:sz w:val="32"/>
        </w:rPr>
      </w:pPr>
    </w:p>
    <w:p w14:paraId="61889DA3" w14:textId="77777777" w:rsidR="00182585" w:rsidRDefault="00182585" w:rsidP="00BD4B82">
      <w:pPr>
        <w:spacing w:line="357" w:lineRule="auto"/>
        <w:jc w:val="both"/>
        <w:rPr>
          <w:b/>
          <w:sz w:val="32"/>
        </w:rPr>
      </w:pPr>
    </w:p>
    <w:p w14:paraId="14DF88C9" w14:textId="77777777" w:rsidR="00182585" w:rsidRDefault="00182585" w:rsidP="00BD4B82">
      <w:pPr>
        <w:spacing w:line="357" w:lineRule="auto"/>
        <w:jc w:val="both"/>
        <w:rPr>
          <w:b/>
          <w:sz w:val="32"/>
        </w:rPr>
      </w:pPr>
    </w:p>
    <w:p w14:paraId="3817480F" w14:textId="77777777" w:rsidR="00182585" w:rsidRDefault="00182585" w:rsidP="00BD4B82">
      <w:pPr>
        <w:spacing w:line="357" w:lineRule="auto"/>
        <w:jc w:val="both"/>
        <w:rPr>
          <w:b/>
          <w:sz w:val="32"/>
        </w:rPr>
      </w:pPr>
    </w:p>
    <w:p w14:paraId="1EFEADF7" w14:textId="77777777" w:rsidR="00182585" w:rsidRDefault="00182585" w:rsidP="00BD4B82">
      <w:pPr>
        <w:spacing w:line="357" w:lineRule="auto"/>
        <w:jc w:val="both"/>
        <w:rPr>
          <w:b/>
          <w:sz w:val="32"/>
        </w:rPr>
      </w:pPr>
    </w:p>
    <w:p w14:paraId="4BD4D4BC" w14:textId="77777777" w:rsidR="00182585" w:rsidRDefault="00182585" w:rsidP="00BD4B82">
      <w:pPr>
        <w:spacing w:line="357" w:lineRule="auto"/>
        <w:jc w:val="both"/>
        <w:rPr>
          <w:b/>
          <w:sz w:val="32"/>
        </w:rPr>
      </w:pPr>
    </w:p>
    <w:p w14:paraId="695011CB" w14:textId="77777777" w:rsidR="00182585" w:rsidRDefault="00182585" w:rsidP="00BD4B82">
      <w:pPr>
        <w:spacing w:line="357" w:lineRule="auto"/>
        <w:jc w:val="both"/>
        <w:rPr>
          <w:b/>
          <w:sz w:val="32"/>
        </w:rPr>
      </w:pPr>
    </w:p>
    <w:p w14:paraId="66CAB961" w14:textId="77777777" w:rsidR="00182585" w:rsidRDefault="00182585" w:rsidP="00BD4B82">
      <w:pPr>
        <w:spacing w:line="357" w:lineRule="auto"/>
        <w:jc w:val="both"/>
        <w:rPr>
          <w:b/>
          <w:sz w:val="32"/>
        </w:rPr>
      </w:pPr>
    </w:p>
    <w:p w14:paraId="6E54E7D4" w14:textId="77777777" w:rsidR="00182585" w:rsidRDefault="00182585" w:rsidP="00BD4B82">
      <w:pPr>
        <w:spacing w:line="357" w:lineRule="auto"/>
        <w:jc w:val="both"/>
        <w:rPr>
          <w:b/>
          <w:sz w:val="32"/>
        </w:rPr>
      </w:pPr>
    </w:p>
    <w:p w14:paraId="44DA07F9" w14:textId="77777777" w:rsidR="00182585" w:rsidRDefault="00182585" w:rsidP="00BD4B82">
      <w:pPr>
        <w:spacing w:line="357" w:lineRule="auto"/>
        <w:jc w:val="both"/>
        <w:rPr>
          <w:b/>
          <w:sz w:val="32"/>
        </w:rPr>
      </w:pPr>
    </w:p>
    <w:p w14:paraId="2FB6C176" w14:textId="77777777" w:rsidR="00182585" w:rsidRDefault="00182585" w:rsidP="00BD4B82">
      <w:pPr>
        <w:spacing w:line="357" w:lineRule="auto"/>
        <w:jc w:val="both"/>
        <w:rPr>
          <w:b/>
          <w:sz w:val="32"/>
        </w:rPr>
      </w:pPr>
    </w:p>
    <w:p w14:paraId="5DA97699" w14:textId="77777777" w:rsidR="00182585" w:rsidRDefault="00182585" w:rsidP="00BD4B82">
      <w:pPr>
        <w:spacing w:line="357" w:lineRule="auto"/>
        <w:jc w:val="both"/>
        <w:rPr>
          <w:b/>
          <w:sz w:val="32"/>
        </w:rPr>
      </w:pPr>
    </w:p>
    <w:p w14:paraId="7B1C0080" w14:textId="77777777" w:rsidR="00182585" w:rsidRDefault="00182585" w:rsidP="00BD4B82">
      <w:pPr>
        <w:spacing w:line="357" w:lineRule="auto"/>
        <w:jc w:val="both"/>
        <w:rPr>
          <w:b/>
          <w:sz w:val="32"/>
        </w:rPr>
      </w:pPr>
    </w:p>
    <w:p w14:paraId="1163843F" w14:textId="77777777" w:rsidR="00182585" w:rsidRDefault="00182585" w:rsidP="00BD4B82">
      <w:pPr>
        <w:spacing w:line="357" w:lineRule="auto"/>
        <w:jc w:val="both"/>
        <w:rPr>
          <w:b/>
          <w:sz w:val="32"/>
        </w:rPr>
      </w:pPr>
    </w:p>
    <w:p w14:paraId="55A48A02" w14:textId="77777777" w:rsidR="00182585" w:rsidRDefault="00182585" w:rsidP="00BD4B82">
      <w:pPr>
        <w:spacing w:line="357" w:lineRule="auto"/>
        <w:jc w:val="both"/>
        <w:rPr>
          <w:b/>
          <w:sz w:val="32"/>
        </w:rPr>
      </w:pPr>
    </w:p>
    <w:p w14:paraId="14DE4377" w14:textId="77777777" w:rsidR="00182585" w:rsidRDefault="00182585" w:rsidP="00BD4B82">
      <w:pPr>
        <w:spacing w:line="357" w:lineRule="auto"/>
        <w:jc w:val="both"/>
        <w:rPr>
          <w:b/>
          <w:sz w:val="32"/>
        </w:rPr>
      </w:pPr>
    </w:p>
    <w:p w14:paraId="5966A06C" w14:textId="4DEAB92D" w:rsidR="002114CC" w:rsidRPr="00822D2E" w:rsidRDefault="00182585" w:rsidP="00BD4B82">
      <w:pPr>
        <w:spacing w:line="357" w:lineRule="auto"/>
        <w:jc w:val="both"/>
        <w:rPr>
          <w:sz w:val="24"/>
          <w:szCs w:val="24"/>
        </w:rPr>
        <w:sectPr w:rsidR="002114CC" w:rsidRPr="00822D2E">
          <w:footerReference w:type="default" r:id="rId13"/>
          <w:pgSz w:w="11910" w:h="16840"/>
          <w:pgMar w:top="1380" w:right="1140" w:bottom="920" w:left="1220" w:header="0" w:footer="738" w:gutter="0"/>
          <w:cols w:space="720"/>
        </w:sectPr>
      </w:pPr>
      <w:r>
        <w:rPr>
          <w:b/>
          <w:sz w:val="32"/>
        </w:rPr>
        <w:t xml:space="preserve">   </w:t>
      </w:r>
      <w:r>
        <w:rPr>
          <w:b/>
          <w:sz w:val="32"/>
        </w:rPr>
        <w:tab/>
      </w:r>
      <w:r>
        <w:rPr>
          <w:b/>
          <w:sz w:val="32"/>
        </w:rPr>
        <w:tab/>
      </w:r>
      <w:r>
        <w:rPr>
          <w:b/>
          <w:sz w:val="32"/>
        </w:rPr>
        <w:tab/>
      </w:r>
      <w:r>
        <w:rPr>
          <w:b/>
          <w:sz w:val="32"/>
        </w:rPr>
        <w:tab/>
      </w:r>
      <w:r>
        <w:rPr>
          <w:b/>
          <w:sz w:val="32"/>
        </w:rPr>
        <w:tab/>
      </w:r>
      <w:r w:rsidRPr="00182585">
        <w:rPr>
          <w:b/>
        </w:rPr>
        <w:tab/>
      </w:r>
      <w:r w:rsidRPr="00822D2E">
        <w:rPr>
          <w:b/>
          <w:sz w:val="24"/>
          <w:szCs w:val="24"/>
        </w:rPr>
        <w:t>8</w:t>
      </w:r>
      <w:r w:rsidR="00BD4B82" w:rsidRPr="00822D2E">
        <w:rPr>
          <w:b/>
          <w:sz w:val="24"/>
          <w:szCs w:val="24"/>
        </w:rPr>
        <w:br w:type="page"/>
      </w:r>
    </w:p>
    <w:p w14:paraId="4491169D" w14:textId="73E98212" w:rsidR="004C0F48" w:rsidRDefault="004C0F48" w:rsidP="004C0F48">
      <w:pPr>
        <w:spacing w:line="0" w:lineRule="atLeast"/>
        <w:jc w:val="center"/>
        <w:rPr>
          <w:b/>
          <w:sz w:val="32"/>
        </w:rPr>
      </w:pPr>
      <w:r>
        <w:rPr>
          <w:b/>
          <w:sz w:val="32"/>
        </w:rPr>
        <w:lastRenderedPageBreak/>
        <w:t>CHAPTER 4</w:t>
      </w:r>
    </w:p>
    <w:p w14:paraId="0D1D56C9" w14:textId="77777777" w:rsidR="004C0F48" w:rsidRDefault="004C0F48" w:rsidP="004C0F48">
      <w:pPr>
        <w:spacing w:line="386" w:lineRule="exact"/>
      </w:pPr>
    </w:p>
    <w:p w14:paraId="39971704" w14:textId="77777777" w:rsidR="004C0F48" w:rsidRDefault="004C0F48" w:rsidP="004C0F48">
      <w:pPr>
        <w:spacing w:line="0" w:lineRule="atLeast"/>
        <w:jc w:val="center"/>
        <w:rPr>
          <w:b/>
          <w:sz w:val="32"/>
        </w:rPr>
      </w:pPr>
      <w:r>
        <w:rPr>
          <w:b/>
          <w:sz w:val="32"/>
        </w:rPr>
        <w:t xml:space="preserve"> MR FLUID MATERIALS</w:t>
      </w:r>
    </w:p>
    <w:p w14:paraId="745ABE8E" w14:textId="77777777" w:rsidR="004C0F48" w:rsidRDefault="004C0F48" w:rsidP="004C0F48">
      <w:pPr>
        <w:spacing w:line="381" w:lineRule="exact"/>
      </w:pPr>
    </w:p>
    <w:p w14:paraId="584D4013" w14:textId="77777777" w:rsidR="004C0F48" w:rsidRDefault="004C0F48" w:rsidP="004C0F48">
      <w:pPr>
        <w:spacing w:line="0" w:lineRule="atLeast"/>
        <w:rPr>
          <w:b/>
          <w:sz w:val="32"/>
        </w:rPr>
      </w:pPr>
      <w:r>
        <w:rPr>
          <w:b/>
          <w:sz w:val="32"/>
        </w:rPr>
        <w:t>4.1 Carbonyl iron powder:</w:t>
      </w:r>
    </w:p>
    <w:p w14:paraId="26A007B9" w14:textId="77777777" w:rsidR="004C0F48" w:rsidRDefault="004C0F48" w:rsidP="004C0F48">
      <w:pPr>
        <w:spacing w:line="396" w:lineRule="exact"/>
      </w:pPr>
    </w:p>
    <w:p w14:paraId="6455107B" w14:textId="170A9603" w:rsidR="004C0F48" w:rsidRDefault="004C0F48" w:rsidP="004C0F48">
      <w:pPr>
        <w:spacing w:line="355" w:lineRule="auto"/>
        <w:ind w:right="20" w:firstLine="720"/>
        <w:jc w:val="both"/>
        <w:rPr>
          <w:color w:val="222222"/>
          <w:sz w:val="28"/>
        </w:rPr>
      </w:pPr>
      <w:r>
        <w:rPr>
          <w:color w:val="222222"/>
          <w:sz w:val="28"/>
        </w:rPr>
        <w:t>Carbonyl iron powder is formed from several other iron particles. The particle sizes vary anywhere from 20-200µm. The iron properties differ depending on the production method and history of a specific Carbonyl iron powder. There are three types of Carbonyl iron powder classifications: reduced Carbonyl iron powder, atomized powder, and electrolyte Carbonyl iron powder. Each type is used in various applications depending on their properties.</w:t>
      </w:r>
    </w:p>
    <w:p w14:paraId="2E663B71" w14:textId="77777777" w:rsidR="004C0F48" w:rsidRDefault="004C0F48" w:rsidP="004C0F48">
      <w:pPr>
        <w:spacing w:line="236" w:lineRule="exact"/>
      </w:pPr>
    </w:p>
    <w:p w14:paraId="23032216" w14:textId="29B5EC10" w:rsidR="004C0F48" w:rsidRDefault="004C0F48" w:rsidP="004C0F48">
      <w:pPr>
        <w:spacing w:line="356" w:lineRule="auto"/>
        <w:jc w:val="both"/>
        <w:rPr>
          <w:sz w:val="28"/>
        </w:rPr>
      </w:pPr>
      <w:r>
        <w:rPr>
          <w:sz w:val="28"/>
        </w:rPr>
        <w:t>For the preparation of MR Fluid, micro sized powder of Iron (250-500 mesh) with the average size of 20µm is used. The Chemical Property of this Carbonyl iron powder is it contains 99% to 99.95% of iron and other sub particles at small quantity. Its Physical properties are almost all sizes and shapes along with powder granulation down to Nano particles. This type of Carbonyl iron powder is best suited for ferromagnetism-based projects. The specifications of used Carbonyl iron powder are as shown in the table.</w:t>
      </w:r>
    </w:p>
    <w:p w14:paraId="54FC9445" w14:textId="77777777" w:rsidR="00182585" w:rsidRDefault="00182585" w:rsidP="00182585">
      <w:pPr>
        <w:spacing w:line="352" w:lineRule="auto"/>
        <w:ind w:right="20" w:firstLine="720"/>
        <w:jc w:val="both"/>
        <w:rPr>
          <w:sz w:val="28"/>
        </w:rPr>
      </w:pPr>
    </w:p>
    <w:p w14:paraId="78D110ED" w14:textId="77777777" w:rsidR="00182585" w:rsidRDefault="00182585" w:rsidP="00182585">
      <w:pPr>
        <w:spacing w:line="352" w:lineRule="auto"/>
        <w:ind w:right="20" w:firstLine="720"/>
        <w:jc w:val="both"/>
        <w:rPr>
          <w:sz w:val="28"/>
        </w:rPr>
      </w:pPr>
      <w:r>
        <w:rPr>
          <w:sz w:val="28"/>
        </w:rPr>
        <w:t>Carbonyl iron powder is used in powder metallurgy of iron, steel and in combination with other metals. They are used in great quantities in the automotive industries as well as in ferromagnetism.</w:t>
      </w:r>
    </w:p>
    <w:p w14:paraId="07834997" w14:textId="77777777" w:rsidR="00182585" w:rsidRDefault="00182585" w:rsidP="00182585">
      <w:pPr>
        <w:spacing w:line="20" w:lineRule="exact"/>
      </w:pPr>
    </w:p>
    <w:p w14:paraId="52AAD223" w14:textId="77777777" w:rsidR="00182585" w:rsidRDefault="00182585" w:rsidP="00182585">
      <w:pPr>
        <w:spacing w:line="200" w:lineRule="exact"/>
      </w:pPr>
    </w:p>
    <w:p w14:paraId="7E4C6FF6" w14:textId="77777777" w:rsidR="00182585" w:rsidRDefault="00182585" w:rsidP="00182585">
      <w:pPr>
        <w:spacing w:line="200" w:lineRule="exact"/>
      </w:pPr>
    </w:p>
    <w:p w14:paraId="55703C1C" w14:textId="77777777" w:rsidR="00182585" w:rsidRDefault="00182585" w:rsidP="00182585">
      <w:pPr>
        <w:spacing w:line="200" w:lineRule="exact"/>
      </w:pPr>
      <w:r>
        <w:rPr>
          <w:noProof/>
          <w:sz w:val="28"/>
        </w:rPr>
        <w:drawing>
          <wp:anchor distT="0" distB="0" distL="114300" distR="114300" simplePos="0" relativeHeight="486631424" behindDoc="1" locked="0" layoutInCell="1" allowOverlap="1" wp14:anchorId="7632F8EF" wp14:editId="1C84E402">
            <wp:simplePos x="0" y="0"/>
            <wp:positionH relativeFrom="column">
              <wp:posOffset>1859915</wp:posOffset>
            </wp:positionH>
            <wp:positionV relativeFrom="paragraph">
              <wp:posOffset>82550</wp:posOffset>
            </wp:positionV>
            <wp:extent cx="2639695" cy="1248410"/>
            <wp:effectExtent l="0" t="0" r="8255"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9695" cy="124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BECEDE" w14:textId="77777777" w:rsidR="00182585" w:rsidRDefault="00182585" w:rsidP="00182585">
      <w:pPr>
        <w:spacing w:line="200" w:lineRule="exact"/>
      </w:pPr>
    </w:p>
    <w:p w14:paraId="2C130C8A" w14:textId="77777777" w:rsidR="00182585" w:rsidRDefault="00182585" w:rsidP="00182585">
      <w:pPr>
        <w:spacing w:line="200" w:lineRule="exact"/>
      </w:pPr>
    </w:p>
    <w:p w14:paraId="71D4E791" w14:textId="77777777" w:rsidR="00182585" w:rsidRDefault="00182585" w:rsidP="00182585">
      <w:pPr>
        <w:spacing w:line="200" w:lineRule="exact"/>
      </w:pPr>
    </w:p>
    <w:p w14:paraId="0FC492ED" w14:textId="77777777" w:rsidR="00182585" w:rsidRDefault="00182585" w:rsidP="00182585">
      <w:pPr>
        <w:spacing w:line="200" w:lineRule="exact"/>
      </w:pPr>
    </w:p>
    <w:p w14:paraId="03453B49" w14:textId="77777777" w:rsidR="00182585" w:rsidRDefault="00182585" w:rsidP="00182585">
      <w:pPr>
        <w:spacing w:line="200" w:lineRule="exact"/>
      </w:pPr>
    </w:p>
    <w:p w14:paraId="120000F1" w14:textId="77777777" w:rsidR="00182585" w:rsidRDefault="00182585" w:rsidP="00182585">
      <w:pPr>
        <w:spacing w:line="200" w:lineRule="exact"/>
      </w:pPr>
    </w:p>
    <w:p w14:paraId="2530D17B" w14:textId="77777777" w:rsidR="00182585" w:rsidRDefault="00182585" w:rsidP="00182585">
      <w:pPr>
        <w:spacing w:line="200" w:lineRule="exact"/>
      </w:pPr>
    </w:p>
    <w:p w14:paraId="5CE12171" w14:textId="77777777" w:rsidR="00182585" w:rsidRDefault="00182585" w:rsidP="00182585">
      <w:pPr>
        <w:spacing w:line="200" w:lineRule="exact"/>
      </w:pPr>
    </w:p>
    <w:p w14:paraId="43CCCA03" w14:textId="77777777" w:rsidR="00182585" w:rsidRDefault="00182585" w:rsidP="00182585">
      <w:pPr>
        <w:spacing w:line="200" w:lineRule="exact"/>
      </w:pPr>
    </w:p>
    <w:p w14:paraId="226EA664" w14:textId="77777777" w:rsidR="00182585" w:rsidRDefault="00182585" w:rsidP="00182585">
      <w:pPr>
        <w:spacing w:line="327" w:lineRule="exact"/>
      </w:pPr>
    </w:p>
    <w:p w14:paraId="09F200E1" w14:textId="77777777" w:rsidR="00182585" w:rsidRDefault="00182585" w:rsidP="00182585">
      <w:pPr>
        <w:spacing w:line="0" w:lineRule="atLeast"/>
        <w:ind w:left="1440" w:firstLineChars="1259" w:firstLine="3033"/>
        <w:jc w:val="both"/>
        <w:rPr>
          <w:b/>
          <w:sz w:val="24"/>
        </w:rPr>
      </w:pPr>
      <w:r>
        <w:rPr>
          <w:b/>
          <w:sz w:val="24"/>
        </w:rPr>
        <w:t>Figure 4.1</w:t>
      </w:r>
    </w:p>
    <w:p w14:paraId="24187435" w14:textId="77777777" w:rsidR="00182585" w:rsidRDefault="00182585" w:rsidP="00182585">
      <w:pPr>
        <w:spacing w:line="137" w:lineRule="exact"/>
      </w:pPr>
    </w:p>
    <w:p w14:paraId="592EDF22" w14:textId="77777777" w:rsidR="00182585" w:rsidRDefault="00182585" w:rsidP="00182585">
      <w:pPr>
        <w:spacing w:line="0" w:lineRule="atLeast"/>
        <w:ind w:right="20"/>
        <w:jc w:val="center"/>
        <w:rPr>
          <w:b/>
          <w:sz w:val="24"/>
        </w:rPr>
      </w:pPr>
      <w:r>
        <w:rPr>
          <w:b/>
          <w:sz w:val="24"/>
        </w:rPr>
        <w:t xml:space="preserve">           Carbonyl iron powder</w:t>
      </w:r>
    </w:p>
    <w:p w14:paraId="432DF429" w14:textId="6D52449D" w:rsidR="00182585" w:rsidRPr="00822D2E" w:rsidRDefault="00182585" w:rsidP="004C0F48">
      <w:pPr>
        <w:spacing w:line="356" w:lineRule="auto"/>
        <w:jc w:val="both"/>
        <w:rPr>
          <w:sz w:val="24"/>
          <w:szCs w:val="24"/>
        </w:rPr>
      </w:pPr>
      <w:r>
        <w:rPr>
          <w:sz w:val="28"/>
        </w:rPr>
        <w:t xml:space="preserve">                                                            </w:t>
      </w:r>
      <w:r w:rsidRPr="00822D2E">
        <w:rPr>
          <w:sz w:val="24"/>
          <w:szCs w:val="24"/>
        </w:rPr>
        <w:t>9</w:t>
      </w:r>
    </w:p>
    <w:p w14:paraId="4A3F7D22" w14:textId="77777777" w:rsidR="004C0F48" w:rsidRDefault="004C0F48" w:rsidP="004C0F48">
      <w:pPr>
        <w:spacing w:line="0" w:lineRule="atLeast"/>
        <w:ind w:right="20"/>
        <w:rPr>
          <w:b/>
          <w:sz w:val="28"/>
        </w:rPr>
      </w:pPr>
    </w:p>
    <w:p w14:paraId="186EF1CB" w14:textId="027EE9EA" w:rsidR="004C0F48" w:rsidRDefault="004C0F48" w:rsidP="004C0F48">
      <w:pPr>
        <w:spacing w:line="0" w:lineRule="atLeast"/>
        <w:ind w:right="20"/>
        <w:jc w:val="center"/>
        <w:rPr>
          <w:b/>
          <w:sz w:val="28"/>
        </w:rPr>
      </w:pPr>
      <w:r>
        <w:rPr>
          <w:b/>
          <w:sz w:val="28"/>
        </w:rPr>
        <w:lastRenderedPageBreak/>
        <w:t>Table 4.1 Carbonyl iron powder composition</w:t>
      </w:r>
    </w:p>
    <w:p w14:paraId="733EA699" w14:textId="77777777" w:rsidR="004C0F48" w:rsidRDefault="004C0F48" w:rsidP="004C0F48">
      <w:pPr>
        <w:spacing w:line="356" w:lineRule="auto"/>
        <w:jc w:val="both"/>
        <w:rPr>
          <w:sz w:val="28"/>
        </w:rPr>
      </w:pPr>
    </w:p>
    <w:tbl>
      <w:tblPr>
        <w:tblpPr w:leftFromText="180" w:rightFromText="180" w:vertAnchor="text" w:horzAnchor="margin" w:tblpXSpec="center" w:tblpY="-126"/>
        <w:tblW w:w="0" w:type="auto"/>
        <w:tblLayout w:type="fixed"/>
        <w:tblCellMar>
          <w:left w:w="0" w:type="dxa"/>
          <w:right w:w="0" w:type="dxa"/>
        </w:tblCellMar>
        <w:tblLook w:val="0000" w:firstRow="0" w:lastRow="0" w:firstColumn="0" w:lastColumn="0" w:noHBand="0" w:noVBand="0"/>
      </w:tblPr>
      <w:tblGrid>
        <w:gridCol w:w="3363"/>
        <w:gridCol w:w="1897"/>
      </w:tblGrid>
      <w:tr w:rsidR="00182585" w14:paraId="24D28D8D" w14:textId="77777777" w:rsidTr="00182585">
        <w:trPr>
          <w:trHeight w:val="236"/>
        </w:trPr>
        <w:tc>
          <w:tcPr>
            <w:tcW w:w="3363" w:type="dxa"/>
            <w:tcBorders>
              <w:top w:val="single" w:sz="8" w:space="0" w:color="auto"/>
              <w:left w:val="single" w:sz="8" w:space="0" w:color="auto"/>
              <w:right w:val="single" w:sz="8" w:space="0" w:color="auto"/>
            </w:tcBorders>
            <w:vAlign w:val="bottom"/>
          </w:tcPr>
          <w:p w14:paraId="60768A4E" w14:textId="77777777" w:rsidR="00182585" w:rsidRDefault="00182585" w:rsidP="00182585">
            <w:pPr>
              <w:spacing w:line="0" w:lineRule="atLeast"/>
              <w:ind w:left="1160"/>
              <w:rPr>
                <w:b/>
                <w:sz w:val="28"/>
              </w:rPr>
            </w:pPr>
          </w:p>
          <w:p w14:paraId="3EA4CE91" w14:textId="77777777" w:rsidR="00182585" w:rsidRDefault="00182585" w:rsidP="00182585">
            <w:pPr>
              <w:spacing w:line="0" w:lineRule="atLeast"/>
              <w:ind w:left="1160"/>
              <w:rPr>
                <w:b/>
                <w:sz w:val="28"/>
              </w:rPr>
            </w:pPr>
          </w:p>
          <w:p w14:paraId="539570A8" w14:textId="77777777" w:rsidR="00182585" w:rsidRDefault="00182585" w:rsidP="00182585">
            <w:pPr>
              <w:spacing w:line="0" w:lineRule="atLeast"/>
              <w:ind w:left="1160"/>
              <w:rPr>
                <w:b/>
                <w:sz w:val="28"/>
              </w:rPr>
            </w:pPr>
            <w:r>
              <w:rPr>
                <w:b/>
                <w:sz w:val="28"/>
              </w:rPr>
              <w:t>Elements</w:t>
            </w:r>
          </w:p>
        </w:tc>
        <w:tc>
          <w:tcPr>
            <w:tcW w:w="1897" w:type="dxa"/>
            <w:tcBorders>
              <w:top w:val="single" w:sz="8" w:space="0" w:color="auto"/>
              <w:right w:val="single" w:sz="8" w:space="0" w:color="auto"/>
            </w:tcBorders>
            <w:vAlign w:val="bottom"/>
          </w:tcPr>
          <w:p w14:paraId="270FD106" w14:textId="77777777" w:rsidR="00182585" w:rsidRDefault="00182585" w:rsidP="00182585">
            <w:pPr>
              <w:spacing w:line="0" w:lineRule="atLeast"/>
              <w:ind w:right="81"/>
              <w:rPr>
                <w:b/>
                <w:sz w:val="28"/>
              </w:rPr>
            </w:pPr>
            <w:r>
              <w:rPr>
                <w:b/>
                <w:sz w:val="28"/>
              </w:rPr>
              <w:t>Composition</w:t>
            </w:r>
          </w:p>
        </w:tc>
      </w:tr>
      <w:tr w:rsidR="00182585" w14:paraId="1361EF8A" w14:textId="77777777" w:rsidTr="00182585">
        <w:trPr>
          <w:trHeight w:val="349"/>
        </w:trPr>
        <w:tc>
          <w:tcPr>
            <w:tcW w:w="3363" w:type="dxa"/>
            <w:tcBorders>
              <w:left w:val="single" w:sz="8" w:space="0" w:color="auto"/>
              <w:right w:val="single" w:sz="8" w:space="0" w:color="auto"/>
            </w:tcBorders>
            <w:vAlign w:val="bottom"/>
          </w:tcPr>
          <w:p w14:paraId="3C8D20CE" w14:textId="77777777" w:rsidR="00182585" w:rsidRDefault="00182585" w:rsidP="00182585">
            <w:pPr>
              <w:spacing w:line="0" w:lineRule="atLeast"/>
              <w:jc w:val="center"/>
              <w:rPr>
                <w:sz w:val="24"/>
              </w:rPr>
            </w:pPr>
          </w:p>
        </w:tc>
        <w:tc>
          <w:tcPr>
            <w:tcW w:w="1897" w:type="dxa"/>
            <w:tcBorders>
              <w:right w:val="single" w:sz="8" w:space="0" w:color="auto"/>
            </w:tcBorders>
            <w:vAlign w:val="bottom"/>
          </w:tcPr>
          <w:p w14:paraId="0D305CB9" w14:textId="77777777" w:rsidR="00182585" w:rsidRDefault="00182585" w:rsidP="00182585">
            <w:pPr>
              <w:spacing w:line="0" w:lineRule="atLeast"/>
              <w:ind w:right="621"/>
              <w:jc w:val="center"/>
              <w:rPr>
                <w:b/>
                <w:sz w:val="28"/>
              </w:rPr>
            </w:pPr>
            <w:r>
              <w:rPr>
                <w:b/>
                <w:sz w:val="28"/>
              </w:rPr>
              <w:t xml:space="preserve">         (%)</w:t>
            </w:r>
          </w:p>
        </w:tc>
      </w:tr>
      <w:tr w:rsidR="00182585" w14:paraId="6287BCDC" w14:textId="77777777" w:rsidTr="00182585">
        <w:trPr>
          <w:trHeight w:val="67"/>
        </w:trPr>
        <w:tc>
          <w:tcPr>
            <w:tcW w:w="3363" w:type="dxa"/>
            <w:tcBorders>
              <w:left w:val="single" w:sz="8" w:space="0" w:color="auto"/>
              <w:bottom w:val="single" w:sz="8" w:space="0" w:color="auto"/>
              <w:right w:val="single" w:sz="8" w:space="0" w:color="auto"/>
            </w:tcBorders>
            <w:vAlign w:val="bottom"/>
          </w:tcPr>
          <w:p w14:paraId="2F2F3BCE" w14:textId="77777777" w:rsidR="00182585" w:rsidRDefault="00182585" w:rsidP="00182585">
            <w:pPr>
              <w:spacing w:line="0" w:lineRule="atLeast"/>
              <w:rPr>
                <w:sz w:val="13"/>
              </w:rPr>
            </w:pPr>
          </w:p>
        </w:tc>
        <w:tc>
          <w:tcPr>
            <w:tcW w:w="1897" w:type="dxa"/>
            <w:tcBorders>
              <w:bottom w:val="single" w:sz="8" w:space="0" w:color="auto"/>
              <w:right w:val="single" w:sz="8" w:space="0" w:color="auto"/>
            </w:tcBorders>
            <w:vAlign w:val="bottom"/>
          </w:tcPr>
          <w:p w14:paraId="421609EE" w14:textId="77777777" w:rsidR="00182585" w:rsidRDefault="00182585" w:rsidP="00182585">
            <w:pPr>
              <w:spacing w:line="0" w:lineRule="atLeast"/>
              <w:rPr>
                <w:sz w:val="13"/>
              </w:rPr>
            </w:pPr>
          </w:p>
        </w:tc>
      </w:tr>
      <w:tr w:rsidR="00182585" w14:paraId="3B135072" w14:textId="77777777" w:rsidTr="00182585">
        <w:trPr>
          <w:trHeight w:val="218"/>
        </w:trPr>
        <w:tc>
          <w:tcPr>
            <w:tcW w:w="3363" w:type="dxa"/>
            <w:tcBorders>
              <w:left w:val="single" w:sz="8" w:space="0" w:color="auto"/>
              <w:right w:val="single" w:sz="8" w:space="0" w:color="auto"/>
            </w:tcBorders>
            <w:vAlign w:val="bottom"/>
          </w:tcPr>
          <w:p w14:paraId="0C65361E" w14:textId="77777777" w:rsidR="00182585" w:rsidRDefault="00182585" w:rsidP="00182585">
            <w:pPr>
              <w:spacing w:line="304" w:lineRule="exact"/>
              <w:ind w:left="120"/>
              <w:jc w:val="center"/>
              <w:rPr>
                <w:sz w:val="28"/>
              </w:rPr>
            </w:pPr>
            <w:r>
              <w:rPr>
                <w:sz w:val="28"/>
              </w:rPr>
              <w:t>Assay</w:t>
            </w:r>
          </w:p>
        </w:tc>
        <w:tc>
          <w:tcPr>
            <w:tcW w:w="1897" w:type="dxa"/>
            <w:tcBorders>
              <w:right w:val="single" w:sz="8" w:space="0" w:color="auto"/>
            </w:tcBorders>
            <w:vAlign w:val="bottom"/>
          </w:tcPr>
          <w:p w14:paraId="21D9C97C" w14:textId="77777777" w:rsidR="00182585" w:rsidRDefault="00182585" w:rsidP="00182585">
            <w:pPr>
              <w:spacing w:line="304" w:lineRule="exact"/>
              <w:jc w:val="center"/>
              <w:rPr>
                <w:sz w:val="28"/>
              </w:rPr>
            </w:pPr>
            <w:r>
              <w:rPr>
                <w:sz w:val="28"/>
              </w:rPr>
              <w:t>99.5</w:t>
            </w:r>
          </w:p>
        </w:tc>
      </w:tr>
      <w:tr w:rsidR="00182585" w14:paraId="4030A720" w14:textId="77777777" w:rsidTr="00182585">
        <w:trPr>
          <w:trHeight w:val="122"/>
        </w:trPr>
        <w:tc>
          <w:tcPr>
            <w:tcW w:w="3363" w:type="dxa"/>
            <w:tcBorders>
              <w:left w:val="single" w:sz="8" w:space="0" w:color="auto"/>
              <w:bottom w:val="single" w:sz="8" w:space="0" w:color="auto"/>
              <w:right w:val="single" w:sz="8" w:space="0" w:color="auto"/>
            </w:tcBorders>
            <w:vAlign w:val="bottom"/>
          </w:tcPr>
          <w:p w14:paraId="6F01FA4E" w14:textId="77777777" w:rsidR="00182585" w:rsidRDefault="00182585" w:rsidP="00182585">
            <w:pPr>
              <w:spacing w:line="0" w:lineRule="atLeast"/>
              <w:jc w:val="center"/>
              <w:rPr>
                <w:sz w:val="14"/>
              </w:rPr>
            </w:pPr>
          </w:p>
        </w:tc>
        <w:tc>
          <w:tcPr>
            <w:tcW w:w="1897" w:type="dxa"/>
            <w:tcBorders>
              <w:bottom w:val="single" w:sz="8" w:space="0" w:color="auto"/>
              <w:right w:val="single" w:sz="8" w:space="0" w:color="auto"/>
            </w:tcBorders>
            <w:vAlign w:val="bottom"/>
          </w:tcPr>
          <w:p w14:paraId="39EC7AD2" w14:textId="77777777" w:rsidR="00182585" w:rsidRDefault="00182585" w:rsidP="00182585">
            <w:pPr>
              <w:spacing w:line="0" w:lineRule="atLeast"/>
              <w:jc w:val="center"/>
              <w:rPr>
                <w:sz w:val="14"/>
              </w:rPr>
            </w:pPr>
          </w:p>
        </w:tc>
      </w:tr>
      <w:tr w:rsidR="00182585" w14:paraId="6E79C05A" w14:textId="77777777" w:rsidTr="00182585">
        <w:trPr>
          <w:trHeight w:val="219"/>
        </w:trPr>
        <w:tc>
          <w:tcPr>
            <w:tcW w:w="3363" w:type="dxa"/>
            <w:tcBorders>
              <w:left w:val="single" w:sz="8" w:space="0" w:color="auto"/>
              <w:right w:val="single" w:sz="8" w:space="0" w:color="auto"/>
            </w:tcBorders>
            <w:vAlign w:val="bottom"/>
          </w:tcPr>
          <w:p w14:paraId="2588527D" w14:textId="77777777" w:rsidR="00182585" w:rsidRDefault="00182585" w:rsidP="00182585">
            <w:pPr>
              <w:spacing w:line="305" w:lineRule="exact"/>
              <w:ind w:left="120"/>
              <w:jc w:val="center"/>
              <w:rPr>
                <w:sz w:val="28"/>
              </w:rPr>
            </w:pPr>
            <w:r>
              <w:rPr>
                <w:sz w:val="28"/>
              </w:rPr>
              <w:t>Lead (Pb)</w:t>
            </w:r>
          </w:p>
        </w:tc>
        <w:tc>
          <w:tcPr>
            <w:tcW w:w="1897" w:type="dxa"/>
            <w:tcBorders>
              <w:right w:val="single" w:sz="8" w:space="0" w:color="auto"/>
            </w:tcBorders>
            <w:vAlign w:val="bottom"/>
          </w:tcPr>
          <w:p w14:paraId="79D15368" w14:textId="77777777" w:rsidR="00182585" w:rsidRDefault="00182585" w:rsidP="00182585">
            <w:pPr>
              <w:spacing w:line="305" w:lineRule="exact"/>
              <w:jc w:val="center"/>
              <w:rPr>
                <w:sz w:val="28"/>
              </w:rPr>
            </w:pPr>
            <w:r>
              <w:rPr>
                <w:sz w:val="28"/>
              </w:rPr>
              <w:t>0.002</w:t>
            </w:r>
          </w:p>
        </w:tc>
      </w:tr>
      <w:tr w:rsidR="00182585" w14:paraId="4253C584" w14:textId="77777777" w:rsidTr="00182585">
        <w:trPr>
          <w:trHeight w:val="122"/>
        </w:trPr>
        <w:tc>
          <w:tcPr>
            <w:tcW w:w="3363" w:type="dxa"/>
            <w:tcBorders>
              <w:left w:val="single" w:sz="8" w:space="0" w:color="auto"/>
              <w:bottom w:val="single" w:sz="8" w:space="0" w:color="auto"/>
              <w:right w:val="single" w:sz="8" w:space="0" w:color="auto"/>
            </w:tcBorders>
            <w:vAlign w:val="bottom"/>
          </w:tcPr>
          <w:p w14:paraId="4FD53B66" w14:textId="77777777" w:rsidR="00182585" w:rsidRDefault="00182585" w:rsidP="00182585">
            <w:pPr>
              <w:spacing w:line="0" w:lineRule="atLeast"/>
              <w:jc w:val="center"/>
              <w:rPr>
                <w:sz w:val="14"/>
              </w:rPr>
            </w:pPr>
          </w:p>
        </w:tc>
        <w:tc>
          <w:tcPr>
            <w:tcW w:w="1897" w:type="dxa"/>
            <w:tcBorders>
              <w:bottom w:val="single" w:sz="8" w:space="0" w:color="auto"/>
              <w:right w:val="single" w:sz="8" w:space="0" w:color="auto"/>
            </w:tcBorders>
            <w:vAlign w:val="bottom"/>
          </w:tcPr>
          <w:p w14:paraId="425497E3" w14:textId="77777777" w:rsidR="00182585" w:rsidRDefault="00182585" w:rsidP="00182585">
            <w:pPr>
              <w:spacing w:line="0" w:lineRule="atLeast"/>
              <w:jc w:val="center"/>
              <w:rPr>
                <w:sz w:val="14"/>
              </w:rPr>
            </w:pPr>
          </w:p>
        </w:tc>
      </w:tr>
      <w:tr w:rsidR="00182585" w14:paraId="0775DB2E" w14:textId="77777777" w:rsidTr="00182585">
        <w:trPr>
          <w:trHeight w:val="218"/>
        </w:trPr>
        <w:tc>
          <w:tcPr>
            <w:tcW w:w="3363" w:type="dxa"/>
            <w:tcBorders>
              <w:left w:val="single" w:sz="8" w:space="0" w:color="auto"/>
              <w:right w:val="single" w:sz="8" w:space="0" w:color="auto"/>
            </w:tcBorders>
            <w:vAlign w:val="bottom"/>
          </w:tcPr>
          <w:p w14:paraId="22CD41EE" w14:textId="77777777" w:rsidR="00182585" w:rsidRDefault="00182585" w:rsidP="00182585">
            <w:pPr>
              <w:spacing w:line="304" w:lineRule="exact"/>
              <w:ind w:left="120"/>
              <w:jc w:val="center"/>
              <w:rPr>
                <w:sz w:val="28"/>
              </w:rPr>
            </w:pPr>
            <w:r>
              <w:rPr>
                <w:sz w:val="28"/>
              </w:rPr>
              <w:t>Insoluble matter in HCl</w:t>
            </w:r>
          </w:p>
        </w:tc>
        <w:tc>
          <w:tcPr>
            <w:tcW w:w="1897" w:type="dxa"/>
            <w:tcBorders>
              <w:right w:val="single" w:sz="8" w:space="0" w:color="auto"/>
            </w:tcBorders>
            <w:vAlign w:val="bottom"/>
          </w:tcPr>
          <w:p w14:paraId="37670D4C" w14:textId="77777777" w:rsidR="00182585" w:rsidRDefault="00182585" w:rsidP="00182585">
            <w:pPr>
              <w:spacing w:line="304" w:lineRule="exact"/>
              <w:jc w:val="center"/>
              <w:rPr>
                <w:sz w:val="28"/>
              </w:rPr>
            </w:pPr>
            <w:r>
              <w:rPr>
                <w:sz w:val="28"/>
              </w:rPr>
              <w:t>0.05</w:t>
            </w:r>
          </w:p>
        </w:tc>
      </w:tr>
      <w:tr w:rsidR="00182585" w14:paraId="784BDA09" w14:textId="77777777" w:rsidTr="00182585">
        <w:trPr>
          <w:trHeight w:val="122"/>
        </w:trPr>
        <w:tc>
          <w:tcPr>
            <w:tcW w:w="3363" w:type="dxa"/>
            <w:tcBorders>
              <w:left w:val="single" w:sz="8" w:space="0" w:color="auto"/>
              <w:bottom w:val="single" w:sz="8" w:space="0" w:color="auto"/>
              <w:right w:val="single" w:sz="8" w:space="0" w:color="auto"/>
            </w:tcBorders>
            <w:vAlign w:val="bottom"/>
          </w:tcPr>
          <w:p w14:paraId="4F661A86" w14:textId="77777777" w:rsidR="00182585" w:rsidRDefault="00182585" w:rsidP="00182585">
            <w:pPr>
              <w:spacing w:line="0" w:lineRule="atLeast"/>
              <w:jc w:val="center"/>
              <w:rPr>
                <w:sz w:val="14"/>
              </w:rPr>
            </w:pPr>
          </w:p>
        </w:tc>
        <w:tc>
          <w:tcPr>
            <w:tcW w:w="1897" w:type="dxa"/>
            <w:tcBorders>
              <w:bottom w:val="single" w:sz="8" w:space="0" w:color="auto"/>
              <w:right w:val="single" w:sz="8" w:space="0" w:color="auto"/>
            </w:tcBorders>
            <w:vAlign w:val="bottom"/>
          </w:tcPr>
          <w:p w14:paraId="1B1463F8" w14:textId="77777777" w:rsidR="00182585" w:rsidRDefault="00182585" w:rsidP="00182585">
            <w:pPr>
              <w:spacing w:line="0" w:lineRule="atLeast"/>
              <w:jc w:val="center"/>
              <w:rPr>
                <w:sz w:val="14"/>
              </w:rPr>
            </w:pPr>
          </w:p>
        </w:tc>
      </w:tr>
      <w:tr w:rsidR="00182585" w14:paraId="6AD6311F" w14:textId="77777777" w:rsidTr="00182585">
        <w:trPr>
          <w:trHeight w:val="218"/>
        </w:trPr>
        <w:tc>
          <w:tcPr>
            <w:tcW w:w="3363" w:type="dxa"/>
            <w:tcBorders>
              <w:left w:val="single" w:sz="8" w:space="0" w:color="auto"/>
              <w:right w:val="single" w:sz="8" w:space="0" w:color="auto"/>
            </w:tcBorders>
            <w:vAlign w:val="bottom"/>
          </w:tcPr>
          <w:p w14:paraId="10F88D46" w14:textId="77777777" w:rsidR="00182585" w:rsidRDefault="00182585" w:rsidP="00182585">
            <w:pPr>
              <w:spacing w:line="304" w:lineRule="exact"/>
              <w:ind w:left="120"/>
              <w:jc w:val="center"/>
              <w:rPr>
                <w:sz w:val="28"/>
              </w:rPr>
            </w:pPr>
            <w:r>
              <w:rPr>
                <w:sz w:val="28"/>
              </w:rPr>
              <w:t>Arsenic (As)</w:t>
            </w:r>
          </w:p>
        </w:tc>
        <w:tc>
          <w:tcPr>
            <w:tcW w:w="1897" w:type="dxa"/>
            <w:tcBorders>
              <w:right w:val="single" w:sz="8" w:space="0" w:color="auto"/>
            </w:tcBorders>
            <w:vAlign w:val="bottom"/>
          </w:tcPr>
          <w:p w14:paraId="2A506F9A" w14:textId="77777777" w:rsidR="00182585" w:rsidRDefault="00182585" w:rsidP="00182585">
            <w:pPr>
              <w:spacing w:line="304" w:lineRule="exact"/>
              <w:jc w:val="center"/>
              <w:rPr>
                <w:sz w:val="28"/>
              </w:rPr>
            </w:pPr>
            <w:r>
              <w:rPr>
                <w:sz w:val="28"/>
              </w:rPr>
              <w:t>0.0005</w:t>
            </w:r>
          </w:p>
        </w:tc>
      </w:tr>
      <w:tr w:rsidR="00182585" w14:paraId="6F59ED04" w14:textId="77777777" w:rsidTr="00182585">
        <w:trPr>
          <w:trHeight w:val="119"/>
        </w:trPr>
        <w:tc>
          <w:tcPr>
            <w:tcW w:w="3363" w:type="dxa"/>
            <w:tcBorders>
              <w:left w:val="single" w:sz="8" w:space="0" w:color="auto"/>
              <w:bottom w:val="single" w:sz="8" w:space="0" w:color="auto"/>
              <w:right w:val="single" w:sz="8" w:space="0" w:color="auto"/>
            </w:tcBorders>
            <w:vAlign w:val="bottom"/>
          </w:tcPr>
          <w:p w14:paraId="36276BB9" w14:textId="77777777" w:rsidR="00182585" w:rsidRDefault="00182585" w:rsidP="00182585">
            <w:pPr>
              <w:spacing w:line="0" w:lineRule="atLeast"/>
              <w:jc w:val="center"/>
              <w:rPr>
                <w:sz w:val="14"/>
              </w:rPr>
            </w:pPr>
          </w:p>
        </w:tc>
        <w:tc>
          <w:tcPr>
            <w:tcW w:w="1897" w:type="dxa"/>
            <w:tcBorders>
              <w:bottom w:val="single" w:sz="8" w:space="0" w:color="auto"/>
              <w:right w:val="single" w:sz="8" w:space="0" w:color="auto"/>
            </w:tcBorders>
            <w:vAlign w:val="bottom"/>
          </w:tcPr>
          <w:p w14:paraId="215C5C9E" w14:textId="77777777" w:rsidR="00182585" w:rsidRDefault="00182585" w:rsidP="00182585">
            <w:pPr>
              <w:spacing w:line="0" w:lineRule="atLeast"/>
              <w:jc w:val="center"/>
              <w:rPr>
                <w:sz w:val="14"/>
              </w:rPr>
            </w:pPr>
          </w:p>
        </w:tc>
      </w:tr>
      <w:tr w:rsidR="00182585" w14:paraId="0E8282D6" w14:textId="77777777" w:rsidTr="00182585">
        <w:trPr>
          <w:trHeight w:val="218"/>
        </w:trPr>
        <w:tc>
          <w:tcPr>
            <w:tcW w:w="3363" w:type="dxa"/>
            <w:tcBorders>
              <w:left w:val="single" w:sz="8" w:space="0" w:color="auto"/>
              <w:right w:val="single" w:sz="8" w:space="0" w:color="auto"/>
            </w:tcBorders>
            <w:vAlign w:val="bottom"/>
          </w:tcPr>
          <w:p w14:paraId="67E6A790" w14:textId="77777777" w:rsidR="00182585" w:rsidRDefault="00182585" w:rsidP="00182585">
            <w:pPr>
              <w:spacing w:line="304" w:lineRule="exact"/>
              <w:ind w:left="120"/>
              <w:jc w:val="center"/>
              <w:rPr>
                <w:sz w:val="28"/>
              </w:rPr>
            </w:pPr>
            <w:r>
              <w:rPr>
                <w:sz w:val="28"/>
              </w:rPr>
              <w:t>Copper (Cu)</w:t>
            </w:r>
          </w:p>
        </w:tc>
        <w:tc>
          <w:tcPr>
            <w:tcW w:w="1897" w:type="dxa"/>
            <w:tcBorders>
              <w:right w:val="single" w:sz="8" w:space="0" w:color="auto"/>
            </w:tcBorders>
            <w:vAlign w:val="bottom"/>
          </w:tcPr>
          <w:p w14:paraId="16B73BEC" w14:textId="77777777" w:rsidR="00182585" w:rsidRDefault="00182585" w:rsidP="00182585">
            <w:pPr>
              <w:spacing w:line="304" w:lineRule="exact"/>
              <w:jc w:val="center"/>
              <w:rPr>
                <w:sz w:val="28"/>
              </w:rPr>
            </w:pPr>
            <w:r>
              <w:rPr>
                <w:sz w:val="28"/>
              </w:rPr>
              <w:t>0.005</w:t>
            </w:r>
          </w:p>
        </w:tc>
      </w:tr>
      <w:tr w:rsidR="00182585" w14:paraId="3AD4E3C1" w14:textId="77777777" w:rsidTr="00182585">
        <w:trPr>
          <w:trHeight w:val="122"/>
        </w:trPr>
        <w:tc>
          <w:tcPr>
            <w:tcW w:w="3363" w:type="dxa"/>
            <w:tcBorders>
              <w:left w:val="single" w:sz="8" w:space="0" w:color="auto"/>
              <w:bottom w:val="single" w:sz="8" w:space="0" w:color="auto"/>
              <w:right w:val="single" w:sz="8" w:space="0" w:color="auto"/>
            </w:tcBorders>
            <w:vAlign w:val="bottom"/>
          </w:tcPr>
          <w:p w14:paraId="3FE204C3" w14:textId="77777777" w:rsidR="00182585" w:rsidRDefault="00182585" w:rsidP="00182585">
            <w:pPr>
              <w:spacing w:line="0" w:lineRule="atLeast"/>
              <w:jc w:val="center"/>
              <w:rPr>
                <w:sz w:val="14"/>
              </w:rPr>
            </w:pPr>
          </w:p>
        </w:tc>
        <w:tc>
          <w:tcPr>
            <w:tcW w:w="1897" w:type="dxa"/>
            <w:tcBorders>
              <w:bottom w:val="single" w:sz="8" w:space="0" w:color="auto"/>
              <w:right w:val="single" w:sz="8" w:space="0" w:color="auto"/>
            </w:tcBorders>
            <w:vAlign w:val="bottom"/>
          </w:tcPr>
          <w:p w14:paraId="5CDD8F72" w14:textId="77777777" w:rsidR="00182585" w:rsidRDefault="00182585" w:rsidP="00182585">
            <w:pPr>
              <w:spacing w:line="0" w:lineRule="atLeast"/>
              <w:jc w:val="center"/>
              <w:rPr>
                <w:sz w:val="14"/>
              </w:rPr>
            </w:pPr>
          </w:p>
        </w:tc>
      </w:tr>
      <w:tr w:rsidR="00182585" w14:paraId="16A1B2EE" w14:textId="77777777" w:rsidTr="00182585">
        <w:trPr>
          <w:trHeight w:val="218"/>
        </w:trPr>
        <w:tc>
          <w:tcPr>
            <w:tcW w:w="3363" w:type="dxa"/>
            <w:tcBorders>
              <w:left w:val="single" w:sz="8" w:space="0" w:color="auto"/>
              <w:right w:val="single" w:sz="8" w:space="0" w:color="auto"/>
            </w:tcBorders>
            <w:vAlign w:val="bottom"/>
          </w:tcPr>
          <w:p w14:paraId="143226B4" w14:textId="77777777" w:rsidR="00182585" w:rsidRDefault="00182585" w:rsidP="00182585">
            <w:pPr>
              <w:spacing w:line="304" w:lineRule="exact"/>
              <w:ind w:left="120"/>
              <w:jc w:val="center"/>
              <w:rPr>
                <w:sz w:val="28"/>
              </w:rPr>
            </w:pPr>
            <w:r>
              <w:rPr>
                <w:sz w:val="28"/>
              </w:rPr>
              <w:t>Manganese (Mn)</w:t>
            </w:r>
          </w:p>
        </w:tc>
        <w:tc>
          <w:tcPr>
            <w:tcW w:w="1897" w:type="dxa"/>
            <w:tcBorders>
              <w:right w:val="single" w:sz="8" w:space="0" w:color="auto"/>
            </w:tcBorders>
            <w:vAlign w:val="bottom"/>
          </w:tcPr>
          <w:p w14:paraId="630374B8" w14:textId="77777777" w:rsidR="00182585" w:rsidRDefault="00182585" w:rsidP="00182585">
            <w:pPr>
              <w:spacing w:line="304" w:lineRule="exact"/>
              <w:jc w:val="center"/>
              <w:rPr>
                <w:sz w:val="28"/>
              </w:rPr>
            </w:pPr>
            <w:r>
              <w:rPr>
                <w:sz w:val="28"/>
              </w:rPr>
              <w:t>0.05</w:t>
            </w:r>
          </w:p>
        </w:tc>
      </w:tr>
      <w:tr w:rsidR="00182585" w14:paraId="57D5F3AE" w14:textId="77777777" w:rsidTr="00182585">
        <w:trPr>
          <w:trHeight w:val="122"/>
        </w:trPr>
        <w:tc>
          <w:tcPr>
            <w:tcW w:w="3363" w:type="dxa"/>
            <w:tcBorders>
              <w:left w:val="single" w:sz="8" w:space="0" w:color="auto"/>
              <w:bottom w:val="single" w:sz="8" w:space="0" w:color="auto"/>
              <w:right w:val="single" w:sz="8" w:space="0" w:color="auto"/>
            </w:tcBorders>
            <w:vAlign w:val="bottom"/>
          </w:tcPr>
          <w:p w14:paraId="545A0025" w14:textId="77777777" w:rsidR="00182585" w:rsidRDefault="00182585" w:rsidP="00182585">
            <w:pPr>
              <w:spacing w:line="0" w:lineRule="atLeast"/>
              <w:jc w:val="center"/>
              <w:rPr>
                <w:sz w:val="14"/>
              </w:rPr>
            </w:pPr>
          </w:p>
        </w:tc>
        <w:tc>
          <w:tcPr>
            <w:tcW w:w="1897" w:type="dxa"/>
            <w:tcBorders>
              <w:bottom w:val="single" w:sz="8" w:space="0" w:color="auto"/>
              <w:right w:val="single" w:sz="8" w:space="0" w:color="auto"/>
            </w:tcBorders>
            <w:vAlign w:val="bottom"/>
          </w:tcPr>
          <w:p w14:paraId="1BC46150" w14:textId="77777777" w:rsidR="00182585" w:rsidRDefault="00182585" w:rsidP="00182585">
            <w:pPr>
              <w:spacing w:line="0" w:lineRule="atLeast"/>
              <w:jc w:val="center"/>
              <w:rPr>
                <w:sz w:val="14"/>
              </w:rPr>
            </w:pPr>
          </w:p>
        </w:tc>
      </w:tr>
      <w:tr w:rsidR="00182585" w14:paraId="7E1E5FEB" w14:textId="77777777" w:rsidTr="00182585">
        <w:trPr>
          <w:trHeight w:val="218"/>
        </w:trPr>
        <w:tc>
          <w:tcPr>
            <w:tcW w:w="3363" w:type="dxa"/>
            <w:tcBorders>
              <w:left w:val="single" w:sz="8" w:space="0" w:color="auto"/>
              <w:right w:val="single" w:sz="8" w:space="0" w:color="auto"/>
            </w:tcBorders>
            <w:vAlign w:val="bottom"/>
          </w:tcPr>
          <w:p w14:paraId="45F24E33" w14:textId="77777777" w:rsidR="00182585" w:rsidRDefault="00182585" w:rsidP="00182585">
            <w:pPr>
              <w:spacing w:line="304" w:lineRule="exact"/>
              <w:ind w:left="120"/>
              <w:jc w:val="center"/>
              <w:rPr>
                <w:sz w:val="28"/>
              </w:rPr>
            </w:pPr>
            <w:r>
              <w:rPr>
                <w:sz w:val="28"/>
              </w:rPr>
              <w:t>Sulphide (S)</w:t>
            </w:r>
          </w:p>
        </w:tc>
        <w:tc>
          <w:tcPr>
            <w:tcW w:w="1897" w:type="dxa"/>
            <w:tcBorders>
              <w:right w:val="single" w:sz="8" w:space="0" w:color="auto"/>
            </w:tcBorders>
            <w:vAlign w:val="bottom"/>
          </w:tcPr>
          <w:p w14:paraId="7BAEDB42" w14:textId="77777777" w:rsidR="00182585" w:rsidRDefault="00182585" w:rsidP="00182585">
            <w:pPr>
              <w:spacing w:line="304" w:lineRule="exact"/>
              <w:jc w:val="center"/>
              <w:rPr>
                <w:sz w:val="28"/>
              </w:rPr>
            </w:pPr>
            <w:r>
              <w:rPr>
                <w:sz w:val="28"/>
              </w:rPr>
              <w:t>0.02</w:t>
            </w:r>
          </w:p>
        </w:tc>
      </w:tr>
      <w:tr w:rsidR="00182585" w14:paraId="3A9E9B1D" w14:textId="77777777" w:rsidTr="00182585">
        <w:trPr>
          <w:trHeight w:val="119"/>
        </w:trPr>
        <w:tc>
          <w:tcPr>
            <w:tcW w:w="3363" w:type="dxa"/>
            <w:tcBorders>
              <w:left w:val="single" w:sz="8" w:space="0" w:color="auto"/>
              <w:bottom w:val="single" w:sz="8" w:space="0" w:color="auto"/>
              <w:right w:val="single" w:sz="8" w:space="0" w:color="auto"/>
            </w:tcBorders>
            <w:vAlign w:val="bottom"/>
          </w:tcPr>
          <w:p w14:paraId="6E52BEC4" w14:textId="77777777" w:rsidR="00182585" w:rsidRDefault="00182585" w:rsidP="00182585">
            <w:pPr>
              <w:spacing w:line="0" w:lineRule="atLeast"/>
              <w:jc w:val="center"/>
              <w:rPr>
                <w:sz w:val="14"/>
              </w:rPr>
            </w:pPr>
          </w:p>
        </w:tc>
        <w:tc>
          <w:tcPr>
            <w:tcW w:w="1897" w:type="dxa"/>
            <w:tcBorders>
              <w:bottom w:val="single" w:sz="8" w:space="0" w:color="auto"/>
              <w:right w:val="single" w:sz="8" w:space="0" w:color="auto"/>
            </w:tcBorders>
            <w:vAlign w:val="bottom"/>
          </w:tcPr>
          <w:p w14:paraId="776D63E7" w14:textId="77777777" w:rsidR="00182585" w:rsidRDefault="00182585" w:rsidP="00182585">
            <w:pPr>
              <w:spacing w:line="0" w:lineRule="atLeast"/>
              <w:jc w:val="center"/>
              <w:rPr>
                <w:sz w:val="14"/>
              </w:rPr>
            </w:pPr>
          </w:p>
        </w:tc>
      </w:tr>
      <w:tr w:rsidR="00182585" w14:paraId="3272D778" w14:textId="77777777" w:rsidTr="00182585">
        <w:trPr>
          <w:trHeight w:val="218"/>
        </w:trPr>
        <w:tc>
          <w:tcPr>
            <w:tcW w:w="3363" w:type="dxa"/>
            <w:tcBorders>
              <w:left w:val="single" w:sz="8" w:space="0" w:color="auto"/>
              <w:right w:val="single" w:sz="8" w:space="0" w:color="auto"/>
            </w:tcBorders>
            <w:vAlign w:val="bottom"/>
          </w:tcPr>
          <w:p w14:paraId="71B18DA9" w14:textId="77777777" w:rsidR="00182585" w:rsidRDefault="00182585" w:rsidP="00182585">
            <w:pPr>
              <w:spacing w:line="304" w:lineRule="exact"/>
              <w:ind w:left="120"/>
              <w:jc w:val="center"/>
              <w:rPr>
                <w:sz w:val="28"/>
              </w:rPr>
            </w:pPr>
            <w:r>
              <w:rPr>
                <w:sz w:val="28"/>
              </w:rPr>
              <w:t>Nickel (Ni)</w:t>
            </w:r>
          </w:p>
        </w:tc>
        <w:tc>
          <w:tcPr>
            <w:tcW w:w="1897" w:type="dxa"/>
            <w:tcBorders>
              <w:right w:val="single" w:sz="8" w:space="0" w:color="auto"/>
            </w:tcBorders>
            <w:vAlign w:val="bottom"/>
          </w:tcPr>
          <w:p w14:paraId="43947C56" w14:textId="77777777" w:rsidR="00182585" w:rsidRDefault="00182585" w:rsidP="00182585">
            <w:pPr>
              <w:spacing w:line="304" w:lineRule="exact"/>
              <w:jc w:val="center"/>
              <w:rPr>
                <w:sz w:val="28"/>
              </w:rPr>
            </w:pPr>
            <w:r>
              <w:rPr>
                <w:sz w:val="28"/>
              </w:rPr>
              <w:t>0.05</w:t>
            </w:r>
          </w:p>
        </w:tc>
      </w:tr>
      <w:tr w:rsidR="00182585" w14:paraId="310EB805" w14:textId="77777777" w:rsidTr="00182585">
        <w:trPr>
          <w:trHeight w:val="123"/>
        </w:trPr>
        <w:tc>
          <w:tcPr>
            <w:tcW w:w="3363" w:type="dxa"/>
            <w:tcBorders>
              <w:left w:val="single" w:sz="8" w:space="0" w:color="auto"/>
              <w:bottom w:val="single" w:sz="8" w:space="0" w:color="auto"/>
              <w:right w:val="single" w:sz="8" w:space="0" w:color="auto"/>
            </w:tcBorders>
            <w:vAlign w:val="bottom"/>
          </w:tcPr>
          <w:p w14:paraId="7AC0E378" w14:textId="77777777" w:rsidR="00182585" w:rsidRDefault="00182585" w:rsidP="00182585">
            <w:pPr>
              <w:spacing w:line="0" w:lineRule="atLeast"/>
              <w:rPr>
                <w:sz w:val="14"/>
              </w:rPr>
            </w:pPr>
          </w:p>
        </w:tc>
        <w:tc>
          <w:tcPr>
            <w:tcW w:w="1897" w:type="dxa"/>
            <w:tcBorders>
              <w:bottom w:val="single" w:sz="8" w:space="0" w:color="auto"/>
              <w:right w:val="single" w:sz="8" w:space="0" w:color="auto"/>
            </w:tcBorders>
            <w:vAlign w:val="bottom"/>
          </w:tcPr>
          <w:p w14:paraId="54E35A5E" w14:textId="77777777" w:rsidR="00182585" w:rsidRDefault="00182585" w:rsidP="00182585">
            <w:pPr>
              <w:spacing w:line="0" w:lineRule="atLeast"/>
              <w:rPr>
                <w:sz w:val="14"/>
              </w:rPr>
            </w:pPr>
          </w:p>
        </w:tc>
      </w:tr>
    </w:tbl>
    <w:p w14:paraId="458A4214" w14:textId="77777777" w:rsidR="004C0F48" w:rsidRDefault="004C0F48" w:rsidP="004C0F48">
      <w:pPr>
        <w:spacing w:line="203" w:lineRule="exact"/>
      </w:pPr>
    </w:p>
    <w:p w14:paraId="6415D4E7" w14:textId="77777777" w:rsidR="004C0F48" w:rsidRDefault="004C0F48" w:rsidP="004C0F48">
      <w:pPr>
        <w:spacing w:line="292" w:lineRule="exact"/>
      </w:pPr>
    </w:p>
    <w:p w14:paraId="34958161" w14:textId="77777777" w:rsidR="004C0F48" w:rsidRDefault="004C0F48" w:rsidP="004C0F48">
      <w:pPr>
        <w:spacing w:line="200" w:lineRule="exact"/>
      </w:pPr>
    </w:p>
    <w:p w14:paraId="66912972" w14:textId="77777777" w:rsidR="004C0F48" w:rsidRDefault="004C0F48" w:rsidP="004C0F48">
      <w:pPr>
        <w:spacing w:line="200" w:lineRule="exact"/>
      </w:pPr>
    </w:p>
    <w:p w14:paraId="69EFF7FE" w14:textId="77777777" w:rsidR="004C0F48" w:rsidRDefault="004C0F48" w:rsidP="004C0F48">
      <w:pPr>
        <w:spacing w:line="258" w:lineRule="exact"/>
      </w:pPr>
    </w:p>
    <w:p w14:paraId="3609B599" w14:textId="77777777" w:rsidR="004C0F48" w:rsidRDefault="004C0F48" w:rsidP="004C0F48">
      <w:pPr>
        <w:spacing w:line="0" w:lineRule="atLeast"/>
        <w:jc w:val="center"/>
        <w:rPr>
          <w:b/>
          <w:sz w:val="24"/>
        </w:rPr>
      </w:pPr>
    </w:p>
    <w:p w14:paraId="2D887EC2" w14:textId="77777777" w:rsidR="004C0F48" w:rsidRDefault="004C0F48" w:rsidP="004C0F48">
      <w:pPr>
        <w:spacing w:line="8" w:lineRule="exact"/>
      </w:pPr>
      <w:bookmarkStart w:id="14" w:name="page13"/>
      <w:bookmarkEnd w:id="14"/>
    </w:p>
    <w:p w14:paraId="68739996" w14:textId="77777777" w:rsidR="004C0F48" w:rsidRDefault="004C0F48" w:rsidP="004C0F48">
      <w:pPr>
        <w:spacing w:line="352" w:lineRule="auto"/>
        <w:ind w:right="20" w:firstLine="720"/>
        <w:jc w:val="both"/>
        <w:rPr>
          <w:sz w:val="28"/>
        </w:rPr>
      </w:pPr>
    </w:p>
    <w:p w14:paraId="35D809C7" w14:textId="77777777" w:rsidR="004C0F48" w:rsidRDefault="004C0F48" w:rsidP="004C0F48">
      <w:pPr>
        <w:spacing w:line="352" w:lineRule="auto"/>
        <w:ind w:right="20" w:firstLine="720"/>
        <w:jc w:val="both"/>
        <w:rPr>
          <w:sz w:val="28"/>
        </w:rPr>
      </w:pPr>
    </w:p>
    <w:p w14:paraId="3BFBDB8E" w14:textId="77777777" w:rsidR="004C0F48" w:rsidRDefault="004C0F48" w:rsidP="004C0F48">
      <w:pPr>
        <w:spacing w:line="352" w:lineRule="auto"/>
        <w:ind w:right="20" w:firstLine="720"/>
        <w:jc w:val="both"/>
        <w:rPr>
          <w:sz w:val="28"/>
        </w:rPr>
      </w:pPr>
    </w:p>
    <w:p w14:paraId="48229C45" w14:textId="77777777" w:rsidR="004C0F48" w:rsidRDefault="004C0F48" w:rsidP="004C0F48">
      <w:pPr>
        <w:spacing w:line="352" w:lineRule="auto"/>
        <w:ind w:right="20" w:firstLine="720"/>
        <w:jc w:val="both"/>
        <w:rPr>
          <w:sz w:val="28"/>
        </w:rPr>
      </w:pPr>
    </w:p>
    <w:p w14:paraId="72D1DA0E" w14:textId="77777777" w:rsidR="004C0F48" w:rsidRDefault="004C0F48" w:rsidP="004C0F48">
      <w:pPr>
        <w:spacing w:line="352" w:lineRule="auto"/>
        <w:ind w:right="20" w:firstLine="720"/>
        <w:jc w:val="both"/>
        <w:rPr>
          <w:sz w:val="28"/>
        </w:rPr>
      </w:pPr>
    </w:p>
    <w:p w14:paraId="77A746DD" w14:textId="77777777" w:rsidR="004C0F48" w:rsidRDefault="004C0F48" w:rsidP="004C0F48">
      <w:pPr>
        <w:spacing w:line="352" w:lineRule="auto"/>
        <w:ind w:right="20" w:firstLine="720"/>
        <w:jc w:val="both"/>
        <w:rPr>
          <w:sz w:val="28"/>
        </w:rPr>
      </w:pPr>
    </w:p>
    <w:p w14:paraId="67568F2F" w14:textId="77777777" w:rsidR="004C0F48" w:rsidRDefault="004C0F48" w:rsidP="004C0F48">
      <w:pPr>
        <w:spacing w:line="352" w:lineRule="auto"/>
        <w:ind w:right="20" w:firstLine="720"/>
        <w:jc w:val="both"/>
        <w:rPr>
          <w:sz w:val="28"/>
        </w:rPr>
      </w:pPr>
    </w:p>
    <w:p w14:paraId="7EBFE47F" w14:textId="77777777" w:rsidR="004C0F48" w:rsidRDefault="004C0F48" w:rsidP="004C0F48">
      <w:pPr>
        <w:spacing w:line="352" w:lineRule="auto"/>
        <w:ind w:right="20" w:firstLine="720"/>
        <w:jc w:val="both"/>
        <w:rPr>
          <w:sz w:val="28"/>
        </w:rPr>
      </w:pPr>
    </w:p>
    <w:p w14:paraId="4D8EC76C" w14:textId="77777777" w:rsidR="00182585" w:rsidRDefault="00182585" w:rsidP="004C0F48">
      <w:pPr>
        <w:spacing w:line="352" w:lineRule="auto"/>
        <w:ind w:right="20" w:firstLine="720"/>
        <w:jc w:val="both"/>
        <w:rPr>
          <w:sz w:val="28"/>
        </w:rPr>
      </w:pPr>
    </w:p>
    <w:p w14:paraId="430C1A1F" w14:textId="77777777" w:rsidR="004C0F48" w:rsidRDefault="004C0F48" w:rsidP="004C0F48">
      <w:pPr>
        <w:spacing w:line="327" w:lineRule="exact"/>
      </w:pPr>
    </w:p>
    <w:p w14:paraId="05510918" w14:textId="77777777" w:rsidR="004C0F48" w:rsidRDefault="004C0F48" w:rsidP="004C0F48">
      <w:pPr>
        <w:spacing w:line="358" w:lineRule="auto"/>
        <w:jc w:val="both"/>
        <w:rPr>
          <w:sz w:val="28"/>
        </w:rPr>
      </w:pPr>
      <w:r>
        <w:rPr>
          <w:sz w:val="28"/>
        </w:rPr>
        <w:t xml:space="preserve">Pig iron is an alloy containing about 3% carbon with varying amounts of S, Si, Mn, and P. It is hard, brittle, fairly fusible, and is used to produce other alloys, including steel wrought iron contains a few tenths of a percent of carbon, is tough, malleable, less fusible, and has usually a "fibrous" structure carbon steel is an alloy of iron with carbon, with small amounts of Mn, S, P, and Si alloy steels are carbon steels with other additives such as nickel, chromium, vanadium, </w:t>
      </w:r>
      <w:proofErr w:type="spellStart"/>
      <w:r>
        <w:rPr>
          <w:sz w:val="28"/>
        </w:rPr>
        <w:t>etc</w:t>
      </w:r>
      <w:proofErr w:type="spellEnd"/>
      <w:r>
        <w:rPr>
          <w:sz w:val="28"/>
        </w:rPr>
        <w:t xml:space="preserve"> iron is the cheapest and most abundant, useful, and important of all metals.</w:t>
      </w:r>
    </w:p>
    <w:p w14:paraId="10D67F71" w14:textId="77777777" w:rsidR="004C0F48" w:rsidRDefault="004C0F48" w:rsidP="004C0F48">
      <w:pPr>
        <w:spacing w:line="200" w:lineRule="exact"/>
      </w:pPr>
    </w:p>
    <w:p w14:paraId="0FE3BB7D" w14:textId="77777777" w:rsidR="004C0F48" w:rsidRDefault="004C0F48" w:rsidP="004C0F48">
      <w:pPr>
        <w:spacing w:line="360" w:lineRule="exact"/>
      </w:pPr>
    </w:p>
    <w:p w14:paraId="2E9C6F0C" w14:textId="5E1912E6" w:rsidR="004C0F48" w:rsidRDefault="004C0F48" w:rsidP="004C0F48">
      <w:pPr>
        <w:spacing w:line="0" w:lineRule="atLeast"/>
        <w:rPr>
          <w:b/>
          <w:sz w:val="32"/>
        </w:rPr>
      </w:pPr>
      <w:r>
        <w:rPr>
          <w:b/>
          <w:sz w:val="32"/>
        </w:rPr>
        <w:t>4.2 Carbonyl iron powder Specifications:</w:t>
      </w:r>
    </w:p>
    <w:p w14:paraId="425CE185" w14:textId="77777777" w:rsidR="004C0F48" w:rsidRDefault="004C0F48" w:rsidP="004C0F48">
      <w:pPr>
        <w:spacing w:line="194" w:lineRule="exact"/>
      </w:pPr>
    </w:p>
    <w:p w14:paraId="00449412" w14:textId="77777777" w:rsidR="004C0F48" w:rsidRDefault="004C0F48" w:rsidP="004C0F48">
      <w:pPr>
        <w:spacing w:line="346" w:lineRule="auto"/>
        <w:ind w:right="20"/>
        <w:jc w:val="both"/>
        <w:rPr>
          <w:sz w:val="28"/>
        </w:rPr>
      </w:pPr>
      <w:r>
        <w:rPr>
          <w:sz w:val="28"/>
        </w:rPr>
        <w:t>CIPMS is a high purity Carbonyl iron powder with microsphere particles. CIPMS Carbonyl iron powder is an exceptionally fine and pure powder with unique characteristics such as:</w:t>
      </w:r>
    </w:p>
    <w:p w14:paraId="61F12777" w14:textId="77777777" w:rsidR="004C0F48" w:rsidRDefault="004C0F48" w:rsidP="004C0F48">
      <w:pPr>
        <w:spacing w:line="247" w:lineRule="exact"/>
      </w:pPr>
    </w:p>
    <w:p w14:paraId="7B83F185" w14:textId="77777777" w:rsidR="004C0F48" w:rsidRDefault="004C0F48" w:rsidP="004C0F48">
      <w:pPr>
        <w:widowControl/>
        <w:numPr>
          <w:ilvl w:val="0"/>
          <w:numId w:val="19"/>
        </w:numPr>
        <w:tabs>
          <w:tab w:val="left" w:pos="720"/>
        </w:tabs>
        <w:autoSpaceDE/>
        <w:autoSpaceDN/>
        <w:spacing w:line="0" w:lineRule="atLeast"/>
        <w:ind w:left="720" w:hanging="634"/>
        <w:rPr>
          <w:rFonts w:ascii="Symbol" w:eastAsia="Symbol" w:hAnsi="Symbol"/>
        </w:rPr>
      </w:pPr>
      <w:r>
        <w:rPr>
          <w:sz w:val="28"/>
        </w:rPr>
        <w:t>Spherical particles of less than 10 micrometers with defined size distribution</w:t>
      </w:r>
    </w:p>
    <w:p w14:paraId="0FD57C1F" w14:textId="77777777" w:rsidR="004C0F48" w:rsidRDefault="004C0F48" w:rsidP="004C0F48">
      <w:pPr>
        <w:spacing w:line="162" w:lineRule="exact"/>
        <w:rPr>
          <w:rFonts w:ascii="Symbol" w:eastAsia="Symbol" w:hAnsi="Symbol"/>
        </w:rPr>
      </w:pPr>
    </w:p>
    <w:p w14:paraId="0C076E08" w14:textId="77777777" w:rsidR="004C0F48" w:rsidRDefault="004C0F48" w:rsidP="004C0F48">
      <w:pPr>
        <w:widowControl/>
        <w:numPr>
          <w:ilvl w:val="0"/>
          <w:numId w:val="19"/>
        </w:numPr>
        <w:tabs>
          <w:tab w:val="left" w:pos="720"/>
        </w:tabs>
        <w:autoSpaceDE/>
        <w:autoSpaceDN/>
        <w:spacing w:line="0" w:lineRule="atLeast"/>
        <w:ind w:left="720" w:hanging="634"/>
        <w:rPr>
          <w:rFonts w:ascii="Symbol" w:eastAsia="Symbol" w:hAnsi="Symbol"/>
        </w:rPr>
      </w:pPr>
      <w:r>
        <w:rPr>
          <w:sz w:val="28"/>
        </w:rPr>
        <w:t>Excellent compacting and sintering properties</w:t>
      </w:r>
    </w:p>
    <w:p w14:paraId="1414E84C" w14:textId="77777777" w:rsidR="004C0F48" w:rsidRDefault="004C0F48" w:rsidP="004C0F48">
      <w:pPr>
        <w:spacing w:line="162" w:lineRule="exact"/>
        <w:rPr>
          <w:rFonts w:ascii="Symbol" w:eastAsia="Symbol" w:hAnsi="Symbol"/>
        </w:rPr>
      </w:pPr>
    </w:p>
    <w:p w14:paraId="03448EBA" w14:textId="7824175C" w:rsidR="00182585" w:rsidRDefault="00182585" w:rsidP="00182585">
      <w:pPr>
        <w:widowControl/>
        <w:tabs>
          <w:tab w:val="left" w:pos="720"/>
        </w:tabs>
        <w:autoSpaceDE/>
        <w:autoSpaceDN/>
        <w:spacing w:line="0" w:lineRule="atLeast"/>
        <w:rPr>
          <w:rFonts w:ascii="Symbol" w:eastAsia="Symbol" w:hAnsi="Symbol"/>
        </w:rPr>
      </w:pPr>
    </w:p>
    <w:p w14:paraId="1BA1218F" w14:textId="0F911C2E" w:rsidR="00182585" w:rsidRDefault="00182585" w:rsidP="00182585">
      <w:pPr>
        <w:widowControl/>
        <w:tabs>
          <w:tab w:val="left" w:pos="720"/>
        </w:tabs>
        <w:autoSpaceDE/>
        <w:autoSpaceDN/>
        <w:spacing w:line="0" w:lineRule="atLeast"/>
        <w:rPr>
          <w:rFonts w:ascii="Symbol" w:eastAsia="Symbol" w:hAnsi="Symbol"/>
        </w:rPr>
      </w:pPr>
    </w:p>
    <w:p w14:paraId="4CF2D126" w14:textId="7221684C" w:rsidR="00182585" w:rsidRPr="00182585" w:rsidRDefault="00182585" w:rsidP="00182585">
      <w:pPr>
        <w:widowControl/>
        <w:tabs>
          <w:tab w:val="left" w:pos="720"/>
        </w:tabs>
        <w:autoSpaceDE/>
        <w:autoSpaceDN/>
        <w:spacing w:line="0" w:lineRule="atLeast"/>
        <w:rPr>
          <w:rFonts w:ascii="Symbol" w:eastAsia="Symbol" w:hAnsi="Symbol"/>
        </w:rPr>
      </w:pPr>
      <w:r>
        <w:rPr>
          <w:rFonts w:ascii="Symbol" w:eastAsia="Symbol" w:hAnsi="Symbol"/>
        </w:rPr>
        <w:tab/>
      </w:r>
      <w:r>
        <w:rPr>
          <w:rFonts w:ascii="Symbol" w:eastAsia="Symbol" w:hAnsi="Symbol"/>
        </w:rPr>
        <w:tab/>
      </w:r>
      <w:r>
        <w:rPr>
          <w:rFonts w:ascii="Symbol" w:eastAsia="Symbol" w:hAnsi="Symbol"/>
        </w:rPr>
        <w:tab/>
      </w:r>
      <w:r>
        <w:rPr>
          <w:rFonts w:ascii="Symbol" w:eastAsia="Symbol" w:hAnsi="Symbol"/>
        </w:rPr>
        <w:tab/>
      </w:r>
      <w:r>
        <w:rPr>
          <w:rFonts w:ascii="Symbol" w:eastAsia="Symbol" w:hAnsi="Symbol"/>
        </w:rPr>
        <w:tab/>
        <w:t xml:space="preserve">      10</w:t>
      </w:r>
    </w:p>
    <w:p w14:paraId="012078B7" w14:textId="234AAFBC" w:rsidR="004C0F48" w:rsidRDefault="004C0F48" w:rsidP="004C0F48">
      <w:pPr>
        <w:widowControl/>
        <w:numPr>
          <w:ilvl w:val="0"/>
          <w:numId w:val="19"/>
        </w:numPr>
        <w:tabs>
          <w:tab w:val="left" w:pos="720"/>
        </w:tabs>
        <w:autoSpaceDE/>
        <w:autoSpaceDN/>
        <w:spacing w:line="0" w:lineRule="atLeast"/>
        <w:ind w:left="720" w:hanging="634"/>
        <w:rPr>
          <w:rFonts w:ascii="Symbol" w:eastAsia="Symbol" w:hAnsi="Symbol"/>
        </w:rPr>
      </w:pPr>
      <w:r>
        <w:rPr>
          <w:sz w:val="28"/>
        </w:rPr>
        <w:lastRenderedPageBreak/>
        <w:t>Unique electromagnetic properties</w:t>
      </w:r>
    </w:p>
    <w:p w14:paraId="55C3B46F" w14:textId="77777777" w:rsidR="004C0F48" w:rsidRDefault="004C0F48" w:rsidP="004C0F48">
      <w:pPr>
        <w:spacing w:line="158" w:lineRule="exact"/>
        <w:rPr>
          <w:rFonts w:ascii="Symbol" w:eastAsia="Symbol" w:hAnsi="Symbol"/>
        </w:rPr>
      </w:pPr>
    </w:p>
    <w:p w14:paraId="4FEDE9C1" w14:textId="77777777" w:rsidR="004C0F48" w:rsidRDefault="004C0F48" w:rsidP="004C0F48">
      <w:pPr>
        <w:widowControl/>
        <w:numPr>
          <w:ilvl w:val="0"/>
          <w:numId w:val="19"/>
        </w:numPr>
        <w:tabs>
          <w:tab w:val="left" w:pos="720"/>
        </w:tabs>
        <w:autoSpaceDE/>
        <w:autoSpaceDN/>
        <w:spacing w:line="0" w:lineRule="atLeast"/>
        <w:ind w:left="720" w:hanging="634"/>
        <w:rPr>
          <w:rFonts w:ascii="Symbol" w:eastAsia="Symbol" w:hAnsi="Symbol"/>
        </w:rPr>
      </w:pPr>
      <w:r>
        <w:rPr>
          <w:sz w:val="28"/>
        </w:rPr>
        <w:t>Outstanding microwave and radar absorption</w:t>
      </w:r>
    </w:p>
    <w:p w14:paraId="752D77D6" w14:textId="77777777" w:rsidR="004C0F48" w:rsidRDefault="004C0F48" w:rsidP="004C0F48">
      <w:pPr>
        <w:spacing w:line="162" w:lineRule="exact"/>
        <w:rPr>
          <w:rFonts w:ascii="Symbol" w:eastAsia="Symbol" w:hAnsi="Symbol"/>
        </w:rPr>
      </w:pPr>
    </w:p>
    <w:p w14:paraId="6C5B4E11" w14:textId="563CA17B" w:rsidR="004C0F48" w:rsidRDefault="004C0F48" w:rsidP="004C0F48">
      <w:pPr>
        <w:widowControl/>
        <w:numPr>
          <w:ilvl w:val="0"/>
          <w:numId w:val="19"/>
        </w:numPr>
        <w:tabs>
          <w:tab w:val="left" w:pos="720"/>
        </w:tabs>
        <w:autoSpaceDE/>
        <w:autoSpaceDN/>
        <w:spacing w:line="0" w:lineRule="atLeast"/>
        <w:ind w:left="720" w:hanging="634"/>
        <w:rPr>
          <w:rFonts w:ascii="Symbol" w:eastAsia="Symbol" w:hAnsi="Symbol"/>
        </w:rPr>
      </w:pPr>
      <w:r>
        <w:rPr>
          <w:sz w:val="28"/>
        </w:rPr>
        <w:t>Very high-quality consistency from batch to batch</w:t>
      </w:r>
    </w:p>
    <w:p w14:paraId="05CECFCD" w14:textId="77777777" w:rsidR="004C0F48" w:rsidRDefault="004C0F48" w:rsidP="004C0F48">
      <w:pPr>
        <w:spacing w:line="162" w:lineRule="exact"/>
        <w:rPr>
          <w:rFonts w:ascii="Symbol" w:eastAsia="Symbol" w:hAnsi="Symbol"/>
        </w:rPr>
      </w:pPr>
    </w:p>
    <w:p w14:paraId="6A06950E" w14:textId="77777777" w:rsidR="004C0F48" w:rsidRDefault="004C0F48" w:rsidP="004C0F48">
      <w:pPr>
        <w:widowControl/>
        <w:numPr>
          <w:ilvl w:val="0"/>
          <w:numId w:val="19"/>
        </w:numPr>
        <w:tabs>
          <w:tab w:val="left" w:pos="720"/>
        </w:tabs>
        <w:autoSpaceDE/>
        <w:autoSpaceDN/>
        <w:spacing w:line="0" w:lineRule="atLeast"/>
        <w:ind w:left="720" w:hanging="634"/>
        <w:rPr>
          <w:rFonts w:ascii="Symbol" w:eastAsia="Symbol" w:hAnsi="Symbol"/>
        </w:rPr>
      </w:pPr>
      <w:r>
        <w:rPr>
          <w:sz w:val="28"/>
        </w:rPr>
        <w:t>High chemical purity</w:t>
      </w:r>
    </w:p>
    <w:p w14:paraId="19913306" w14:textId="77777777" w:rsidR="004C0F48" w:rsidRDefault="004C0F48" w:rsidP="004C0F48">
      <w:pPr>
        <w:spacing w:line="230" w:lineRule="exact"/>
      </w:pPr>
    </w:p>
    <w:p w14:paraId="725F2719" w14:textId="77777777" w:rsidR="004C0F48" w:rsidRDefault="004C0F48" w:rsidP="004C0F48">
      <w:pPr>
        <w:spacing w:line="0" w:lineRule="atLeast"/>
        <w:jc w:val="center"/>
        <w:rPr>
          <w:b/>
          <w:sz w:val="24"/>
        </w:rPr>
      </w:pPr>
    </w:p>
    <w:p w14:paraId="476BD395" w14:textId="77777777" w:rsidR="004C0F48" w:rsidRDefault="004C0F48" w:rsidP="004C0F48">
      <w:pPr>
        <w:spacing w:line="0" w:lineRule="atLeast"/>
        <w:rPr>
          <w:b/>
          <w:sz w:val="32"/>
        </w:rPr>
      </w:pPr>
      <w:bookmarkStart w:id="15" w:name="page14"/>
      <w:bookmarkEnd w:id="15"/>
      <w:r>
        <w:rPr>
          <w:b/>
          <w:sz w:val="32"/>
        </w:rPr>
        <w:t>4.3 Uses</w:t>
      </w:r>
    </w:p>
    <w:p w14:paraId="0EA0CB61" w14:textId="77777777" w:rsidR="004C0F48" w:rsidRDefault="004C0F48" w:rsidP="004C0F48">
      <w:pPr>
        <w:spacing w:line="194" w:lineRule="exact"/>
      </w:pPr>
    </w:p>
    <w:p w14:paraId="49A71052" w14:textId="4151F234" w:rsidR="004C0F48" w:rsidRDefault="004C0F48" w:rsidP="004C0F48">
      <w:pPr>
        <w:spacing w:line="350" w:lineRule="auto"/>
        <w:jc w:val="both"/>
        <w:rPr>
          <w:sz w:val="28"/>
        </w:rPr>
      </w:pPr>
      <w:r>
        <w:rPr>
          <w:sz w:val="28"/>
        </w:rPr>
        <w:t>It is used in the cores of high frequency coils that regulate the voltage in Smartphone, tablet PC, notebook, and other sensitive digital electronic devices.</w:t>
      </w:r>
    </w:p>
    <w:p w14:paraId="2929E997" w14:textId="77777777" w:rsidR="004C0F48" w:rsidRDefault="004C0F48" w:rsidP="004C0F48">
      <w:pPr>
        <w:spacing w:line="11" w:lineRule="exact"/>
      </w:pPr>
    </w:p>
    <w:p w14:paraId="47F30A7D" w14:textId="77777777" w:rsidR="004C0F48" w:rsidRDefault="004C0F48" w:rsidP="004C0F48">
      <w:pPr>
        <w:spacing w:line="0" w:lineRule="atLeast"/>
        <w:rPr>
          <w:b/>
          <w:sz w:val="32"/>
        </w:rPr>
      </w:pPr>
    </w:p>
    <w:p w14:paraId="51E645EF" w14:textId="77777777" w:rsidR="004C0F48" w:rsidRDefault="004C0F48" w:rsidP="004C0F48">
      <w:pPr>
        <w:spacing w:line="0" w:lineRule="atLeast"/>
        <w:rPr>
          <w:sz w:val="32"/>
        </w:rPr>
      </w:pPr>
      <w:r>
        <w:rPr>
          <w:b/>
          <w:sz w:val="32"/>
        </w:rPr>
        <w:t>4.4 Silicon Carbide</w:t>
      </w:r>
      <w:r>
        <w:rPr>
          <w:sz w:val="32"/>
        </w:rPr>
        <w:t>:</w:t>
      </w:r>
    </w:p>
    <w:p w14:paraId="0A15CA94" w14:textId="77777777" w:rsidR="004C0F48" w:rsidRDefault="004C0F48" w:rsidP="004C0F48">
      <w:pPr>
        <w:spacing w:line="200" w:lineRule="exact"/>
      </w:pPr>
    </w:p>
    <w:p w14:paraId="010940B3" w14:textId="77777777" w:rsidR="004C0F48" w:rsidRDefault="004C0F48" w:rsidP="004C0F48">
      <w:pPr>
        <w:spacing w:line="201" w:lineRule="exact"/>
      </w:pPr>
    </w:p>
    <w:p w14:paraId="5B03B797" w14:textId="77777777" w:rsidR="004C0F48" w:rsidRDefault="004C0F48" w:rsidP="004C0F48">
      <w:pPr>
        <w:spacing w:line="355" w:lineRule="auto"/>
        <w:jc w:val="both"/>
        <w:rPr>
          <w:sz w:val="28"/>
        </w:rPr>
      </w:pPr>
      <w:r>
        <w:rPr>
          <w:sz w:val="28"/>
        </w:rPr>
        <w:t>There are many abrasive particles for the purpose of material removal. In this project, Silicon Carbide (500 mesh) with the size 25µm is used. Silicon Carbide is used to enhance the viscoelastic performances in the MR Fluid. Silicon Carbide achieves following properties for the requirement of abrasive fluid applications.</w:t>
      </w:r>
    </w:p>
    <w:p w14:paraId="38A70E46" w14:textId="77777777" w:rsidR="004C0F48" w:rsidRDefault="004C0F48" w:rsidP="004C0F48">
      <w:pPr>
        <w:spacing w:line="210" w:lineRule="exact"/>
      </w:pPr>
    </w:p>
    <w:p w14:paraId="7BDB6061" w14:textId="77777777" w:rsidR="004C0F48" w:rsidRDefault="004C0F48" w:rsidP="004C0F48">
      <w:pPr>
        <w:widowControl/>
        <w:numPr>
          <w:ilvl w:val="0"/>
          <w:numId w:val="20"/>
        </w:numPr>
        <w:tabs>
          <w:tab w:val="left" w:pos="720"/>
        </w:tabs>
        <w:autoSpaceDE/>
        <w:autoSpaceDN/>
        <w:spacing w:line="0" w:lineRule="atLeast"/>
        <w:ind w:left="720" w:hanging="245"/>
        <w:rPr>
          <w:rFonts w:ascii="Symbol" w:eastAsia="Symbol" w:hAnsi="Symbol"/>
          <w:sz w:val="28"/>
        </w:rPr>
      </w:pPr>
      <w:r>
        <w:rPr>
          <w:sz w:val="28"/>
        </w:rPr>
        <w:t>High thermal conductivity</w:t>
      </w:r>
    </w:p>
    <w:p w14:paraId="2A0D57FC" w14:textId="77777777" w:rsidR="004C0F48" w:rsidRDefault="004C0F48" w:rsidP="004C0F48">
      <w:pPr>
        <w:spacing w:line="160" w:lineRule="exact"/>
        <w:rPr>
          <w:rFonts w:ascii="Symbol" w:eastAsia="Symbol" w:hAnsi="Symbol"/>
          <w:sz w:val="28"/>
        </w:rPr>
      </w:pPr>
    </w:p>
    <w:p w14:paraId="5CF52401" w14:textId="77777777" w:rsidR="004C0F48" w:rsidRDefault="004C0F48" w:rsidP="004C0F48">
      <w:pPr>
        <w:widowControl/>
        <w:numPr>
          <w:ilvl w:val="0"/>
          <w:numId w:val="20"/>
        </w:numPr>
        <w:tabs>
          <w:tab w:val="left" w:pos="720"/>
        </w:tabs>
        <w:autoSpaceDE/>
        <w:autoSpaceDN/>
        <w:spacing w:line="0" w:lineRule="atLeast"/>
        <w:ind w:left="720" w:hanging="245"/>
        <w:rPr>
          <w:rFonts w:ascii="Symbol" w:eastAsia="Symbol" w:hAnsi="Symbol"/>
          <w:sz w:val="28"/>
        </w:rPr>
      </w:pPr>
      <w:r>
        <w:rPr>
          <w:sz w:val="28"/>
        </w:rPr>
        <w:t>High Hardness</w:t>
      </w:r>
    </w:p>
    <w:p w14:paraId="437322D0" w14:textId="77777777" w:rsidR="004C0F48" w:rsidRDefault="004C0F48" w:rsidP="004C0F48">
      <w:pPr>
        <w:spacing w:line="160" w:lineRule="exact"/>
        <w:rPr>
          <w:rFonts w:ascii="Symbol" w:eastAsia="Symbol" w:hAnsi="Symbol"/>
          <w:sz w:val="28"/>
        </w:rPr>
      </w:pPr>
    </w:p>
    <w:p w14:paraId="330B6758" w14:textId="77777777" w:rsidR="004C0F48" w:rsidRDefault="004C0F48" w:rsidP="004C0F48">
      <w:pPr>
        <w:widowControl/>
        <w:numPr>
          <w:ilvl w:val="0"/>
          <w:numId w:val="20"/>
        </w:numPr>
        <w:tabs>
          <w:tab w:val="left" w:pos="720"/>
        </w:tabs>
        <w:autoSpaceDE/>
        <w:autoSpaceDN/>
        <w:spacing w:line="0" w:lineRule="atLeast"/>
        <w:ind w:left="720" w:hanging="245"/>
        <w:rPr>
          <w:rFonts w:ascii="Symbol" w:eastAsia="Symbol" w:hAnsi="Symbol"/>
          <w:sz w:val="28"/>
        </w:rPr>
      </w:pPr>
      <w:r>
        <w:rPr>
          <w:sz w:val="28"/>
        </w:rPr>
        <w:t>Superior corrosion resistance</w:t>
      </w:r>
    </w:p>
    <w:p w14:paraId="57887661" w14:textId="77777777" w:rsidR="004C0F48" w:rsidRDefault="004C0F48" w:rsidP="004C0F48">
      <w:pPr>
        <w:spacing w:line="156" w:lineRule="exact"/>
        <w:rPr>
          <w:rFonts w:ascii="Symbol" w:eastAsia="Symbol" w:hAnsi="Symbol"/>
          <w:sz w:val="28"/>
        </w:rPr>
      </w:pPr>
    </w:p>
    <w:p w14:paraId="29325828" w14:textId="77777777" w:rsidR="004C0F48" w:rsidRDefault="004C0F48" w:rsidP="004C0F48">
      <w:pPr>
        <w:widowControl/>
        <w:numPr>
          <w:ilvl w:val="0"/>
          <w:numId w:val="20"/>
        </w:numPr>
        <w:tabs>
          <w:tab w:val="left" w:pos="720"/>
        </w:tabs>
        <w:autoSpaceDE/>
        <w:autoSpaceDN/>
        <w:spacing w:line="0" w:lineRule="atLeast"/>
        <w:ind w:left="720" w:hanging="245"/>
        <w:rPr>
          <w:rFonts w:ascii="Symbol" w:eastAsia="Symbol" w:hAnsi="Symbol"/>
          <w:sz w:val="28"/>
        </w:rPr>
      </w:pPr>
      <w:r>
        <w:rPr>
          <w:sz w:val="28"/>
        </w:rPr>
        <w:t>Good Mechanical Strength</w:t>
      </w:r>
    </w:p>
    <w:p w14:paraId="0B6CC61C" w14:textId="77777777" w:rsidR="004C0F48" w:rsidRDefault="004C0F48" w:rsidP="004C0F48">
      <w:pPr>
        <w:spacing w:line="156" w:lineRule="exact"/>
        <w:rPr>
          <w:rFonts w:ascii="Symbol" w:eastAsia="Symbol" w:hAnsi="Symbol"/>
          <w:sz w:val="28"/>
        </w:rPr>
      </w:pPr>
    </w:p>
    <w:p w14:paraId="66F8CFE6" w14:textId="77777777" w:rsidR="004C0F48" w:rsidRDefault="004C0F48" w:rsidP="004C0F48">
      <w:pPr>
        <w:widowControl/>
        <w:numPr>
          <w:ilvl w:val="0"/>
          <w:numId w:val="20"/>
        </w:numPr>
        <w:tabs>
          <w:tab w:val="left" w:pos="720"/>
        </w:tabs>
        <w:autoSpaceDE/>
        <w:autoSpaceDN/>
        <w:spacing w:line="0" w:lineRule="atLeast"/>
        <w:ind w:left="720" w:hanging="245"/>
        <w:rPr>
          <w:rFonts w:ascii="Symbol" w:eastAsia="Symbol" w:hAnsi="Symbol"/>
          <w:sz w:val="28"/>
        </w:rPr>
      </w:pPr>
      <w:r>
        <w:rPr>
          <w:sz w:val="28"/>
        </w:rPr>
        <w:t>Wide ranging compatibility with other materials (Carbonyl iron powder)</w:t>
      </w:r>
    </w:p>
    <w:p w14:paraId="724C9F71" w14:textId="77777777" w:rsidR="004C0F48" w:rsidRDefault="004C0F48" w:rsidP="004C0F48">
      <w:pPr>
        <w:spacing w:line="385" w:lineRule="exact"/>
      </w:pPr>
    </w:p>
    <w:p w14:paraId="50AD95A5" w14:textId="3C9FAEEE" w:rsidR="00182585" w:rsidRDefault="004C0F48" w:rsidP="004C0F48">
      <w:pPr>
        <w:spacing w:line="357" w:lineRule="auto"/>
        <w:jc w:val="both"/>
        <w:rPr>
          <w:sz w:val="28"/>
        </w:rPr>
      </w:pPr>
      <w:r>
        <w:rPr>
          <w:sz w:val="28"/>
        </w:rPr>
        <w:t>Silicon Carbide (SiC) is a compound of silicon and carbon. It is extremely rare on the earth in mineral form, and it has semiconductor properties. It is also known as carborundum. It has a bluish-black appearance. It has many crystalline forms. It has a high sublimation temperature and is good heat conductor.</w:t>
      </w:r>
    </w:p>
    <w:p w14:paraId="382754B9" w14:textId="77777777" w:rsidR="00182585" w:rsidRDefault="00182585" w:rsidP="004C0F48">
      <w:pPr>
        <w:spacing w:line="357" w:lineRule="auto"/>
        <w:jc w:val="both"/>
        <w:rPr>
          <w:sz w:val="28"/>
        </w:rPr>
      </w:pPr>
    </w:p>
    <w:p w14:paraId="48E50BA7" w14:textId="77777777" w:rsidR="00182585" w:rsidRDefault="00182585" w:rsidP="004C0F48">
      <w:pPr>
        <w:spacing w:line="357" w:lineRule="auto"/>
        <w:jc w:val="both"/>
        <w:rPr>
          <w:sz w:val="28"/>
        </w:rPr>
      </w:pPr>
    </w:p>
    <w:p w14:paraId="23B7F1A3" w14:textId="77777777" w:rsidR="00182585" w:rsidRDefault="00182585" w:rsidP="004C0F48">
      <w:pPr>
        <w:spacing w:line="357" w:lineRule="auto"/>
        <w:jc w:val="both"/>
        <w:rPr>
          <w:sz w:val="28"/>
        </w:rPr>
      </w:pPr>
    </w:p>
    <w:p w14:paraId="26A27897" w14:textId="77777777" w:rsidR="00182585" w:rsidRDefault="00182585" w:rsidP="004C0F48">
      <w:pPr>
        <w:spacing w:line="357" w:lineRule="auto"/>
        <w:jc w:val="both"/>
        <w:rPr>
          <w:sz w:val="28"/>
        </w:rPr>
      </w:pPr>
    </w:p>
    <w:p w14:paraId="066F8078" w14:textId="77777777" w:rsidR="00182585" w:rsidRDefault="00182585" w:rsidP="004C0F48">
      <w:pPr>
        <w:spacing w:line="357" w:lineRule="auto"/>
        <w:jc w:val="both"/>
        <w:rPr>
          <w:sz w:val="28"/>
        </w:rPr>
      </w:pPr>
    </w:p>
    <w:p w14:paraId="5FFBB113" w14:textId="77777777" w:rsidR="00182585" w:rsidRDefault="00182585" w:rsidP="004C0F48">
      <w:pPr>
        <w:spacing w:line="357" w:lineRule="auto"/>
        <w:jc w:val="both"/>
        <w:rPr>
          <w:sz w:val="28"/>
        </w:rPr>
      </w:pPr>
    </w:p>
    <w:p w14:paraId="04514E25" w14:textId="0255B565" w:rsidR="00182585" w:rsidRDefault="00B04943" w:rsidP="004C0F48">
      <w:pPr>
        <w:spacing w:line="357" w:lineRule="auto"/>
        <w:jc w:val="both"/>
        <w:rPr>
          <w:sz w:val="28"/>
        </w:rPr>
      </w:pPr>
      <w:r>
        <w:rPr>
          <w:sz w:val="28"/>
        </w:rPr>
        <w:tab/>
      </w:r>
      <w:r>
        <w:rPr>
          <w:sz w:val="28"/>
        </w:rPr>
        <w:tab/>
      </w:r>
      <w:r>
        <w:rPr>
          <w:sz w:val="28"/>
        </w:rPr>
        <w:tab/>
      </w:r>
      <w:r>
        <w:rPr>
          <w:sz w:val="28"/>
        </w:rPr>
        <w:tab/>
      </w:r>
      <w:r>
        <w:rPr>
          <w:sz w:val="28"/>
        </w:rPr>
        <w:tab/>
      </w:r>
      <w:r>
        <w:rPr>
          <w:sz w:val="28"/>
        </w:rPr>
        <w:tab/>
        <w:t>11</w:t>
      </w:r>
    </w:p>
    <w:p w14:paraId="008D99AE" w14:textId="0563712D" w:rsidR="004C0F48" w:rsidRDefault="004C0F48" w:rsidP="004C0F48">
      <w:pPr>
        <w:spacing w:line="357" w:lineRule="auto"/>
        <w:jc w:val="both"/>
        <w:rPr>
          <w:sz w:val="28"/>
        </w:rPr>
      </w:pPr>
      <w:r>
        <w:rPr>
          <w:sz w:val="28"/>
        </w:rPr>
        <w:lastRenderedPageBreak/>
        <w:t xml:space="preserve"> It’s expansion with increase in temperature is low. Also, it has high electric field breakdown strength.</w:t>
      </w:r>
    </w:p>
    <w:p w14:paraId="534D63C7" w14:textId="5506ABD6" w:rsidR="004C0F48" w:rsidRDefault="00182585" w:rsidP="004C0F48">
      <w:pPr>
        <w:spacing w:line="0" w:lineRule="atLeast"/>
        <w:jc w:val="center"/>
        <w:rPr>
          <w:b/>
          <w:sz w:val="28"/>
          <w:szCs w:val="28"/>
        </w:rPr>
      </w:pPr>
      <w:r>
        <w:rPr>
          <w:noProof/>
          <w:sz w:val="28"/>
        </w:rPr>
        <w:drawing>
          <wp:anchor distT="0" distB="0" distL="114300" distR="114300" simplePos="0" relativeHeight="486602752" behindDoc="1" locked="0" layoutInCell="1" allowOverlap="1" wp14:anchorId="08904F0B" wp14:editId="65C4D1C2">
            <wp:simplePos x="0" y="0"/>
            <wp:positionH relativeFrom="column">
              <wp:posOffset>1401927</wp:posOffset>
            </wp:positionH>
            <wp:positionV relativeFrom="paragraph">
              <wp:posOffset>21809</wp:posOffset>
            </wp:positionV>
            <wp:extent cx="2980690" cy="1495425"/>
            <wp:effectExtent l="0" t="0" r="0" b="952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0690" cy="1495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9B2A4" w14:textId="77777777" w:rsidR="004C0F48" w:rsidRDefault="004C0F48" w:rsidP="004C0F48">
      <w:pPr>
        <w:spacing w:line="357" w:lineRule="auto"/>
        <w:jc w:val="both"/>
        <w:rPr>
          <w:sz w:val="28"/>
        </w:rPr>
      </w:pPr>
    </w:p>
    <w:p w14:paraId="384731B8" w14:textId="77777777" w:rsidR="004C0F48" w:rsidRDefault="004C0F48" w:rsidP="004C0F48">
      <w:pPr>
        <w:spacing w:line="20" w:lineRule="exact"/>
      </w:pPr>
    </w:p>
    <w:p w14:paraId="1E4B2827" w14:textId="77777777" w:rsidR="004C0F48" w:rsidRDefault="004C0F48" w:rsidP="004C0F48">
      <w:pPr>
        <w:spacing w:line="200" w:lineRule="exact"/>
      </w:pPr>
    </w:p>
    <w:p w14:paraId="44501E82" w14:textId="77777777" w:rsidR="004C0F48" w:rsidRDefault="004C0F48" w:rsidP="004C0F48">
      <w:pPr>
        <w:spacing w:line="200" w:lineRule="exact"/>
      </w:pPr>
    </w:p>
    <w:p w14:paraId="50AF3FDC" w14:textId="7CD960AB" w:rsidR="004C0F48" w:rsidRDefault="004C0F48" w:rsidP="004C0F48">
      <w:pPr>
        <w:spacing w:line="200" w:lineRule="exact"/>
      </w:pPr>
    </w:p>
    <w:p w14:paraId="6E31C491" w14:textId="77777777" w:rsidR="004C0F48" w:rsidRDefault="004C0F48" w:rsidP="004C0F48">
      <w:pPr>
        <w:spacing w:line="200" w:lineRule="exact"/>
      </w:pPr>
    </w:p>
    <w:p w14:paraId="064EF33A" w14:textId="77777777" w:rsidR="004C0F48" w:rsidRDefault="004C0F48" w:rsidP="004C0F48">
      <w:pPr>
        <w:spacing w:line="200" w:lineRule="exact"/>
      </w:pPr>
    </w:p>
    <w:p w14:paraId="1DD5B7FD" w14:textId="77777777" w:rsidR="004C0F48" w:rsidRDefault="004C0F48" w:rsidP="004C0F48">
      <w:pPr>
        <w:spacing w:line="200" w:lineRule="exact"/>
      </w:pPr>
    </w:p>
    <w:p w14:paraId="2B001611" w14:textId="77777777" w:rsidR="004C0F48" w:rsidRDefault="004C0F48" w:rsidP="004C0F48">
      <w:pPr>
        <w:spacing w:line="200" w:lineRule="exact"/>
      </w:pPr>
    </w:p>
    <w:p w14:paraId="08D7FF05" w14:textId="2FF75AD4" w:rsidR="004C0F48" w:rsidRDefault="004C0F48" w:rsidP="004C0F48">
      <w:pPr>
        <w:spacing w:line="0" w:lineRule="atLeast"/>
        <w:jc w:val="both"/>
        <w:rPr>
          <w:b/>
          <w:sz w:val="28"/>
          <w:szCs w:val="28"/>
        </w:rPr>
      </w:pPr>
    </w:p>
    <w:p w14:paraId="3F643FB2" w14:textId="5D4AAFE6" w:rsidR="004C0F48" w:rsidRDefault="004C0F48" w:rsidP="004C0F48">
      <w:pPr>
        <w:spacing w:line="0" w:lineRule="atLeast"/>
        <w:jc w:val="both"/>
        <w:rPr>
          <w:b/>
          <w:sz w:val="28"/>
          <w:szCs w:val="28"/>
        </w:rPr>
      </w:pPr>
    </w:p>
    <w:p w14:paraId="68A5046B" w14:textId="77777777" w:rsidR="00182585" w:rsidRDefault="004C0F48" w:rsidP="00182585">
      <w:pPr>
        <w:spacing w:line="0" w:lineRule="atLeast"/>
        <w:jc w:val="center"/>
        <w:rPr>
          <w:b/>
          <w:sz w:val="28"/>
          <w:szCs w:val="28"/>
        </w:rPr>
      </w:pPr>
      <w:r>
        <w:rPr>
          <w:b/>
          <w:sz w:val="28"/>
          <w:szCs w:val="28"/>
        </w:rPr>
        <w:t>Figure 4.2</w:t>
      </w:r>
      <w:r>
        <w:rPr>
          <w:b/>
          <w:sz w:val="28"/>
          <w:szCs w:val="28"/>
        </w:rPr>
        <w:br/>
        <w:t>Abrasive Black Silicon Carbide Powder</w:t>
      </w:r>
    </w:p>
    <w:p w14:paraId="6F27AB22" w14:textId="77777777" w:rsidR="00182585" w:rsidRDefault="00182585" w:rsidP="00182585">
      <w:pPr>
        <w:spacing w:line="360" w:lineRule="auto"/>
        <w:rPr>
          <w:sz w:val="28"/>
        </w:rPr>
      </w:pPr>
    </w:p>
    <w:p w14:paraId="1879A653" w14:textId="37CDD9C2" w:rsidR="004C0F48" w:rsidRDefault="00182585" w:rsidP="00182585">
      <w:pPr>
        <w:spacing w:line="360" w:lineRule="auto"/>
        <w:rPr>
          <w:sz w:val="28"/>
        </w:rPr>
      </w:pPr>
      <w:r>
        <w:rPr>
          <w:sz w:val="28"/>
        </w:rPr>
        <w:t>Based</w:t>
      </w:r>
      <w:r w:rsidR="004C0F48">
        <w:rPr>
          <w:sz w:val="28"/>
        </w:rPr>
        <w:t xml:space="preserve"> on the products, silicon carbide is segmented into types such as black, green, coated, refractory, metallurgical briquettes, metallurgical, and micro grit. Among all green and black are the major product segments and are anticipated to experience stagnant growth on near future. Demand for black silicon carbide is likely to boost over the forecast period on account of its increasing usage in ceramic, refractory and steel industries.</w:t>
      </w:r>
    </w:p>
    <w:p w14:paraId="0DEE8530" w14:textId="77777777" w:rsidR="004C0F48" w:rsidRDefault="004C0F48" w:rsidP="00182585">
      <w:pPr>
        <w:spacing w:line="216" w:lineRule="exact"/>
      </w:pPr>
    </w:p>
    <w:p w14:paraId="12783D69" w14:textId="77777777" w:rsidR="004C0F48" w:rsidRDefault="004C0F48" w:rsidP="00182585">
      <w:pPr>
        <w:spacing w:line="0" w:lineRule="atLeast"/>
        <w:rPr>
          <w:sz w:val="32"/>
        </w:rPr>
      </w:pPr>
      <w:r>
        <w:rPr>
          <w:sz w:val="32"/>
        </w:rPr>
        <w:t>Applications of Silicon Carbide:</w:t>
      </w:r>
    </w:p>
    <w:p w14:paraId="29D896C0" w14:textId="77777777" w:rsidR="004C0F48" w:rsidRDefault="004C0F48" w:rsidP="004C0F48">
      <w:pPr>
        <w:spacing w:line="383" w:lineRule="exact"/>
      </w:pPr>
    </w:p>
    <w:p w14:paraId="751C00AA" w14:textId="77777777" w:rsidR="004C0F48" w:rsidRDefault="004C0F48" w:rsidP="004C0F48">
      <w:pPr>
        <w:widowControl/>
        <w:numPr>
          <w:ilvl w:val="0"/>
          <w:numId w:val="21"/>
        </w:numPr>
        <w:tabs>
          <w:tab w:val="left" w:pos="720"/>
        </w:tabs>
        <w:autoSpaceDE/>
        <w:autoSpaceDN/>
        <w:spacing w:line="0" w:lineRule="atLeast"/>
        <w:ind w:left="720" w:hanging="365"/>
        <w:rPr>
          <w:rFonts w:ascii="Symbol" w:eastAsia="Symbol" w:hAnsi="Symbol"/>
          <w:sz w:val="28"/>
        </w:rPr>
      </w:pPr>
      <w:r>
        <w:rPr>
          <w:sz w:val="28"/>
        </w:rPr>
        <w:t>Automobile Parts</w:t>
      </w:r>
    </w:p>
    <w:p w14:paraId="4E526D72" w14:textId="77777777" w:rsidR="004C0F48" w:rsidRDefault="004C0F48" w:rsidP="004C0F48">
      <w:pPr>
        <w:spacing w:line="161" w:lineRule="exact"/>
        <w:rPr>
          <w:rFonts w:ascii="Symbol" w:eastAsia="Symbol" w:hAnsi="Symbol"/>
          <w:sz w:val="28"/>
        </w:rPr>
      </w:pPr>
    </w:p>
    <w:p w14:paraId="4B3D99A3" w14:textId="77777777" w:rsidR="004C0F48" w:rsidRDefault="004C0F48" w:rsidP="004C0F48">
      <w:pPr>
        <w:widowControl/>
        <w:numPr>
          <w:ilvl w:val="0"/>
          <w:numId w:val="21"/>
        </w:numPr>
        <w:tabs>
          <w:tab w:val="left" w:pos="720"/>
        </w:tabs>
        <w:autoSpaceDE/>
        <w:autoSpaceDN/>
        <w:spacing w:line="0" w:lineRule="atLeast"/>
        <w:ind w:left="720" w:hanging="365"/>
        <w:rPr>
          <w:rFonts w:ascii="Symbol" w:eastAsia="Symbol" w:hAnsi="Symbol"/>
          <w:sz w:val="28"/>
        </w:rPr>
      </w:pPr>
      <w:r>
        <w:rPr>
          <w:sz w:val="28"/>
        </w:rPr>
        <w:t>Foundry Crucibles</w:t>
      </w:r>
    </w:p>
    <w:p w14:paraId="153BD949" w14:textId="77777777" w:rsidR="004C0F48" w:rsidRDefault="004C0F48" w:rsidP="004C0F48">
      <w:pPr>
        <w:spacing w:line="160" w:lineRule="exact"/>
        <w:rPr>
          <w:rFonts w:ascii="Symbol" w:eastAsia="Symbol" w:hAnsi="Symbol"/>
          <w:sz w:val="28"/>
        </w:rPr>
      </w:pPr>
    </w:p>
    <w:p w14:paraId="340B7B8B" w14:textId="77777777" w:rsidR="004C0F48" w:rsidRDefault="004C0F48" w:rsidP="004C0F48">
      <w:pPr>
        <w:widowControl/>
        <w:numPr>
          <w:ilvl w:val="0"/>
          <w:numId w:val="21"/>
        </w:numPr>
        <w:tabs>
          <w:tab w:val="left" w:pos="720"/>
        </w:tabs>
        <w:autoSpaceDE/>
        <w:autoSpaceDN/>
        <w:spacing w:line="0" w:lineRule="atLeast"/>
        <w:ind w:left="720" w:hanging="365"/>
        <w:rPr>
          <w:rFonts w:ascii="Symbol" w:eastAsia="Symbol" w:hAnsi="Symbol"/>
          <w:sz w:val="28"/>
        </w:rPr>
      </w:pPr>
      <w:r>
        <w:rPr>
          <w:sz w:val="28"/>
        </w:rPr>
        <w:t>Electric Systems</w:t>
      </w:r>
    </w:p>
    <w:p w14:paraId="378F5BEA" w14:textId="77777777" w:rsidR="004C0F48" w:rsidRDefault="004C0F48" w:rsidP="004C0F48">
      <w:pPr>
        <w:spacing w:line="156" w:lineRule="exact"/>
        <w:rPr>
          <w:rFonts w:ascii="Symbol" w:eastAsia="Symbol" w:hAnsi="Symbol"/>
          <w:sz w:val="28"/>
        </w:rPr>
      </w:pPr>
    </w:p>
    <w:p w14:paraId="11C5E060" w14:textId="77777777" w:rsidR="004C0F48" w:rsidRDefault="004C0F48" w:rsidP="004C0F48">
      <w:pPr>
        <w:widowControl/>
        <w:numPr>
          <w:ilvl w:val="0"/>
          <w:numId w:val="21"/>
        </w:numPr>
        <w:tabs>
          <w:tab w:val="left" w:pos="720"/>
        </w:tabs>
        <w:autoSpaceDE/>
        <w:autoSpaceDN/>
        <w:spacing w:line="0" w:lineRule="atLeast"/>
        <w:ind w:left="720" w:hanging="365"/>
        <w:rPr>
          <w:rFonts w:ascii="Symbol" w:eastAsia="Symbol" w:hAnsi="Symbol"/>
          <w:sz w:val="28"/>
        </w:rPr>
      </w:pPr>
      <w:r>
        <w:rPr>
          <w:sz w:val="28"/>
        </w:rPr>
        <w:t>Electronic Circuit System</w:t>
      </w:r>
    </w:p>
    <w:p w14:paraId="6F3D7779" w14:textId="77777777" w:rsidR="004C0F48" w:rsidRDefault="004C0F48" w:rsidP="004C0F48">
      <w:pPr>
        <w:spacing w:line="156" w:lineRule="exact"/>
        <w:rPr>
          <w:rFonts w:ascii="Symbol" w:eastAsia="Symbol" w:hAnsi="Symbol"/>
          <w:sz w:val="28"/>
        </w:rPr>
      </w:pPr>
    </w:p>
    <w:p w14:paraId="241D4A6E" w14:textId="77777777" w:rsidR="004C0F48" w:rsidRDefault="004C0F48" w:rsidP="004C0F48">
      <w:pPr>
        <w:widowControl/>
        <w:numPr>
          <w:ilvl w:val="0"/>
          <w:numId w:val="21"/>
        </w:numPr>
        <w:tabs>
          <w:tab w:val="left" w:pos="720"/>
        </w:tabs>
        <w:autoSpaceDE/>
        <w:autoSpaceDN/>
        <w:spacing w:line="0" w:lineRule="atLeast"/>
        <w:ind w:left="720" w:hanging="365"/>
        <w:rPr>
          <w:rFonts w:ascii="Symbol" w:eastAsia="Symbol" w:hAnsi="Symbol"/>
          <w:sz w:val="28"/>
        </w:rPr>
      </w:pPr>
      <w:r>
        <w:rPr>
          <w:sz w:val="28"/>
        </w:rPr>
        <w:t>Power Electronic Device</w:t>
      </w:r>
    </w:p>
    <w:p w14:paraId="12BD1FFA" w14:textId="77777777" w:rsidR="004C0F48" w:rsidRDefault="004C0F48" w:rsidP="004C0F48">
      <w:pPr>
        <w:spacing w:line="374" w:lineRule="exact"/>
      </w:pPr>
    </w:p>
    <w:p w14:paraId="7C806E44" w14:textId="02100E11" w:rsidR="004C0F48" w:rsidRDefault="004C0F48" w:rsidP="004C0F48">
      <w:pPr>
        <w:spacing w:line="0" w:lineRule="atLeast"/>
        <w:rPr>
          <w:b/>
          <w:sz w:val="32"/>
        </w:rPr>
      </w:pPr>
      <w:r>
        <w:rPr>
          <w:b/>
          <w:sz w:val="32"/>
        </w:rPr>
        <w:t>4.5 De-Ionized Water</w:t>
      </w:r>
    </w:p>
    <w:p w14:paraId="66132C99" w14:textId="77777777" w:rsidR="004C0F48" w:rsidRDefault="004C0F48" w:rsidP="004C0F48">
      <w:pPr>
        <w:spacing w:line="391" w:lineRule="exact"/>
      </w:pPr>
    </w:p>
    <w:p w14:paraId="6D91D557" w14:textId="77777777" w:rsidR="00182585" w:rsidRDefault="004C0F48" w:rsidP="004C0F48">
      <w:pPr>
        <w:spacing w:line="355" w:lineRule="auto"/>
        <w:jc w:val="both"/>
        <w:rPr>
          <w:sz w:val="28"/>
        </w:rPr>
      </w:pPr>
      <w:r>
        <w:rPr>
          <w:sz w:val="28"/>
        </w:rPr>
        <w:t>In this project, De-Ionized water at a pH level of about 5-8 is used. De-</w:t>
      </w:r>
      <w:proofErr w:type="spellStart"/>
      <w:r>
        <w:rPr>
          <w:sz w:val="28"/>
        </w:rPr>
        <w:t>Ionised</w:t>
      </w:r>
      <w:proofErr w:type="spellEnd"/>
      <w:r>
        <w:rPr>
          <w:sz w:val="28"/>
        </w:rPr>
        <w:t xml:space="preserve"> water is specially purified water which eliminates most of the minerals and salt ions such as Calcium, Magnesium, Sodium, Chloride, Sulphide, Nitrate and Bicarbonate. </w:t>
      </w:r>
    </w:p>
    <w:p w14:paraId="6E33F375" w14:textId="77777777" w:rsidR="00182585" w:rsidRDefault="00182585" w:rsidP="004C0F48">
      <w:pPr>
        <w:spacing w:line="355" w:lineRule="auto"/>
        <w:jc w:val="both"/>
        <w:rPr>
          <w:sz w:val="28"/>
        </w:rPr>
      </w:pPr>
    </w:p>
    <w:p w14:paraId="2A16564B" w14:textId="6FF1A7EA" w:rsidR="00182585" w:rsidRDefault="00B04943" w:rsidP="004C0F48">
      <w:pPr>
        <w:spacing w:line="355" w:lineRule="auto"/>
        <w:jc w:val="both"/>
        <w:rPr>
          <w:sz w:val="28"/>
        </w:rPr>
      </w:pPr>
      <w:r>
        <w:rPr>
          <w:sz w:val="28"/>
        </w:rPr>
        <w:tab/>
      </w:r>
      <w:r>
        <w:rPr>
          <w:sz w:val="28"/>
        </w:rPr>
        <w:tab/>
      </w:r>
      <w:r>
        <w:rPr>
          <w:sz w:val="28"/>
        </w:rPr>
        <w:tab/>
      </w:r>
      <w:r>
        <w:rPr>
          <w:sz w:val="28"/>
        </w:rPr>
        <w:tab/>
      </w:r>
      <w:r>
        <w:rPr>
          <w:sz w:val="28"/>
        </w:rPr>
        <w:tab/>
        <w:t>12</w:t>
      </w:r>
    </w:p>
    <w:p w14:paraId="08A2DA34" w14:textId="5A0FC571" w:rsidR="004C0F48" w:rsidRDefault="004C0F48" w:rsidP="004C0F48">
      <w:pPr>
        <w:spacing w:line="355" w:lineRule="auto"/>
        <w:jc w:val="both"/>
        <w:rPr>
          <w:sz w:val="28"/>
        </w:rPr>
      </w:pPr>
      <w:r>
        <w:rPr>
          <w:sz w:val="28"/>
        </w:rPr>
        <w:lastRenderedPageBreak/>
        <w:t>De-Ionized water is generally considered distinct from distilled water.</w:t>
      </w:r>
    </w:p>
    <w:p w14:paraId="6A99B097" w14:textId="77777777" w:rsidR="004C0F48" w:rsidRDefault="004C0F48" w:rsidP="004C0F48">
      <w:pPr>
        <w:spacing w:line="227" w:lineRule="exact"/>
      </w:pPr>
    </w:p>
    <w:p w14:paraId="2518776F" w14:textId="47E761A0" w:rsidR="004C0F48" w:rsidRDefault="004C0F48" w:rsidP="004C0F48">
      <w:pPr>
        <w:spacing w:line="355" w:lineRule="auto"/>
        <w:ind w:right="20"/>
        <w:jc w:val="both"/>
        <w:rPr>
          <w:sz w:val="28"/>
        </w:rPr>
      </w:pPr>
      <w:r>
        <w:rPr>
          <w:sz w:val="28"/>
        </w:rPr>
        <w:t xml:space="preserve">Several stages of De-mineralization occur to obtain the required quality of the final product and some of these stages may also include reverse osmosis (RO) systems, where water is </w:t>
      </w:r>
      <w:r w:rsidR="008207EA">
        <w:rPr>
          <w:sz w:val="28"/>
        </w:rPr>
        <w:t>pressurized</w:t>
      </w:r>
      <w:r>
        <w:rPr>
          <w:sz w:val="28"/>
        </w:rPr>
        <w:t xml:space="preserve"> and forced through semi-permeable membranes which retain the mineral ions and other impurities as well as distillation and filtration.</w:t>
      </w:r>
    </w:p>
    <w:p w14:paraId="36AAAA5A" w14:textId="77777777" w:rsidR="004C0F48" w:rsidRDefault="004C0F48" w:rsidP="004C0F48">
      <w:pPr>
        <w:spacing w:line="221" w:lineRule="exact"/>
      </w:pPr>
    </w:p>
    <w:p w14:paraId="4C560E0B" w14:textId="77777777" w:rsidR="004C0F48" w:rsidRDefault="004C0F48" w:rsidP="004C0F48">
      <w:pPr>
        <w:spacing w:line="0" w:lineRule="atLeast"/>
        <w:rPr>
          <w:b/>
          <w:sz w:val="32"/>
        </w:rPr>
      </w:pPr>
      <w:r>
        <w:rPr>
          <w:b/>
          <w:sz w:val="32"/>
        </w:rPr>
        <w:t>4.6 Difference Between Distilled and De ionized Water</w:t>
      </w:r>
    </w:p>
    <w:p w14:paraId="1C65A38D" w14:textId="77777777" w:rsidR="004C0F48" w:rsidRDefault="004C0F48" w:rsidP="004C0F48">
      <w:pPr>
        <w:spacing w:line="391" w:lineRule="exact"/>
      </w:pPr>
    </w:p>
    <w:p w14:paraId="02400CC0" w14:textId="77777777" w:rsidR="004C0F48" w:rsidRDefault="004C0F48" w:rsidP="004C0F48">
      <w:pPr>
        <w:spacing w:line="353" w:lineRule="auto"/>
        <w:ind w:right="20"/>
        <w:jc w:val="both"/>
        <w:rPr>
          <w:sz w:val="28"/>
        </w:rPr>
      </w:pPr>
      <w:r>
        <w:rPr>
          <w:sz w:val="28"/>
        </w:rPr>
        <w:t>Distillation and deionization are similar in that both processes remove ionic impurities, but distilled water and deionized water (DI) are not the same and are not interchangeable for many lab purposes.</w:t>
      </w:r>
    </w:p>
    <w:p w14:paraId="399E5257" w14:textId="77777777" w:rsidR="00B04943" w:rsidRDefault="00B04943" w:rsidP="004C0F48">
      <w:pPr>
        <w:spacing w:line="0" w:lineRule="atLeast"/>
        <w:rPr>
          <w:b/>
          <w:sz w:val="32"/>
        </w:rPr>
      </w:pPr>
      <w:bookmarkStart w:id="16" w:name="page16"/>
      <w:bookmarkEnd w:id="16"/>
    </w:p>
    <w:p w14:paraId="3371204C" w14:textId="65F9C242" w:rsidR="004C0F48" w:rsidRDefault="004C0F48" w:rsidP="004C0F48">
      <w:pPr>
        <w:spacing w:line="0" w:lineRule="atLeast"/>
        <w:rPr>
          <w:b/>
          <w:sz w:val="32"/>
        </w:rPr>
      </w:pPr>
      <w:r>
        <w:rPr>
          <w:b/>
          <w:sz w:val="32"/>
        </w:rPr>
        <w:t>4.7 Preparation of Distilled Water:</w:t>
      </w:r>
    </w:p>
    <w:p w14:paraId="15F0E2D9" w14:textId="77777777" w:rsidR="004C0F48" w:rsidRDefault="004C0F48" w:rsidP="004C0F48">
      <w:pPr>
        <w:spacing w:line="396" w:lineRule="exact"/>
      </w:pPr>
    </w:p>
    <w:p w14:paraId="553B4D23" w14:textId="110228A0" w:rsidR="004C0F48" w:rsidRDefault="004C0F48" w:rsidP="004C0F48">
      <w:pPr>
        <w:spacing w:line="357" w:lineRule="auto"/>
        <w:ind w:right="20" w:firstLine="720"/>
        <w:jc w:val="both"/>
        <w:rPr>
          <w:sz w:val="28"/>
        </w:rPr>
      </w:pPr>
      <w:r>
        <w:rPr>
          <w:sz w:val="28"/>
        </w:rPr>
        <w:t>Distilled water is a type of demineralized water that is purified using distillation. The source water for distillation could be tap water, usually the water is boiled, and the steam is collected and condensed to yield distilled water. Most minerals and certain other impurities are left behind, but the purity of the source water is important because some impurities will vaporize along with the water. Distillation removes salts and particulates.</w:t>
      </w:r>
    </w:p>
    <w:p w14:paraId="5F0B1B4B" w14:textId="77777777" w:rsidR="004C0F48" w:rsidRDefault="004C0F48" w:rsidP="004C0F48">
      <w:pPr>
        <w:spacing w:line="213" w:lineRule="exact"/>
      </w:pPr>
    </w:p>
    <w:p w14:paraId="4822F572" w14:textId="77777777" w:rsidR="004C0F48" w:rsidRDefault="004C0F48" w:rsidP="004C0F48">
      <w:pPr>
        <w:spacing w:line="0" w:lineRule="atLeast"/>
        <w:rPr>
          <w:b/>
          <w:sz w:val="32"/>
        </w:rPr>
      </w:pPr>
      <w:r>
        <w:rPr>
          <w:b/>
          <w:sz w:val="32"/>
        </w:rPr>
        <w:t>4.8 Preparation of Deionized Water:</w:t>
      </w:r>
    </w:p>
    <w:p w14:paraId="002EF128" w14:textId="77777777" w:rsidR="004C0F48" w:rsidRDefault="004C0F48" w:rsidP="004C0F48">
      <w:pPr>
        <w:spacing w:line="397" w:lineRule="exact"/>
      </w:pPr>
    </w:p>
    <w:p w14:paraId="23E63DBC" w14:textId="77777777" w:rsidR="004C0F48" w:rsidRDefault="004C0F48" w:rsidP="004C0F48">
      <w:pPr>
        <w:spacing w:line="328" w:lineRule="auto"/>
        <w:ind w:firstLine="720"/>
        <w:jc w:val="both"/>
        <w:rPr>
          <w:sz w:val="28"/>
        </w:rPr>
      </w:pPr>
      <w:r>
        <w:rPr>
          <w:sz w:val="28"/>
        </w:rPr>
        <w:t>Deionized water is made by running tap water or distilled water through an electrically charged resin. Usually, a mixed ion exchange bed with both positive and negative charged resins is used. Cations and anions in the water exchange with H</w:t>
      </w:r>
      <w:r>
        <w:rPr>
          <w:sz w:val="36"/>
          <w:vertAlign w:val="superscript"/>
        </w:rPr>
        <w:t>+</w:t>
      </w:r>
      <w:r>
        <w:rPr>
          <w:sz w:val="28"/>
        </w:rPr>
        <w:t xml:space="preserve"> and OH</w:t>
      </w:r>
      <w:r>
        <w:rPr>
          <w:sz w:val="36"/>
          <w:vertAlign w:val="superscript"/>
        </w:rPr>
        <w:t>-</w:t>
      </w:r>
      <w:r>
        <w:rPr>
          <w:sz w:val="28"/>
        </w:rPr>
        <w:t xml:space="preserve"> in the resins, producing H</w:t>
      </w:r>
      <w:r>
        <w:rPr>
          <w:sz w:val="18"/>
        </w:rPr>
        <w:t>2</w:t>
      </w:r>
      <w:r>
        <w:rPr>
          <w:sz w:val="28"/>
        </w:rPr>
        <w:t>O.</w:t>
      </w:r>
    </w:p>
    <w:p w14:paraId="52DB2399" w14:textId="77777777" w:rsidR="004C0F48" w:rsidRDefault="004C0F48" w:rsidP="004C0F48">
      <w:pPr>
        <w:spacing w:line="120" w:lineRule="exact"/>
      </w:pPr>
    </w:p>
    <w:p w14:paraId="3BF185B1" w14:textId="61B290D8" w:rsidR="004C0F48" w:rsidRDefault="004C0F48" w:rsidP="004C0F48">
      <w:pPr>
        <w:spacing w:line="328" w:lineRule="auto"/>
        <w:ind w:right="20"/>
        <w:jc w:val="both"/>
        <w:rPr>
          <w:sz w:val="28"/>
        </w:rPr>
      </w:pPr>
      <w:r>
        <w:rPr>
          <w:sz w:val="28"/>
        </w:rPr>
        <w:t>Deionized water is reactive, so its properties start to change as soon as it exposed to air. Deionized water has a pH of 7 when it delivered, but as soon as it encounters carbon dioxide from the air, the dissolved CO</w:t>
      </w:r>
      <w:r>
        <w:rPr>
          <w:sz w:val="18"/>
        </w:rPr>
        <w:t>2</w:t>
      </w:r>
      <w:r>
        <w:rPr>
          <w:sz w:val="28"/>
        </w:rPr>
        <w:t xml:space="preserve"> reacts to produce H</w:t>
      </w:r>
      <w:r>
        <w:rPr>
          <w:sz w:val="36"/>
          <w:vertAlign w:val="superscript"/>
        </w:rPr>
        <w:t>+</w:t>
      </w:r>
      <w:r>
        <w:rPr>
          <w:sz w:val="28"/>
        </w:rPr>
        <w:t xml:space="preserve"> and HCO</w:t>
      </w:r>
      <w:r>
        <w:rPr>
          <w:sz w:val="18"/>
        </w:rPr>
        <w:t>3</w:t>
      </w:r>
      <w:r>
        <w:rPr>
          <w:sz w:val="36"/>
          <w:vertAlign w:val="superscript"/>
        </w:rPr>
        <w:t>-</w:t>
      </w:r>
      <w:r>
        <w:rPr>
          <w:sz w:val="28"/>
        </w:rPr>
        <w:t>, driving the pH closer to 5.6.</w:t>
      </w:r>
    </w:p>
    <w:p w14:paraId="3BA29A5D" w14:textId="77777777" w:rsidR="004C0F48" w:rsidRDefault="004C0F48" w:rsidP="004C0F48">
      <w:pPr>
        <w:spacing w:line="110" w:lineRule="exact"/>
      </w:pPr>
    </w:p>
    <w:p w14:paraId="7FEDC544" w14:textId="77777777" w:rsidR="00B04943" w:rsidRDefault="00B04943" w:rsidP="004C0F48">
      <w:pPr>
        <w:spacing w:line="0" w:lineRule="atLeast"/>
        <w:rPr>
          <w:b/>
          <w:sz w:val="32"/>
        </w:rPr>
      </w:pPr>
    </w:p>
    <w:p w14:paraId="59F3DD94" w14:textId="608C1EF3" w:rsidR="00B04943" w:rsidRPr="00822D2E" w:rsidRDefault="00B04943" w:rsidP="004C0F48">
      <w:pPr>
        <w:spacing w:line="0" w:lineRule="atLeast"/>
        <w:rPr>
          <w:bCs/>
          <w:sz w:val="24"/>
          <w:szCs w:val="24"/>
        </w:rPr>
      </w:pPr>
      <w:r>
        <w:rPr>
          <w:b/>
          <w:sz w:val="32"/>
        </w:rPr>
        <w:tab/>
      </w:r>
      <w:r>
        <w:rPr>
          <w:b/>
          <w:sz w:val="32"/>
        </w:rPr>
        <w:tab/>
      </w:r>
      <w:r>
        <w:rPr>
          <w:b/>
          <w:sz w:val="32"/>
        </w:rPr>
        <w:tab/>
      </w:r>
      <w:r>
        <w:rPr>
          <w:b/>
          <w:sz w:val="32"/>
        </w:rPr>
        <w:tab/>
      </w:r>
      <w:r>
        <w:rPr>
          <w:b/>
          <w:sz w:val="32"/>
        </w:rPr>
        <w:tab/>
      </w:r>
      <w:r>
        <w:rPr>
          <w:b/>
          <w:sz w:val="32"/>
        </w:rPr>
        <w:tab/>
      </w:r>
      <w:r w:rsidRPr="00822D2E">
        <w:rPr>
          <w:bCs/>
          <w:sz w:val="24"/>
          <w:szCs w:val="24"/>
        </w:rPr>
        <w:t>13</w:t>
      </w:r>
    </w:p>
    <w:p w14:paraId="6808AB10" w14:textId="5FB5BBD6" w:rsidR="004C0F48" w:rsidRDefault="004C0F48" w:rsidP="004C0F48">
      <w:pPr>
        <w:spacing w:line="0" w:lineRule="atLeast"/>
        <w:rPr>
          <w:b/>
          <w:sz w:val="32"/>
        </w:rPr>
      </w:pPr>
      <w:r>
        <w:rPr>
          <w:b/>
          <w:sz w:val="32"/>
        </w:rPr>
        <w:lastRenderedPageBreak/>
        <w:t>4.9 Lithium Grease:</w:t>
      </w:r>
    </w:p>
    <w:p w14:paraId="2F977761" w14:textId="77777777" w:rsidR="004C0F48" w:rsidRDefault="004C0F48" w:rsidP="004C0F48">
      <w:pPr>
        <w:spacing w:line="397" w:lineRule="exact"/>
      </w:pPr>
    </w:p>
    <w:p w14:paraId="60CB93A9" w14:textId="77777777" w:rsidR="004C0F48" w:rsidRDefault="004C0F48" w:rsidP="004C0F48">
      <w:pPr>
        <w:spacing w:line="357" w:lineRule="auto"/>
        <w:ind w:firstLine="720"/>
        <w:jc w:val="both"/>
        <w:rPr>
          <w:sz w:val="28"/>
        </w:rPr>
      </w:pPr>
      <w:r>
        <w:rPr>
          <w:sz w:val="28"/>
        </w:rPr>
        <w:t>Due to the weight and density of Carbonyl iron powder and silicon carbide, they sediment at the bottom of the container/beaker. To reduce the sedimentation, Lithium Grease is added as stabilizers. Sedimentation is measured by simple observation of changes in boundary position in clear part of MR Fluid placed into a transparent plastic beaker. Lithium Grease acts as carrier fluid as well as thickening agent. By adding desirable grease composition gives better effective amount of adhesive which is to provide a composition of consistency in the MR Fluid during the operation.</w:t>
      </w:r>
    </w:p>
    <w:p w14:paraId="2313DEAC" w14:textId="1FFDE84E" w:rsidR="004C0F48" w:rsidRDefault="00B04943" w:rsidP="004C0F48">
      <w:pPr>
        <w:spacing w:line="352" w:lineRule="auto"/>
        <w:ind w:right="20"/>
        <w:jc w:val="both"/>
        <w:rPr>
          <w:sz w:val="28"/>
        </w:rPr>
      </w:pPr>
      <w:proofErr w:type="spellStart"/>
      <w:r>
        <w:rPr>
          <w:sz w:val="28"/>
        </w:rPr>
        <w:t>Lithum</w:t>
      </w:r>
      <w:proofErr w:type="spellEnd"/>
      <w:r>
        <w:rPr>
          <w:sz w:val="28"/>
        </w:rPr>
        <w:t xml:space="preserve"> </w:t>
      </w:r>
      <w:r w:rsidR="004C0F48">
        <w:rPr>
          <w:sz w:val="28"/>
        </w:rPr>
        <w:t>grease is being used as oil, thickener, and additives. The oil is the main dynamic lubricator, the thickener determines the physical characteristics of the product, and additives enhance the operating properties of the grease.</w:t>
      </w:r>
    </w:p>
    <w:p w14:paraId="4C522308" w14:textId="77777777" w:rsidR="004C0F48" w:rsidRDefault="004C0F48" w:rsidP="004C0F48">
      <w:pPr>
        <w:spacing w:line="235" w:lineRule="exact"/>
      </w:pPr>
    </w:p>
    <w:p w14:paraId="0616CCBE" w14:textId="77777777" w:rsidR="004C0F48" w:rsidRDefault="004C0F48" w:rsidP="004C0F48">
      <w:pPr>
        <w:spacing w:line="342" w:lineRule="auto"/>
        <w:ind w:right="20"/>
        <w:jc w:val="both"/>
        <w:rPr>
          <w:sz w:val="28"/>
        </w:rPr>
      </w:pPr>
      <w:r>
        <w:rPr>
          <w:sz w:val="28"/>
        </w:rPr>
        <w:t>Lithium is a type of thickener, so not only provides structure to hold the MR Fluid in place, but it also acts as a sponge by releasing small amounts of oil during operation.</w:t>
      </w:r>
    </w:p>
    <w:p w14:paraId="33B9388A" w14:textId="77777777" w:rsidR="004C0F48" w:rsidRDefault="004C0F48" w:rsidP="004C0F48">
      <w:pPr>
        <w:spacing w:line="229" w:lineRule="exact"/>
      </w:pPr>
    </w:p>
    <w:p w14:paraId="63BAE3B7" w14:textId="77777777" w:rsidR="004C0F48" w:rsidRDefault="004C0F48" w:rsidP="004C0F48">
      <w:pPr>
        <w:spacing w:line="0" w:lineRule="atLeast"/>
        <w:rPr>
          <w:sz w:val="32"/>
        </w:rPr>
      </w:pPr>
      <w:r>
        <w:rPr>
          <w:sz w:val="32"/>
        </w:rPr>
        <w:t>Benefits of Lithium Grease:</w:t>
      </w:r>
    </w:p>
    <w:p w14:paraId="13BEDEAA" w14:textId="77777777" w:rsidR="004C0F48" w:rsidRDefault="004C0F48" w:rsidP="004C0F48">
      <w:pPr>
        <w:spacing w:line="383" w:lineRule="exact"/>
      </w:pPr>
    </w:p>
    <w:p w14:paraId="1C70EAEA" w14:textId="2548EA4B" w:rsidR="004C0F48" w:rsidRDefault="004C0F48" w:rsidP="004C0F48">
      <w:pPr>
        <w:widowControl/>
        <w:numPr>
          <w:ilvl w:val="0"/>
          <w:numId w:val="22"/>
        </w:numPr>
        <w:tabs>
          <w:tab w:val="left" w:pos="720"/>
        </w:tabs>
        <w:autoSpaceDE/>
        <w:autoSpaceDN/>
        <w:spacing w:line="0" w:lineRule="atLeast"/>
        <w:ind w:left="720" w:hanging="365"/>
        <w:rPr>
          <w:rFonts w:ascii="Symbol" w:eastAsia="Symbol" w:hAnsi="Symbol"/>
          <w:sz w:val="28"/>
        </w:rPr>
      </w:pPr>
      <w:r>
        <w:rPr>
          <w:sz w:val="28"/>
        </w:rPr>
        <w:t>Great long-term lubrication</w:t>
      </w:r>
    </w:p>
    <w:p w14:paraId="32F0CD9A" w14:textId="77777777" w:rsidR="004C0F48" w:rsidRDefault="004C0F48" w:rsidP="004C0F48">
      <w:pPr>
        <w:spacing w:line="160" w:lineRule="exact"/>
        <w:rPr>
          <w:rFonts w:ascii="Symbol" w:eastAsia="Symbol" w:hAnsi="Symbol"/>
          <w:sz w:val="28"/>
        </w:rPr>
      </w:pPr>
    </w:p>
    <w:p w14:paraId="5B0C686E" w14:textId="77777777" w:rsidR="004C0F48" w:rsidRDefault="004C0F48" w:rsidP="004C0F48">
      <w:pPr>
        <w:widowControl/>
        <w:numPr>
          <w:ilvl w:val="0"/>
          <w:numId w:val="22"/>
        </w:numPr>
        <w:tabs>
          <w:tab w:val="left" w:pos="720"/>
        </w:tabs>
        <w:autoSpaceDE/>
        <w:autoSpaceDN/>
        <w:spacing w:line="0" w:lineRule="atLeast"/>
        <w:ind w:left="720" w:hanging="365"/>
        <w:rPr>
          <w:rFonts w:ascii="Symbol" w:eastAsia="Symbol" w:hAnsi="Symbol"/>
          <w:sz w:val="28"/>
        </w:rPr>
      </w:pPr>
      <w:r>
        <w:rPr>
          <w:sz w:val="28"/>
        </w:rPr>
        <w:t>High Viscosity.</w:t>
      </w:r>
    </w:p>
    <w:p w14:paraId="060F3BDA" w14:textId="77777777" w:rsidR="004C0F48" w:rsidRDefault="004C0F48" w:rsidP="004C0F48">
      <w:pPr>
        <w:spacing w:line="161" w:lineRule="exact"/>
        <w:rPr>
          <w:rFonts w:ascii="Symbol" w:eastAsia="Symbol" w:hAnsi="Symbol"/>
          <w:sz w:val="28"/>
        </w:rPr>
      </w:pPr>
    </w:p>
    <w:p w14:paraId="1177BF4A" w14:textId="77777777" w:rsidR="004C0F48" w:rsidRDefault="004C0F48" w:rsidP="004C0F48">
      <w:pPr>
        <w:widowControl/>
        <w:numPr>
          <w:ilvl w:val="0"/>
          <w:numId w:val="22"/>
        </w:numPr>
        <w:tabs>
          <w:tab w:val="left" w:pos="720"/>
        </w:tabs>
        <w:autoSpaceDE/>
        <w:autoSpaceDN/>
        <w:spacing w:line="0" w:lineRule="atLeast"/>
        <w:ind w:left="720" w:hanging="365"/>
        <w:rPr>
          <w:rFonts w:ascii="Symbol" w:eastAsia="Symbol" w:hAnsi="Symbol"/>
          <w:sz w:val="28"/>
        </w:rPr>
      </w:pPr>
      <w:r>
        <w:rPr>
          <w:sz w:val="28"/>
        </w:rPr>
        <w:t>Reduces friction and wear.</w:t>
      </w:r>
    </w:p>
    <w:p w14:paraId="39F229FD" w14:textId="77777777" w:rsidR="004C0F48" w:rsidRDefault="004C0F48" w:rsidP="004C0F48">
      <w:pPr>
        <w:spacing w:line="151" w:lineRule="exact"/>
        <w:rPr>
          <w:rFonts w:ascii="Symbol" w:eastAsia="Symbol" w:hAnsi="Symbol"/>
          <w:sz w:val="28"/>
        </w:rPr>
      </w:pPr>
    </w:p>
    <w:p w14:paraId="1A4199EA" w14:textId="32D2857D" w:rsidR="004C0F48" w:rsidRDefault="004C0F48" w:rsidP="004C0F48">
      <w:pPr>
        <w:widowControl/>
        <w:numPr>
          <w:ilvl w:val="0"/>
          <w:numId w:val="22"/>
        </w:numPr>
        <w:tabs>
          <w:tab w:val="left" w:pos="720"/>
        </w:tabs>
        <w:autoSpaceDE/>
        <w:autoSpaceDN/>
        <w:spacing w:line="0" w:lineRule="atLeast"/>
        <w:ind w:left="720" w:hanging="365"/>
        <w:rPr>
          <w:rFonts w:ascii="Symbol" w:eastAsia="Symbol" w:hAnsi="Symbol"/>
          <w:sz w:val="28"/>
        </w:rPr>
      </w:pPr>
      <w:r>
        <w:rPr>
          <w:sz w:val="28"/>
        </w:rPr>
        <w:t>Perfect for metal-to-metal applications.</w:t>
      </w:r>
    </w:p>
    <w:p w14:paraId="61BA7907" w14:textId="77777777" w:rsidR="004C0F48" w:rsidRDefault="004C0F48" w:rsidP="004C0F48">
      <w:pPr>
        <w:spacing w:line="374" w:lineRule="exact"/>
      </w:pPr>
    </w:p>
    <w:p w14:paraId="49C1E546" w14:textId="77777777" w:rsidR="004C0F48" w:rsidRDefault="004C0F48" w:rsidP="004C0F48">
      <w:pPr>
        <w:spacing w:line="0" w:lineRule="atLeast"/>
        <w:rPr>
          <w:b/>
          <w:sz w:val="32"/>
        </w:rPr>
      </w:pPr>
      <w:r>
        <w:rPr>
          <w:b/>
          <w:sz w:val="32"/>
        </w:rPr>
        <w:t>4.10 Permanent Magnet:</w:t>
      </w:r>
    </w:p>
    <w:p w14:paraId="2E857F34" w14:textId="77777777" w:rsidR="004C0F48" w:rsidRDefault="004C0F48" w:rsidP="004C0F48">
      <w:pPr>
        <w:spacing w:line="396" w:lineRule="exact"/>
      </w:pPr>
    </w:p>
    <w:p w14:paraId="526DC063" w14:textId="0D543611" w:rsidR="004C0F48" w:rsidRDefault="004C0F48" w:rsidP="004C0F48">
      <w:pPr>
        <w:spacing w:line="354" w:lineRule="auto"/>
        <w:ind w:right="20" w:firstLine="720"/>
        <w:jc w:val="both"/>
        <w:rPr>
          <w:sz w:val="28"/>
        </w:rPr>
      </w:pPr>
      <w:r>
        <w:rPr>
          <w:sz w:val="28"/>
        </w:rPr>
        <w:t>Magneto-Rheological Fluid, this itself says that the fluid depends upon the magnetic field, and it is also called as Magnetic assisted Fluid. In this project Magnet plays a vital role to the fluid. Permanent Magnet is used in this project. The way the domain is oriented in a ferromagnetic substance depends on its property of magnetism.</w:t>
      </w:r>
    </w:p>
    <w:p w14:paraId="577A6F47" w14:textId="77777777" w:rsidR="004C0F48" w:rsidRDefault="004C0F48" w:rsidP="004C0F48">
      <w:pPr>
        <w:spacing w:line="232" w:lineRule="exact"/>
      </w:pPr>
    </w:p>
    <w:p w14:paraId="49D3283D" w14:textId="77777777" w:rsidR="00B04943" w:rsidRDefault="00B04943" w:rsidP="004C0F48">
      <w:pPr>
        <w:spacing w:line="352" w:lineRule="auto"/>
        <w:ind w:right="20"/>
        <w:jc w:val="both"/>
        <w:rPr>
          <w:sz w:val="28"/>
        </w:rPr>
      </w:pPr>
    </w:p>
    <w:p w14:paraId="6C355B75" w14:textId="0ABE07E5" w:rsidR="00B04943" w:rsidRDefault="00B04943" w:rsidP="004C0F48">
      <w:pPr>
        <w:spacing w:line="352" w:lineRule="auto"/>
        <w:ind w:right="20"/>
        <w:jc w:val="both"/>
        <w:rPr>
          <w:sz w:val="28"/>
        </w:rPr>
      </w:pPr>
      <w:r>
        <w:rPr>
          <w:sz w:val="28"/>
        </w:rPr>
        <w:tab/>
      </w:r>
      <w:r>
        <w:rPr>
          <w:sz w:val="28"/>
        </w:rPr>
        <w:tab/>
      </w:r>
      <w:r>
        <w:rPr>
          <w:sz w:val="28"/>
        </w:rPr>
        <w:tab/>
      </w:r>
      <w:r>
        <w:rPr>
          <w:sz w:val="28"/>
        </w:rPr>
        <w:tab/>
      </w:r>
      <w:r>
        <w:rPr>
          <w:sz w:val="28"/>
        </w:rPr>
        <w:tab/>
      </w:r>
      <w:r>
        <w:rPr>
          <w:sz w:val="28"/>
        </w:rPr>
        <w:tab/>
        <w:t>14</w:t>
      </w:r>
    </w:p>
    <w:p w14:paraId="0F0BE46B" w14:textId="44BB9AFB" w:rsidR="004C0F48" w:rsidRDefault="004C0F48" w:rsidP="004C0F48">
      <w:pPr>
        <w:spacing w:line="352" w:lineRule="auto"/>
        <w:ind w:right="20"/>
        <w:jc w:val="both"/>
        <w:rPr>
          <w:sz w:val="28"/>
        </w:rPr>
      </w:pPr>
      <w:r>
        <w:rPr>
          <w:sz w:val="28"/>
        </w:rPr>
        <w:lastRenderedPageBreak/>
        <w:t>The main advantage of a permanent magnet over any other type is that it does not requires continuous supply of external energy (in the case of electromagnets, electricity) to exhibit magnetism.</w:t>
      </w:r>
    </w:p>
    <w:p w14:paraId="56468661" w14:textId="77777777" w:rsidR="004C0F48" w:rsidRDefault="004C0F48" w:rsidP="004C0F48">
      <w:pPr>
        <w:spacing w:line="230" w:lineRule="exact"/>
      </w:pPr>
    </w:p>
    <w:p w14:paraId="6A9E2934" w14:textId="77777777" w:rsidR="004C0F48" w:rsidRDefault="004C0F48" w:rsidP="004C0F48">
      <w:pPr>
        <w:spacing w:line="353" w:lineRule="auto"/>
        <w:ind w:right="20"/>
        <w:jc w:val="both"/>
        <w:rPr>
          <w:sz w:val="28"/>
        </w:rPr>
      </w:pPr>
      <w:r>
        <w:rPr>
          <w:sz w:val="28"/>
        </w:rPr>
        <w:t xml:space="preserve">A permanent magnet is an object made from a material that is </w:t>
      </w:r>
      <w:hyperlink r:id="rId16" w:history="1">
        <w:r>
          <w:rPr>
            <w:sz w:val="28"/>
          </w:rPr>
          <w:t xml:space="preserve">magnetized </w:t>
        </w:r>
      </w:hyperlink>
      <w:r>
        <w:rPr>
          <w:sz w:val="28"/>
        </w:rPr>
        <w:t xml:space="preserve">and creates its own persistent magnetic field. An everyday example is a </w:t>
      </w:r>
      <w:hyperlink r:id="rId17" w:history="1">
        <w:r>
          <w:rPr>
            <w:sz w:val="28"/>
          </w:rPr>
          <w:t>refrigerator</w:t>
        </w:r>
      </w:hyperlink>
      <w:r>
        <w:rPr>
          <w:sz w:val="28"/>
        </w:rPr>
        <w:t xml:space="preserve"> </w:t>
      </w:r>
      <w:hyperlink r:id="rId18" w:history="1">
        <w:r>
          <w:rPr>
            <w:sz w:val="28"/>
          </w:rPr>
          <w:t xml:space="preserve">magnet </w:t>
        </w:r>
      </w:hyperlink>
      <w:r>
        <w:rPr>
          <w:sz w:val="28"/>
        </w:rPr>
        <w:t>used to hold notes on a refrigerator door. Materials that can be magnetized,</w:t>
      </w:r>
    </w:p>
    <w:p w14:paraId="509F944B" w14:textId="77777777" w:rsidR="004C0F48" w:rsidRDefault="004C0F48" w:rsidP="004C0F48">
      <w:pPr>
        <w:spacing w:line="29" w:lineRule="exact"/>
        <w:rPr>
          <w:sz w:val="28"/>
        </w:rPr>
      </w:pPr>
    </w:p>
    <w:p w14:paraId="4B8609E1" w14:textId="77777777" w:rsidR="00B04943" w:rsidRDefault="004C0F48" w:rsidP="00B04943">
      <w:pPr>
        <w:spacing w:line="352" w:lineRule="auto"/>
        <w:jc w:val="both"/>
        <w:rPr>
          <w:sz w:val="28"/>
        </w:rPr>
      </w:pPr>
      <w:r>
        <w:rPr>
          <w:sz w:val="28"/>
        </w:rPr>
        <w:t xml:space="preserve">which are also the ones that are strongly attracted to a magnet, are called </w:t>
      </w:r>
      <w:hyperlink r:id="rId19" w:history="1">
        <w:r>
          <w:rPr>
            <w:sz w:val="28"/>
          </w:rPr>
          <w:t xml:space="preserve">ferromagnetic </w:t>
        </w:r>
      </w:hyperlink>
      <w:r>
        <w:rPr>
          <w:sz w:val="28"/>
        </w:rPr>
        <w:t xml:space="preserve">(or </w:t>
      </w:r>
      <w:hyperlink r:id="rId20" w:history="1">
        <w:r>
          <w:rPr>
            <w:sz w:val="28"/>
          </w:rPr>
          <w:t xml:space="preserve">ferrimagnetic. </w:t>
        </w:r>
      </w:hyperlink>
      <w:r>
        <w:rPr>
          <w:sz w:val="28"/>
        </w:rPr>
        <w:t xml:space="preserve">These include the elements </w:t>
      </w:r>
      <w:hyperlink r:id="rId21" w:history="1">
        <w:r>
          <w:rPr>
            <w:sz w:val="28"/>
          </w:rPr>
          <w:t xml:space="preserve">iron, </w:t>
        </w:r>
      </w:hyperlink>
      <w:hyperlink r:id="rId22" w:history="1">
        <w:r>
          <w:rPr>
            <w:sz w:val="28"/>
          </w:rPr>
          <w:t xml:space="preserve">nickel </w:t>
        </w:r>
      </w:hyperlink>
      <w:r>
        <w:rPr>
          <w:sz w:val="28"/>
        </w:rPr>
        <w:t xml:space="preserve">and </w:t>
      </w:r>
      <w:hyperlink r:id="rId23" w:history="1">
        <w:r>
          <w:rPr>
            <w:sz w:val="28"/>
          </w:rPr>
          <w:t xml:space="preserve">cobalt, </w:t>
        </w:r>
      </w:hyperlink>
      <w:r>
        <w:rPr>
          <w:sz w:val="28"/>
        </w:rPr>
        <w:t xml:space="preserve">some alloys of </w:t>
      </w:r>
      <w:hyperlink r:id="rId24" w:history="1">
        <w:r>
          <w:rPr>
            <w:sz w:val="28"/>
          </w:rPr>
          <w:t xml:space="preserve">rare-earth metals, </w:t>
        </w:r>
      </w:hyperlink>
      <w:r>
        <w:rPr>
          <w:sz w:val="28"/>
        </w:rPr>
        <w:t xml:space="preserve">and some naturally occurring minerals such as </w:t>
      </w:r>
      <w:hyperlink r:id="rId25" w:history="1">
        <w:r>
          <w:rPr>
            <w:sz w:val="28"/>
          </w:rPr>
          <w:t xml:space="preserve">lodestone. </w:t>
        </w:r>
      </w:hyperlink>
      <w:r>
        <w:rPr>
          <w:sz w:val="28"/>
        </w:rPr>
        <w:t>Although ferromagnetic (and ferromagnetic)</w:t>
      </w:r>
      <w:bookmarkStart w:id="17" w:name="page18"/>
      <w:bookmarkEnd w:id="17"/>
      <w:r w:rsidR="00B04943">
        <w:rPr>
          <w:sz w:val="28"/>
        </w:rPr>
        <w:t xml:space="preserve"> materials are the only ones attracted to a magnet strongly enough to be commonly considered magnetic, all other substances respond weakly to a magnetic field, by one of several other types of </w:t>
      </w:r>
      <w:hyperlink r:id="rId26" w:history="1">
        <w:r w:rsidR="00B04943">
          <w:rPr>
            <w:sz w:val="28"/>
          </w:rPr>
          <w:t>magnetism.</w:t>
        </w:r>
      </w:hyperlink>
    </w:p>
    <w:p w14:paraId="7035D29A" w14:textId="77777777" w:rsidR="00B04943" w:rsidRDefault="00B04943" w:rsidP="00B04943">
      <w:pPr>
        <w:spacing w:line="20" w:lineRule="exact"/>
      </w:pPr>
      <w:r>
        <w:rPr>
          <w:noProof/>
          <w:sz w:val="28"/>
        </w:rPr>
        <w:drawing>
          <wp:anchor distT="0" distB="0" distL="114300" distR="114300" simplePos="0" relativeHeight="486633472" behindDoc="1" locked="0" layoutInCell="1" allowOverlap="1" wp14:anchorId="79712FD1" wp14:editId="064451F3">
            <wp:simplePos x="0" y="0"/>
            <wp:positionH relativeFrom="column">
              <wp:posOffset>1935480</wp:posOffset>
            </wp:positionH>
            <wp:positionV relativeFrom="paragraph">
              <wp:posOffset>7620</wp:posOffset>
            </wp:positionV>
            <wp:extent cx="2333625" cy="1833880"/>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3625" cy="1833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DD644A" w14:textId="77777777" w:rsidR="00B04943" w:rsidRDefault="00B04943" w:rsidP="00B04943">
      <w:pPr>
        <w:spacing w:line="200" w:lineRule="exact"/>
      </w:pPr>
    </w:p>
    <w:p w14:paraId="575D5EF2" w14:textId="77777777" w:rsidR="00B04943" w:rsidRDefault="00B04943" w:rsidP="00B04943">
      <w:pPr>
        <w:spacing w:line="200" w:lineRule="exact"/>
      </w:pPr>
    </w:p>
    <w:p w14:paraId="3410519E" w14:textId="77777777" w:rsidR="00B04943" w:rsidRDefault="00B04943" w:rsidP="00B04943">
      <w:pPr>
        <w:spacing w:line="200" w:lineRule="exact"/>
      </w:pPr>
    </w:p>
    <w:p w14:paraId="7117DCDB" w14:textId="77777777" w:rsidR="00B04943" w:rsidRDefault="00B04943" w:rsidP="00B04943">
      <w:pPr>
        <w:spacing w:line="200" w:lineRule="exact"/>
      </w:pPr>
    </w:p>
    <w:p w14:paraId="3B80C22F" w14:textId="77777777" w:rsidR="00B04943" w:rsidRDefault="00B04943" w:rsidP="00B04943">
      <w:pPr>
        <w:spacing w:line="200" w:lineRule="exact"/>
      </w:pPr>
    </w:p>
    <w:p w14:paraId="55A64C08" w14:textId="77777777" w:rsidR="00B04943" w:rsidRDefault="00B04943" w:rsidP="00B04943">
      <w:pPr>
        <w:spacing w:line="200" w:lineRule="exact"/>
      </w:pPr>
    </w:p>
    <w:p w14:paraId="67BFA945" w14:textId="77777777" w:rsidR="00B04943" w:rsidRDefault="00B04943" w:rsidP="00B04943">
      <w:pPr>
        <w:spacing w:line="200" w:lineRule="exact"/>
      </w:pPr>
    </w:p>
    <w:p w14:paraId="3ECD9827" w14:textId="77777777" w:rsidR="00B04943" w:rsidRDefault="00B04943" w:rsidP="00B04943">
      <w:pPr>
        <w:spacing w:line="200" w:lineRule="exact"/>
      </w:pPr>
    </w:p>
    <w:p w14:paraId="7052F312" w14:textId="77777777" w:rsidR="00B04943" w:rsidRDefault="00B04943" w:rsidP="00B04943">
      <w:pPr>
        <w:spacing w:line="200" w:lineRule="exact"/>
      </w:pPr>
    </w:p>
    <w:p w14:paraId="3943F0C0" w14:textId="77777777" w:rsidR="00B04943" w:rsidRDefault="00B04943" w:rsidP="00B04943">
      <w:pPr>
        <w:spacing w:line="200" w:lineRule="exact"/>
      </w:pPr>
    </w:p>
    <w:p w14:paraId="7E77CF49" w14:textId="77777777" w:rsidR="00B04943" w:rsidRDefault="00B04943" w:rsidP="00B04943">
      <w:pPr>
        <w:spacing w:line="200" w:lineRule="exact"/>
      </w:pPr>
    </w:p>
    <w:p w14:paraId="5558260B" w14:textId="77777777" w:rsidR="00B04943" w:rsidRDefault="00B04943" w:rsidP="00B04943">
      <w:pPr>
        <w:spacing w:line="200" w:lineRule="exact"/>
      </w:pPr>
    </w:p>
    <w:p w14:paraId="31B85E05" w14:textId="77777777" w:rsidR="00B04943" w:rsidRDefault="00B04943" w:rsidP="00B04943">
      <w:pPr>
        <w:spacing w:line="200" w:lineRule="exact"/>
      </w:pPr>
    </w:p>
    <w:p w14:paraId="08FBC07C" w14:textId="77777777" w:rsidR="00B04943" w:rsidRDefault="00B04943" w:rsidP="00B04943">
      <w:pPr>
        <w:spacing w:line="200" w:lineRule="exact"/>
      </w:pPr>
    </w:p>
    <w:p w14:paraId="3D140048" w14:textId="77777777" w:rsidR="00B04943" w:rsidRDefault="00B04943" w:rsidP="00B04943">
      <w:pPr>
        <w:spacing w:line="0" w:lineRule="atLeast"/>
        <w:jc w:val="center"/>
        <w:rPr>
          <w:b/>
          <w:sz w:val="24"/>
        </w:rPr>
      </w:pPr>
      <w:r>
        <w:rPr>
          <w:b/>
          <w:sz w:val="24"/>
        </w:rPr>
        <w:t xml:space="preserve">        </w:t>
      </w:r>
    </w:p>
    <w:p w14:paraId="435B9C94" w14:textId="77777777" w:rsidR="00B04943" w:rsidRDefault="00B04943" w:rsidP="00B04943">
      <w:pPr>
        <w:spacing w:line="0" w:lineRule="atLeast"/>
        <w:jc w:val="center"/>
        <w:rPr>
          <w:b/>
          <w:sz w:val="24"/>
        </w:rPr>
      </w:pPr>
      <w:r>
        <w:rPr>
          <w:b/>
          <w:sz w:val="24"/>
        </w:rPr>
        <w:t xml:space="preserve">      Figure 4.3</w:t>
      </w:r>
    </w:p>
    <w:p w14:paraId="2C92AC1D" w14:textId="77777777" w:rsidR="00B04943" w:rsidRDefault="00B04943" w:rsidP="00B04943">
      <w:pPr>
        <w:spacing w:line="137" w:lineRule="exact"/>
      </w:pPr>
    </w:p>
    <w:p w14:paraId="11E19FEB" w14:textId="77777777" w:rsidR="00B04943" w:rsidRDefault="00B04943" w:rsidP="00B04943">
      <w:pPr>
        <w:spacing w:line="0" w:lineRule="atLeast"/>
        <w:jc w:val="center"/>
        <w:rPr>
          <w:b/>
          <w:sz w:val="24"/>
        </w:rPr>
      </w:pPr>
      <w:r>
        <w:rPr>
          <w:b/>
          <w:sz w:val="24"/>
        </w:rPr>
        <w:t xml:space="preserve">       Permanent Magnet</w:t>
      </w:r>
    </w:p>
    <w:p w14:paraId="17C0A382" w14:textId="77777777" w:rsidR="00B04943" w:rsidRDefault="00B04943" w:rsidP="00B04943">
      <w:pPr>
        <w:spacing w:line="200" w:lineRule="exact"/>
      </w:pPr>
    </w:p>
    <w:p w14:paraId="544D815A" w14:textId="77777777" w:rsidR="00B04943" w:rsidRDefault="00B04943" w:rsidP="00B04943">
      <w:pPr>
        <w:spacing w:line="200" w:lineRule="exact"/>
      </w:pPr>
    </w:p>
    <w:p w14:paraId="3C682C57" w14:textId="77777777" w:rsidR="00B04943" w:rsidRDefault="00B04943" w:rsidP="00B04943">
      <w:pPr>
        <w:spacing w:line="356" w:lineRule="auto"/>
        <w:jc w:val="both"/>
        <w:rPr>
          <w:sz w:val="28"/>
        </w:rPr>
      </w:pPr>
      <w:r>
        <w:rPr>
          <w:sz w:val="28"/>
        </w:rPr>
        <w:t xml:space="preserve">Ferromagnetic materials can be divided into magnetically soft materials like </w:t>
      </w:r>
      <w:hyperlink r:id="rId28" w:history="1">
        <w:r>
          <w:rPr>
            <w:sz w:val="28"/>
          </w:rPr>
          <w:t xml:space="preserve">annealed </w:t>
        </w:r>
      </w:hyperlink>
      <w:hyperlink r:id="rId29" w:history="1">
        <w:r>
          <w:rPr>
            <w:sz w:val="28"/>
          </w:rPr>
          <w:t xml:space="preserve">iron, </w:t>
        </w:r>
      </w:hyperlink>
      <w:r>
        <w:rPr>
          <w:sz w:val="28"/>
        </w:rPr>
        <w:t xml:space="preserve">which can be magnetized but do not tend to stay magnetized, and magnetically hard materials, which do. Permanent magnets are made from hard ferromagnetic materials such as </w:t>
      </w:r>
      <w:hyperlink r:id="rId30" w:history="1">
        <w:r>
          <w:rPr>
            <w:sz w:val="28"/>
          </w:rPr>
          <w:t xml:space="preserve">alnico </w:t>
        </w:r>
      </w:hyperlink>
      <w:r>
        <w:rPr>
          <w:sz w:val="28"/>
        </w:rPr>
        <w:t xml:space="preserve">and </w:t>
      </w:r>
      <w:hyperlink r:id="rId31" w:history="1">
        <w:r>
          <w:rPr>
            <w:sz w:val="28"/>
          </w:rPr>
          <w:t xml:space="preserve">ferrite </w:t>
        </w:r>
      </w:hyperlink>
      <w:r>
        <w:rPr>
          <w:sz w:val="28"/>
        </w:rPr>
        <w:t>that are subjected to special processing in a strong magnetic field during manufacture to align their</w:t>
      </w:r>
    </w:p>
    <w:p w14:paraId="0379ECDC" w14:textId="77777777" w:rsidR="00B04943" w:rsidRDefault="00B04943" w:rsidP="00B04943">
      <w:pPr>
        <w:spacing w:line="27" w:lineRule="exact"/>
        <w:rPr>
          <w:sz w:val="28"/>
        </w:rPr>
      </w:pPr>
    </w:p>
    <w:p w14:paraId="09A0C95E" w14:textId="77777777" w:rsidR="00B04943" w:rsidRDefault="00B04943" w:rsidP="00B04943">
      <w:pPr>
        <w:spacing w:line="356" w:lineRule="auto"/>
        <w:jc w:val="both"/>
        <w:rPr>
          <w:sz w:val="28"/>
        </w:rPr>
      </w:pPr>
    </w:p>
    <w:p w14:paraId="28EE1B13" w14:textId="77777777" w:rsidR="00B04943" w:rsidRDefault="00B04943" w:rsidP="00B04943">
      <w:pPr>
        <w:spacing w:line="356" w:lineRule="auto"/>
        <w:jc w:val="both"/>
        <w:rPr>
          <w:sz w:val="28"/>
        </w:rPr>
      </w:pPr>
    </w:p>
    <w:p w14:paraId="52C14F02" w14:textId="7447B823" w:rsidR="00B04943" w:rsidRDefault="00B04943" w:rsidP="00B04943">
      <w:pPr>
        <w:spacing w:line="356" w:lineRule="auto"/>
        <w:jc w:val="both"/>
        <w:rPr>
          <w:sz w:val="28"/>
        </w:rPr>
      </w:pPr>
      <w:r>
        <w:rPr>
          <w:sz w:val="28"/>
        </w:rPr>
        <w:t xml:space="preserve">         </w:t>
      </w:r>
      <w:r>
        <w:rPr>
          <w:sz w:val="28"/>
        </w:rPr>
        <w:tab/>
      </w:r>
      <w:r>
        <w:rPr>
          <w:sz w:val="28"/>
        </w:rPr>
        <w:tab/>
      </w:r>
      <w:r>
        <w:rPr>
          <w:sz w:val="28"/>
        </w:rPr>
        <w:tab/>
      </w:r>
      <w:r>
        <w:rPr>
          <w:sz w:val="28"/>
        </w:rPr>
        <w:tab/>
      </w:r>
      <w:r>
        <w:rPr>
          <w:sz w:val="28"/>
        </w:rPr>
        <w:tab/>
      </w:r>
      <w:r>
        <w:rPr>
          <w:sz w:val="28"/>
        </w:rPr>
        <w:tab/>
        <w:t>15</w:t>
      </w:r>
    </w:p>
    <w:p w14:paraId="085BF6AC" w14:textId="77777777" w:rsidR="00B04943" w:rsidRDefault="00B04943" w:rsidP="00B04943">
      <w:pPr>
        <w:spacing w:line="356" w:lineRule="auto"/>
        <w:jc w:val="both"/>
        <w:rPr>
          <w:sz w:val="28"/>
        </w:rPr>
      </w:pPr>
    </w:p>
    <w:p w14:paraId="778072EF" w14:textId="5D00F24A" w:rsidR="00B04943" w:rsidRDefault="00B04943" w:rsidP="00B04943">
      <w:pPr>
        <w:spacing w:line="356" w:lineRule="auto"/>
        <w:jc w:val="both"/>
        <w:rPr>
          <w:sz w:val="28"/>
        </w:rPr>
      </w:pPr>
      <w:r>
        <w:rPr>
          <w:sz w:val="28"/>
        </w:rPr>
        <w:lastRenderedPageBreak/>
        <w:t xml:space="preserve">internal </w:t>
      </w:r>
      <w:hyperlink r:id="rId32" w:history="1">
        <w:r>
          <w:rPr>
            <w:sz w:val="28"/>
          </w:rPr>
          <w:t xml:space="preserve">microcrystalline structure, </w:t>
        </w:r>
      </w:hyperlink>
      <w:r>
        <w:rPr>
          <w:sz w:val="28"/>
        </w:rPr>
        <w:t xml:space="preserve">making them very hard to demagnetize. To demagnetize a saturated magnet, a certain magnetic field must be applied, and this threshold depends on </w:t>
      </w:r>
      <w:hyperlink r:id="rId33" w:history="1">
        <w:r>
          <w:rPr>
            <w:sz w:val="28"/>
          </w:rPr>
          <w:t xml:space="preserve">coercivity </w:t>
        </w:r>
      </w:hyperlink>
      <w:r>
        <w:rPr>
          <w:sz w:val="28"/>
        </w:rPr>
        <w:t>of the respective material. Hard materials have high coercivity, whereas soft materials have low coercivity. The overall strength of a</w:t>
      </w:r>
    </w:p>
    <w:p w14:paraId="15C631D0" w14:textId="77777777" w:rsidR="00B04943" w:rsidRDefault="00B04943" w:rsidP="00B04943">
      <w:pPr>
        <w:spacing w:line="20" w:lineRule="exact"/>
      </w:pPr>
    </w:p>
    <w:p w14:paraId="270E30D8" w14:textId="6F71BD1F" w:rsidR="004C0F48" w:rsidRDefault="00B04943" w:rsidP="00B04943">
      <w:pPr>
        <w:spacing w:line="349" w:lineRule="auto"/>
        <w:ind w:right="20"/>
        <w:jc w:val="both"/>
        <w:rPr>
          <w:sz w:val="28"/>
        </w:rPr>
      </w:pPr>
      <w:r>
        <w:rPr>
          <w:sz w:val="28"/>
        </w:rPr>
        <w:t xml:space="preserve">magnet is measured by its </w:t>
      </w:r>
      <w:hyperlink r:id="rId34" w:history="1">
        <w:r>
          <w:rPr>
            <w:sz w:val="28"/>
          </w:rPr>
          <w:t xml:space="preserve">magnetic moment </w:t>
        </w:r>
      </w:hyperlink>
      <w:r>
        <w:rPr>
          <w:sz w:val="28"/>
        </w:rPr>
        <w:t xml:space="preserve">or, alternatively, the total </w:t>
      </w:r>
      <w:hyperlink r:id="rId35" w:history="1">
        <w:r>
          <w:rPr>
            <w:sz w:val="28"/>
          </w:rPr>
          <w:t>magnetic</w:t>
        </w:r>
      </w:hyperlink>
      <w:r>
        <w:rPr>
          <w:sz w:val="28"/>
        </w:rPr>
        <w:t xml:space="preserve"> </w:t>
      </w:r>
      <w:hyperlink r:id="rId36" w:history="1">
        <w:r>
          <w:rPr>
            <w:sz w:val="28"/>
          </w:rPr>
          <w:t xml:space="preserve">flux </w:t>
        </w:r>
      </w:hyperlink>
      <w:r>
        <w:rPr>
          <w:sz w:val="28"/>
        </w:rPr>
        <w:t xml:space="preserve">it produces. The local strength of magnetism in a material is measured by its </w:t>
      </w:r>
      <w:hyperlink r:id="rId37" w:history="1">
        <w:r>
          <w:rPr>
            <w:sz w:val="28"/>
          </w:rPr>
          <w:t>magnetization.</w:t>
        </w:r>
      </w:hyperlink>
    </w:p>
    <w:p w14:paraId="66749C64" w14:textId="77777777" w:rsidR="004C0F48" w:rsidRDefault="004C0F48" w:rsidP="004C0F48">
      <w:pPr>
        <w:spacing w:line="200" w:lineRule="exact"/>
        <w:rPr>
          <w:sz w:val="28"/>
        </w:rPr>
      </w:pPr>
    </w:p>
    <w:p w14:paraId="22A0A4F0" w14:textId="77777777" w:rsidR="004C0F48" w:rsidRDefault="004C0F48" w:rsidP="004C0F48">
      <w:pPr>
        <w:spacing w:line="255" w:lineRule="exact"/>
        <w:rPr>
          <w:sz w:val="28"/>
        </w:rPr>
      </w:pPr>
    </w:p>
    <w:p w14:paraId="07E4414A" w14:textId="7E7004C8" w:rsidR="004C0F48" w:rsidRDefault="004C0F48" w:rsidP="004C0F48">
      <w:pPr>
        <w:spacing w:line="0" w:lineRule="atLeast"/>
        <w:jc w:val="center"/>
        <w:rPr>
          <w:b/>
          <w:sz w:val="24"/>
        </w:rPr>
      </w:pPr>
    </w:p>
    <w:p w14:paraId="2A74666B" w14:textId="4E89D0CA" w:rsidR="00B04943" w:rsidRDefault="00B04943" w:rsidP="004C0F48">
      <w:pPr>
        <w:spacing w:line="0" w:lineRule="atLeast"/>
        <w:jc w:val="center"/>
        <w:rPr>
          <w:b/>
          <w:sz w:val="24"/>
        </w:rPr>
      </w:pPr>
    </w:p>
    <w:p w14:paraId="181BBEE2" w14:textId="7B76B459" w:rsidR="00B04943" w:rsidRDefault="00B04943" w:rsidP="004C0F48">
      <w:pPr>
        <w:spacing w:line="0" w:lineRule="atLeast"/>
        <w:jc w:val="center"/>
        <w:rPr>
          <w:b/>
          <w:sz w:val="24"/>
        </w:rPr>
      </w:pPr>
    </w:p>
    <w:p w14:paraId="13F1A8C8" w14:textId="38E4AA3E" w:rsidR="00B04943" w:rsidRDefault="00B04943" w:rsidP="004C0F48">
      <w:pPr>
        <w:spacing w:line="0" w:lineRule="atLeast"/>
        <w:jc w:val="center"/>
        <w:rPr>
          <w:b/>
          <w:sz w:val="24"/>
        </w:rPr>
      </w:pPr>
    </w:p>
    <w:p w14:paraId="3763DF18" w14:textId="0D727C01" w:rsidR="00B04943" w:rsidRDefault="00B04943" w:rsidP="004C0F48">
      <w:pPr>
        <w:spacing w:line="0" w:lineRule="atLeast"/>
        <w:jc w:val="center"/>
        <w:rPr>
          <w:b/>
          <w:sz w:val="24"/>
        </w:rPr>
      </w:pPr>
    </w:p>
    <w:p w14:paraId="7C0BF57F" w14:textId="71D5FFBF" w:rsidR="00B04943" w:rsidRDefault="00B04943" w:rsidP="004C0F48">
      <w:pPr>
        <w:spacing w:line="0" w:lineRule="atLeast"/>
        <w:jc w:val="center"/>
        <w:rPr>
          <w:b/>
          <w:sz w:val="24"/>
        </w:rPr>
      </w:pPr>
    </w:p>
    <w:p w14:paraId="39C130E8" w14:textId="437E0B20" w:rsidR="00B04943" w:rsidRDefault="00B04943" w:rsidP="004C0F48">
      <w:pPr>
        <w:spacing w:line="0" w:lineRule="atLeast"/>
        <w:jc w:val="center"/>
        <w:rPr>
          <w:b/>
          <w:sz w:val="24"/>
        </w:rPr>
      </w:pPr>
    </w:p>
    <w:p w14:paraId="557D921B" w14:textId="4D5AFA96" w:rsidR="00B04943" w:rsidRDefault="00B04943" w:rsidP="004C0F48">
      <w:pPr>
        <w:spacing w:line="0" w:lineRule="atLeast"/>
        <w:jc w:val="center"/>
        <w:rPr>
          <w:b/>
          <w:sz w:val="24"/>
        </w:rPr>
      </w:pPr>
    </w:p>
    <w:p w14:paraId="364C3219" w14:textId="242AA840" w:rsidR="00B04943" w:rsidRDefault="00B04943" w:rsidP="004C0F48">
      <w:pPr>
        <w:spacing w:line="0" w:lineRule="atLeast"/>
        <w:jc w:val="center"/>
        <w:rPr>
          <w:b/>
          <w:sz w:val="24"/>
        </w:rPr>
      </w:pPr>
    </w:p>
    <w:p w14:paraId="13855773" w14:textId="7D789317" w:rsidR="00B04943" w:rsidRDefault="00B04943" w:rsidP="004C0F48">
      <w:pPr>
        <w:spacing w:line="0" w:lineRule="atLeast"/>
        <w:jc w:val="center"/>
        <w:rPr>
          <w:b/>
          <w:sz w:val="24"/>
        </w:rPr>
      </w:pPr>
    </w:p>
    <w:p w14:paraId="15AFE207" w14:textId="177EE603" w:rsidR="00B04943" w:rsidRDefault="00B04943" w:rsidP="004C0F48">
      <w:pPr>
        <w:spacing w:line="0" w:lineRule="atLeast"/>
        <w:jc w:val="center"/>
        <w:rPr>
          <w:b/>
          <w:sz w:val="24"/>
        </w:rPr>
      </w:pPr>
    </w:p>
    <w:p w14:paraId="7A4AAECB" w14:textId="1E209A4F" w:rsidR="00B04943" w:rsidRDefault="00B04943" w:rsidP="004C0F48">
      <w:pPr>
        <w:spacing w:line="0" w:lineRule="atLeast"/>
        <w:jc w:val="center"/>
        <w:rPr>
          <w:b/>
          <w:sz w:val="24"/>
        </w:rPr>
      </w:pPr>
    </w:p>
    <w:p w14:paraId="63CC8637" w14:textId="3845CAB1" w:rsidR="00B04943" w:rsidRDefault="00B04943" w:rsidP="004C0F48">
      <w:pPr>
        <w:spacing w:line="0" w:lineRule="atLeast"/>
        <w:jc w:val="center"/>
        <w:rPr>
          <w:b/>
          <w:sz w:val="24"/>
        </w:rPr>
      </w:pPr>
    </w:p>
    <w:p w14:paraId="687DB28D" w14:textId="3937CBA7" w:rsidR="00B04943" w:rsidRDefault="00B04943" w:rsidP="004C0F48">
      <w:pPr>
        <w:spacing w:line="0" w:lineRule="atLeast"/>
        <w:jc w:val="center"/>
        <w:rPr>
          <w:b/>
          <w:sz w:val="24"/>
        </w:rPr>
      </w:pPr>
    </w:p>
    <w:p w14:paraId="2C8C85E2" w14:textId="25F8FC21" w:rsidR="00B04943" w:rsidRDefault="00B04943" w:rsidP="004C0F48">
      <w:pPr>
        <w:spacing w:line="0" w:lineRule="atLeast"/>
        <w:jc w:val="center"/>
        <w:rPr>
          <w:b/>
          <w:sz w:val="24"/>
        </w:rPr>
      </w:pPr>
    </w:p>
    <w:p w14:paraId="5BED4D56" w14:textId="39BCC3CB" w:rsidR="00B04943" w:rsidRDefault="00B04943" w:rsidP="004C0F48">
      <w:pPr>
        <w:spacing w:line="0" w:lineRule="atLeast"/>
        <w:jc w:val="center"/>
        <w:rPr>
          <w:b/>
          <w:sz w:val="24"/>
        </w:rPr>
      </w:pPr>
    </w:p>
    <w:p w14:paraId="19B01DA3" w14:textId="146DB65B" w:rsidR="00B04943" w:rsidRDefault="00B04943" w:rsidP="004C0F48">
      <w:pPr>
        <w:spacing w:line="0" w:lineRule="atLeast"/>
        <w:jc w:val="center"/>
        <w:rPr>
          <w:b/>
          <w:sz w:val="24"/>
        </w:rPr>
      </w:pPr>
    </w:p>
    <w:p w14:paraId="4FF9871E" w14:textId="32C15D5F" w:rsidR="00B04943" w:rsidRDefault="00B04943" w:rsidP="004C0F48">
      <w:pPr>
        <w:spacing w:line="0" w:lineRule="atLeast"/>
        <w:jc w:val="center"/>
        <w:rPr>
          <w:b/>
          <w:sz w:val="24"/>
        </w:rPr>
      </w:pPr>
    </w:p>
    <w:p w14:paraId="3F27C653" w14:textId="73F03C8F" w:rsidR="00B04943" w:rsidRDefault="00B04943" w:rsidP="004C0F48">
      <w:pPr>
        <w:spacing w:line="0" w:lineRule="atLeast"/>
        <w:jc w:val="center"/>
        <w:rPr>
          <w:b/>
          <w:sz w:val="24"/>
        </w:rPr>
      </w:pPr>
    </w:p>
    <w:p w14:paraId="6250350E" w14:textId="3A1044B6" w:rsidR="00B04943" w:rsidRDefault="00B04943" w:rsidP="004C0F48">
      <w:pPr>
        <w:spacing w:line="0" w:lineRule="atLeast"/>
        <w:jc w:val="center"/>
        <w:rPr>
          <w:b/>
          <w:sz w:val="24"/>
        </w:rPr>
      </w:pPr>
    </w:p>
    <w:p w14:paraId="1D28BFCE" w14:textId="3F52F277" w:rsidR="00B04943" w:rsidRDefault="00B04943" w:rsidP="004C0F48">
      <w:pPr>
        <w:spacing w:line="0" w:lineRule="atLeast"/>
        <w:jc w:val="center"/>
        <w:rPr>
          <w:b/>
          <w:sz w:val="24"/>
        </w:rPr>
      </w:pPr>
    </w:p>
    <w:p w14:paraId="6C2C94A5" w14:textId="054F80D8" w:rsidR="00B04943" w:rsidRDefault="00B04943" w:rsidP="004C0F48">
      <w:pPr>
        <w:spacing w:line="0" w:lineRule="atLeast"/>
        <w:jc w:val="center"/>
        <w:rPr>
          <w:b/>
          <w:sz w:val="24"/>
        </w:rPr>
      </w:pPr>
    </w:p>
    <w:p w14:paraId="560E9E88" w14:textId="09E4ACDD" w:rsidR="00B04943" w:rsidRDefault="00B04943" w:rsidP="004C0F48">
      <w:pPr>
        <w:spacing w:line="0" w:lineRule="atLeast"/>
        <w:jc w:val="center"/>
        <w:rPr>
          <w:b/>
          <w:sz w:val="24"/>
        </w:rPr>
      </w:pPr>
    </w:p>
    <w:p w14:paraId="24C84B84" w14:textId="3305C764" w:rsidR="00B04943" w:rsidRDefault="00B04943" w:rsidP="004C0F48">
      <w:pPr>
        <w:spacing w:line="0" w:lineRule="atLeast"/>
        <w:jc w:val="center"/>
        <w:rPr>
          <w:b/>
          <w:sz w:val="24"/>
        </w:rPr>
      </w:pPr>
    </w:p>
    <w:p w14:paraId="7FBF2941" w14:textId="639EB253" w:rsidR="00B04943" w:rsidRDefault="00B04943" w:rsidP="004C0F48">
      <w:pPr>
        <w:spacing w:line="0" w:lineRule="atLeast"/>
        <w:jc w:val="center"/>
        <w:rPr>
          <w:b/>
          <w:sz w:val="24"/>
        </w:rPr>
      </w:pPr>
    </w:p>
    <w:p w14:paraId="5A2C02FA" w14:textId="657B0F14" w:rsidR="00B04943" w:rsidRDefault="00B04943" w:rsidP="004C0F48">
      <w:pPr>
        <w:spacing w:line="0" w:lineRule="atLeast"/>
        <w:jc w:val="center"/>
        <w:rPr>
          <w:b/>
          <w:sz w:val="24"/>
        </w:rPr>
      </w:pPr>
    </w:p>
    <w:p w14:paraId="3CFE5F70" w14:textId="05A0181E" w:rsidR="00B04943" w:rsidRDefault="00B04943" w:rsidP="004C0F48">
      <w:pPr>
        <w:spacing w:line="0" w:lineRule="atLeast"/>
        <w:jc w:val="center"/>
        <w:rPr>
          <w:b/>
          <w:sz w:val="24"/>
        </w:rPr>
      </w:pPr>
    </w:p>
    <w:p w14:paraId="69C9F4DD" w14:textId="03C3A472" w:rsidR="00B04943" w:rsidRDefault="00B04943" w:rsidP="004C0F48">
      <w:pPr>
        <w:spacing w:line="0" w:lineRule="atLeast"/>
        <w:jc w:val="center"/>
        <w:rPr>
          <w:b/>
          <w:sz w:val="24"/>
        </w:rPr>
      </w:pPr>
    </w:p>
    <w:p w14:paraId="03885AF2" w14:textId="2115ABDD" w:rsidR="00B04943" w:rsidRDefault="00B04943" w:rsidP="004C0F48">
      <w:pPr>
        <w:spacing w:line="0" w:lineRule="atLeast"/>
        <w:jc w:val="center"/>
        <w:rPr>
          <w:b/>
          <w:sz w:val="24"/>
        </w:rPr>
      </w:pPr>
    </w:p>
    <w:p w14:paraId="576F0EBB" w14:textId="5A9506C8" w:rsidR="00B04943" w:rsidRDefault="00B04943" w:rsidP="004C0F48">
      <w:pPr>
        <w:spacing w:line="0" w:lineRule="atLeast"/>
        <w:jc w:val="center"/>
        <w:rPr>
          <w:b/>
          <w:sz w:val="24"/>
        </w:rPr>
      </w:pPr>
    </w:p>
    <w:p w14:paraId="2232013F" w14:textId="73669883" w:rsidR="00B04943" w:rsidRDefault="00B04943" w:rsidP="004C0F48">
      <w:pPr>
        <w:spacing w:line="0" w:lineRule="atLeast"/>
        <w:jc w:val="center"/>
        <w:rPr>
          <w:b/>
          <w:sz w:val="24"/>
        </w:rPr>
      </w:pPr>
    </w:p>
    <w:p w14:paraId="41F5D67F" w14:textId="0F329830" w:rsidR="00B04943" w:rsidRDefault="00B04943" w:rsidP="004C0F48">
      <w:pPr>
        <w:spacing w:line="0" w:lineRule="atLeast"/>
        <w:jc w:val="center"/>
        <w:rPr>
          <w:b/>
          <w:sz w:val="24"/>
        </w:rPr>
      </w:pPr>
    </w:p>
    <w:p w14:paraId="230518F2" w14:textId="159AB589" w:rsidR="00B04943" w:rsidRDefault="00B04943" w:rsidP="004C0F48">
      <w:pPr>
        <w:spacing w:line="0" w:lineRule="atLeast"/>
        <w:jc w:val="center"/>
        <w:rPr>
          <w:b/>
          <w:sz w:val="24"/>
        </w:rPr>
      </w:pPr>
    </w:p>
    <w:p w14:paraId="6B331665" w14:textId="21EF016D" w:rsidR="00B04943" w:rsidRDefault="00B04943" w:rsidP="004C0F48">
      <w:pPr>
        <w:spacing w:line="0" w:lineRule="atLeast"/>
        <w:jc w:val="center"/>
        <w:rPr>
          <w:b/>
          <w:sz w:val="24"/>
        </w:rPr>
      </w:pPr>
    </w:p>
    <w:p w14:paraId="69167941" w14:textId="1E369778" w:rsidR="00B04943" w:rsidRDefault="00B04943" w:rsidP="004C0F48">
      <w:pPr>
        <w:spacing w:line="0" w:lineRule="atLeast"/>
        <w:jc w:val="center"/>
        <w:rPr>
          <w:b/>
          <w:sz w:val="24"/>
        </w:rPr>
      </w:pPr>
    </w:p>
    <w:p w14:paraId="2F5D9CCE" w14:textId="355545E1" w:rsidR="00B04943" w:rsidRPr="00B04943" w:rsidRDefault="00B04943" w:rsidP="004C0F48">
      <w:pPr>
        <w:spacing w:line="0" w:lineRule="atLeast"/>
        <w:jc w:val="center"/>
        <w:rPr>
          <w:bCs/>
          <w:sz w:val="24"/>
        </w:rPr>
      </w:pPr>
    </w:p>
    <w:p w14:paraId="629197A4" w14:textId="11C1CA9F" w:rsidR="00B04943" w:rsidRPr="00B04943" w:rsidRDefault="00B04943" w:rsidP="004C0F48">
      <w:pPr>
        <w:spacing w:line="0" w:lineRule="atLeast"/>
        <w:jc w:val="center"/>
        <w:rPr>
          <w:bCs/>
          <w:sz w:val="24"/>
        </w:rPr>
      </w:pPr>
      <w:r w:rsidRPr="00B04943">
        <w:rPr>
          <w:bCs/>
          <w:sz w:val="24"/>
        </w:rPr>
        <w:t>16</w:t>
      </w:r>
    </w:p>
    <w:p w14:paraId="5AA96CE7" w14:textId="77777777" w:rsidR="004C0F48" w:rsidRDefault="004C0F48" w:rsidP="004C0F48">
      <w:pPr>
        <w:spacing w:line="0" w:lineRule="atLeast"/>
        <w:jc w:val="center"/>
        <w:rPr>
          <w:b/>
          <w:sz w:val="24"/>
        </w:rPr>
        <w:sectPr w:rsidR="004C0F48">
          <w:pgSz w:w="11900" w:h="16838"/>
          <w:pgMar w:top="1440" w:right="1084" w:bottom="413" w:left="1220" w:header="0" w:footer="0" w:gutter="0"/>
          <w:cols w:space="720"/>
          <w:docGrid w:linePitch="360"/>
        </w:sectPr>
      </w:pPr>
    </w:p>
    <w:p w14:paraId="5B7396F4" w14:textId="77777777" w:rsidR="004C0F48" w:rsidRDefault="004C0F48" w:rsidP="004C0F48">
      <w:pPr>
        <w:spacing w:line="200" w:lineRule="exact"/>
        <w:rPr>
          <w:sz w:val="28"/>
        </w:rPr>
      </w:pPr>
    </w:p>
    <w:p w14:paraId="7C7303F5" w14:textId="77777777" w:rsidR="004C0F48" w:rsidRDefault="004C0F48" w:rsidP="004C0F48">
      <w:pPr>
        <w:spacing w:line="200" w:lineRule="exact"/>
        <w:rPr>
          <w:sz w:val="28"/>
        </w:rPr>
      </w:pPr>
    </w:p>
    <w:p w14:paraId="4F5F95BE" w14:textId="4B7D35B0" w:rsidR="004C0F48" w:rsidRDefault="00B04943" w:rsidP="00B04943">
      <w:pPr>
        <w:spacing w:line="0" w:lineRule="atLeast"/>
        <w:ind w:left="1440" w:firstLine="720"/>
        <w:rPr>
          <w:b/>
          <w:sz w:val="32"/>
        </w:rPr>
      </w:pPr>
      <w:r>
        <w:rPr>
          <w:b/>
          <w:sz w:val="32"/>
        </w:rPr>
        <w:t xml:space="preserve">                  </w:t>
      </w:r>
      <w:r w:rsidR="004C0F48">
        <w:rPr>
          <w:b/>
          <w:sz w:val="32"/>
        </w:rPr>
        <w:t>CHAPTER 5</w:t>
      </w:r>
    </w:p>
    <w:p w14:paraId="310D28A8" w14:textId="77777777" w:rsidR="004C0F48" w:rsidRDefault="004C0F48" w:rsidP="004C0F48">
      <w:pPr>
        <w:spacing w:line="0" w:lineRule="atLeast"/>
      </w:pPr>
    </w:p>
    <w:p w14:paraId="2A750AEE" w14:textId="31730C50" w:rsidR="004C0F48" w:rsidRDefault="004C0F48" w:rsidP="004C0F48">
      <w:pPr>
        <w:spacing w:line="0" w:lineRule="atLeast"/>
        <w:rPr>
          <w:b/>
          <w:sz w:val="32"/>
        </w:rPr>
      </w:pPr>
      <w:r>
        <w:t xml:space="preserve">                                                 </w:t>
      </w:r>
      <w:r>
        <w:rPr>
          <w:b/>
          <w:sz w:val="32"/>
        </w:rPr>
        <w:t>WORK PIECE MATERIAL</w:t>
      </w:r>
    </w:p>
    <w:p w14:paraId="67312639" w14:textId="77777777" w:rsidR="004C0F48" w:rsidRDefault="004C0F48" w:rsidP="004C0F48">
      <w:pPr>
        <w:spacing w:line="381" w:lineRule="exact"/>
      </w:pPr>
    </w:p>
    <w:p w14:paraId="639449C6" w14:textId="77777777" w:rsidR="004C0F48" w:rsidRDefault="004C0F48" w:rsidP="004C0F48">
      <w:pPr>
        <w:spacing w:line="0" w:lineRule="atLeast"/>
        <w:rPr>
          <w:b/>
          <w:sz w:val="32"/>
        </w:rPr>
      </w:pPr>
      <w:r>
        <w:rPr>
          <w:b/>
          <w:sz w:val="32"/>
        </w:rPr>
        <w:t>5.1 Aluminium 6061</w:t>
      </w:r>
    </w:p>
    <w:p w14:paraId="4ADF0E71" w14:textId="77777777" w:rsidR="004C0F48" w:rsidRDefault="004C0F48" w:rsidP="004C0F48">
      <w:pPr>
        <w:spacing w:line="396" w:lineRule="exact"/>
      </w:pPr>
    </w:p>
    <w:p w14:paraId="6A39D2E6" w14:textId="77777777" w:rsidR="004C0F48" w:rsidRDefault="004C0F48" w:rsidP="004C0F48">
      <w:pPr>
        <w:spacing w:line="355" w:lineRule="auto"/>
        <w:ind w:firstLine="720"/>
        <w:jc w:val="both"/>
        <w:rPr>
          <w:sz w:val="28"/>
        </w:rPr>
      </w:pPr>
      <w:r>
        <w:rPr>
          <w:sz w:val="28"/>
        </w:rPr>
        <w:t>Al6061 is a precipitation-hardened aluminium alloy, containing magnesium and silicon as its major alloying elements. It has good mechanical properties, exhibit good weldability, and is very commonly extruded. It is one of the most common alloys of aluminium for general purpose use.</w:t>
      </w:r>
    </w:p>
    <w:p w14:paraId="475CB731" w14:textId="77777777" w:rsidR="004C0F48" w:rsidRDefault="004C0F48" w:rsidP="004C0F48">
      <w:pPr>
        <w:spacing w:line="227" w:lineRule="exact"/>
      </w:pPr>
    </w:p>
    <w:p w14:paraId="4AECB362" w14:textId="77777777" w:rsidR="004C0F48" w:rsidRDefault="004C0F48" w:rsidP="004C0F48">
      <w:pPr>
        <w:spacing w:line="355" w:lineRule="auto"/>
        <w:ind w:right="20"/>
        <w:jc w:val="both"/>
        <w:rPr>
          <w:sz w:val="28"/>
        </w:rPr>
      </w:pPr>
      <w:r>
        <w:rPr>
          <w:sz w:val="28"/>
        </w:rPr>
        <w:t>In this project, the study on machining of Al6061 using shear stresses develops on MR Fluid is conducted. This material has wide range of applications in automotive and many other industries. The surface finish characteristics has been presented by surface roughness tester at microns level.</w:t>
      </w:r>
    </w:p>
    <w:p w14:paraId="75AA959C" w14:textId="77777777" w:rsidR="004C0F48" w:rsidRDefault="004C0F48" w:rsidP="004C0F48">
      <w:pPr>
        <w:spacing w:line="227" w:lineRule="exact"/>
      </w:pPr>
    </w:p>
    <w:p w14:paraId="2C3A67CD" w14:textId="1D9744B0" w:rsidR="004C0F48" w:rsidRDefault="004C0F48" w:rsidP="004C0F48">
      <w:pPr>
        <w:spacing w:line="346" w:lineRule="auto"/>
        <w:ind w:right="20"/>
        <w:jc w:val="both"/>
        <w:rPr>
          <w:sz w:val="28"/>
        </w:rPr>
      </w:pPr>
      <w:r>
        <w:rPr>
          <w:sz w:val="28"/>
        </w:rPr>
        <w:t xml:space="preserve">Many studies and </w:t>
      </w:r>
      <w:r w:rsidR="00440438">
        <w:rPr>
          <w:sz w:val="28"/>
        </w:rPr>
        <w:t>research</w:t>
      </w:r>
      <w:r>
        <w:rPr>
          <w:sz w:val="28"/>
        </w:rPr>
        <w:t xml:space="preserve"> are still going on to find out the best compatible and cost effective finishing process for especially Al6061 material.</w:t>
      </w:r>
    </w:p>
    <w:p w14:paraId="57ACED20" w14:textId="77777777" w:rsidR="004C0F48" w:rsidRDefault="004C0F48" w:rsidP="004C0F48">
      <w:pPr>
        <w:spacing w:line="20" w:lineRule="exact"/>
      </w:pPr>
    </w:p>
    <w:p w14:paraId="2011D3AC" w14:textId="77777777" w:rsidR="004C0F48" w:rsidRDefault="004C0F48" w:rsidP="004C0F48">
      <w:pPr>
        <w:spacing w:line="200" w:lineRule="exact"/>
      </w:pPr>
    </w:p>
    <w:p w14:paraId="66F2284D" w14:textId="684399C5" w:rsidR="004C0F48" w:rsidRDefault="004C0F48" w:rsidP="004C0F48">
      <w:pPr>
        <w:spacing w:line="200" w:lineRule="exact"/>
      </w:pPr>
      <w:r>
        <w:rPr>
          <w:noProof/>
          <w:sz w:val="28"/>
        </w:rPr>
        <w:drawing>
          <wp:anchor distT="0" distB="0" distL="114300" distR="114300" simplePos="0" relativeHeight="486605824" behindDoc="1" locked="0" layoutInCell="1" allowOverlap="1" wp14:anchorId="37E0E379" wp14:editId="1DBFF5C0">
            <wp:simplePos x="0" y="0"/>
            <wp:positionH relativeFrom="column">
              <wp:posOffset>1352550</wp:posOffset>
            </wp:positionH>
            <wp:positionV relativeFrom="paragraph">
              <wp:posOffset>86360</wp:posOffset>
            </wp:positionV>
            <wp:extent cx="3749040" cy="2811780"/>
            <wp:effectExtent l="0" t="0" r="3810" b="7620"/>
            <wp:wrapNone/>
            <wp:docPr id="74" name="Picture 74" descr="cae171c2-0287-45e5-b6c1-61b889a4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ae171c2-0287-45e5-b6c1-61b889a4264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49040" cy="281178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SimSun" w:eastAsia="SimSun" w:hAnsi="SimSun" w:cs="SimSun"/>
          <w:sz w:val="24"/>
          <w:szCs w:val="24"/>
        </w:rPr>
        <w:fldChar w:fldCharType="begin"/>
      </w:r>
      <w:r>
        <w:rPr>
          <w:rFonts w:ascii="SimSun" w:eastAsia="SimSun" w:hAnsi="SimSun" w:cs="SimSun"/>
          <w:sz w:val="24"/>
          <w:szCs w:val="24"/>
        </w:rPr>
        <w:instrText xml:space="preserve">INCLUDEPICTURE \d "blob:https:\\\\web.whatsapp.com\\cae171c2-0287-45e5-b6c1-61b889a42648" \* MERGEFORMATINET </w:instrText>
      </w:r>
      <w:r>
        <w:rPr>
          <w:rFonts w:ascii="SimSun" w:eastAsia="SimSun" w:hAnsi="SimSun" w:cs="SimSun"/>
          <w:sz w:val="24"/>
          <w:szCs w:val="24"/>
        </w:rPr>
        <w:fldChar w:fldCharType="separate"/>
      </w:r>
      <w:r w:rsidR="00000000">
        <w:rPr>
          <w:rFonts w:ascii="SimSun" w:eastAsia="SimSun" w:hAnsi="SimSun" w:cs="SimSun"/>
          <w:sz w:val="24"/>
          <w:szCs w:val="24"/>
        </w:rPr>
        <w:pict w14:anchorId="49835B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23.4pt;height:23.4pt;mso-wrap-style:square;mso-position-horizontal-relative:page;mso-position-vertical-relative:page"/>
        </w:pict>
      </w:r>
      <w:r>
        <w:rPr>
          <w:rFonts w:ascii="SimSun" w:eastAsia="SimSun" w:hAnsi="SimSun" w:cs="SimSun"/>
          <w:sz w:val="24"/>
          <w:szCs w:val="24"/>
        </w:rPr>
        <w:fldChar w:fldCharType="end"/>
      </w:r>
    </w:p>
    <w:p w14:paraId="7301025D" w14:textId="77777777" w:rsidR="004C0F48" w:rsidRDefault="004C0F48" w:rsidP="004C0F48">
      <w:pPr>
        <w:spacing w:line="200" w:lineRule="exact"/>
      </w:pPr>
    </w:p>
    <w:p w14:paraId="08C49550" w14:textId="77777777" w:rsidR="004C0F48" w:rsidRDefault="004C0F48" w:rsidP="004C0F48">
      <w:pPr>
        <w:ind w:left="2160" w:firstLineChars="659" w:firstLine="1588"/>
        <w:jc w:val="both"/>
        <w:rPr>
          <w:sz w:val="28"/>
        </w:rPr>
      </w:pPr>
      <w:r>
        <w:rPr>
          <w:b/>
          <w:sz w:val="24"/>
        </w:rPr>
        <w:t xml:space="preserve">            </w:t>
      </w:r>
    </w:p>
    <w:p w14:paraId="78A0C459" w14:textId="77777777" w:rsidR="004C0F48" w:rsidRDefault="004C0F48" w:rsidP="004C0F48">
      <w:pPr>
        <w:spacing w:line="200" w:lineRule="exact"/>
      </w:pPr>
    </w:p>
    <w:p w14:paraId="4A998391" w14:textId="77777777" w:rsidR="004C0F48" w:rsidRDefault="004C0F48" w:rsidP="004C0F48">
      <w:pPr>
        <w:spacing w:line="200" w:lineRule="exact"/>
      </w:pPr>
    </w:p>
    <w:p w14:paraId="7E59279D" w14:textId="77777777" w:rsidR="004C0F48" w:rsidRDefault="004C0F48" w:rsidP="004C0F48">
      <w:pPr>
        <w:spacing w:line="200" w:lineRule="exact"/>
      </w:pPr>
    </w:p>
    <w:p w14:paraId="3D51BF5A" w14:textId="77777777" w:rsidR="004C0F48" w:rsidRDefault="004C0F48" w:rsidP="004C0F48">
      <w:pPr>
        <w:spacing w:line="200" w:lineRule="exact"/>
      </w:pPr>
    </w:p>
    <w:p w14:paraId="0426A95B" w14:textId="77777777" w:rsidR="004C0F48" w:rsidRDefault="004C0F48" w:rsidP="004C0F48">
      <w:pPr>
        <w:spacing w:line="200" w:lineRule="exact"/>
      </w:pPr>
    </w:p>
    <w:p w14:paraId="5A3BAA60" w14:textId="77777777" w:rsidR="004C0F48" w:rsidRDefault="004C0F48" w:rsidP="004C0F48">
      <w:pPr>
        <w:spacing w:line="200" w:lineRule="exact"/>
      </w:pPr>
    </w:p>
    <w:p w14:paraId="3E04060F" w14:textId="77777777" w:rsidR="004C0F48" w:rsidRDefault="004C0F48" w:rsidP="004C0F48">
      <w:pPr>
        <w:spacing w:line="200" w:lineRule="exact"/>
      </w:pPr>
    </w:p>
    <w:p w14:paraId="3B69377B" w14:textId="77777777" w:rsidR="004C0F48" w:rsidRDefault="004C0F48" w:rsidP="004C0F48">
      <w:pPr>
        <w:spacing w:line="200" w:lineRule="exact"/>
      </w:pPr>
    </w:p>
    <w:p w14:paraId="4E822ED8" w14:textId="77777777" w:rsidR="004C0F48" w:rsidRDefault="004C0F48" w:rsidP="004C0F48">
      <w:pPr>
        <w:spacing w:line="200" w:lineRule="exact"/>
      </w:pPr>
    </w:p>
    <w:p w14:paraId="734BE10B" w14:textId="77777777" w:rsidR="004C0F48" w:rsidRDefault="004C0F48" w:rsidP="004C0F48">
      <w:pPr>
        <w:spacing w:line="200" w:lineRule="exact"/>
      </w:pPr>
    </w:p>
    <w:p w14:paraId="41055543" w14:textId="77777777" w:rsidR="004C0F48" w:rsidRDefault="004C0F48" w:rsidP="004C0F48">
      <w:pPr>
        <w:spacing w:line="200" w:lineRule="exact"/>
      </w:pPr>
    </w:p>
    <w:p w14:paraId="04A4C555" w14:textId="77777777" w:rsidR="004C0F48" w:rsidRDefault="004C0F48" w:rsidP="004C0F48">
      <w:pPr>
        <w:spacing w:line="200" w:lineRule="exact"/>
      </w:pPr>
    </w:p>
    <w:p w14:paraId="40330720" w14:textId="77777777" w:rsidR="004C0F48" w:rsidRDefault="004C0F48" w:rsidP="004C0F48">
      <w:pPr>
        <w:spacing w:line="200" w:lineRule="exact"/>
      </w:pPr>
    </w:p>
    <w:p w14:paraId="00A527C7" w14:textId="77777777" w:rsidR="004C0F48" w:rsidRDefault="004C0F48" w:rsidP="004C0F48">
      <w:pPr>
        <w:spacing w:line="251" w:lineRule="exact"/>
      </w:pPr>
    </w:p>
    <w:p w14:paraId="5AF3A5E7" w14:textId="77777777" w:rsidR="004C0F48" w:rsidRDefault="004C0F48" w:rsidP="004C0F48">
      <w:pPr>
        <w:spacing w:line="200" w:lineRule="exact"/>
      </w:pPr>
    </w:p>
    <w:p w14:paraId="503079FE" w14:textId="77777777" w:rsidR="004C0F48" w:rsidRDefault="004C0F48" w:rsidP="004C0F48">
      <w:pPr>
        <w:spacing w:line="200" w:lineRule="exact"/>
      </w:pPr>
    </w:p>
    <w:p w14:paraId="6EC4D9DD" w14:textId="77777777" w:rsidR="004C0F48" w:rsidRDefault="004C0F48" w:rsidP="004C0F48">
      <w:pPr>
        <w:ind w:left="2880" w:firstLineChars="709" w:firstLine="1708"/>
        <w:rPr>
          <w:b/>
          <w:sz w:val="24"/>
        </w:rPr>
      </w:pPr>
      <w:r>
        <w:rPr>
          <w:b/>
          <w:sz w:val="24"/>
        </w:rPr>
        <w:t xml:space="preserve">  </w:t>
      </w:r>
    </w:p>
    <w:p w14:paraId="10E6F643" w14:textId="77777777" w:rsidR="004C0F48" w:rsidRDefault="004C0F48" w:rsidP="004C0F48">
      <w:pPr>
        <w:ind w:left="2880" w:firstLineChars="809" w:firstLine="1949"/>
        <w:rPr>
          <w:b/>
          <w:sz w:val="24"/>
        </w:rPr>
      </w:pPr>
    </w:p>
    <w:p w14:paraId="07822F4D" w14:textId="77777777" w:rsidR="004C0F48" w:rsidRDefault="004C0F48" w:rsidP="004C0F48">
      <w:pPr>
        <w:ind w:left="2880" w:firstLineChars="809" w:firstLine="1949"/>
        <w:rPr>
          <w:b/>
          <w:sz w:val="24"/>
        </w:rPr>
      </w:pPr>
    </w:p>
    <w:p w14:paraId="285D50FA" w14:textId="77777777" w:rsidR="004C0F48" w:rsidRDefault="004C0F48" w:rsidP="004C0F48">
      <w:pPr>
        <w:ind w:left="2880" w:firstLineChars="809" w:firstLine="1949"/>
        <w:rPr>
          <w:b/>
          <w:sz w:val="24"/>
        </w:rPr>
      </w:pPr>
      <w:r>
        <w:rPr>
          <w:b/>
          <w:sz w:val="24"/>
        </w:rPr>
        <w:t>Figure 5.1</w:t>
      </w:r>
    </w:p>
    <w:p w14:paraId="1EF83C8C" w14:textId="77777777" w:rsidR="004C0F48" w:rsidRDefault="004C0F48" w:rsidP="004C0F48">
      <w:pPr>
        <w:ind w:left="2160" w:firstLineChars="659" w:firstLine="1588"/>
        <w:jc w:val="both"/>
        <w:rPr>
          <w:b/>
          <w:sz w:val="24"/>
        </w:rPr>
      </w:pPr>
    </w:p>
    <w:p w14:paraId="34378367" w14:textId="77777777" w:rsidR="004C0F48" w:rsidRDefault="004C0F48" w:rsidP="004C0F48">
      <w:pPr>
        <w:ind w:left="2160" w:firstLineChars="809" w:firstLine="1949"/>
        <w:jc w:val="both"/>
        <w:rPr>
          <w:sz w:val="28"/>
        </w:rPr>
      </w:pPr>
      <w:r>
        <w:rPr>
          <w:b/>
          <w:sz w:val="24"/>
        </w:rPr>
        <w:t xml:space="preserve">  Aluminium 6061 Plate</w:t>
      </w:r>
    </w:p>
    <w:p w14:paraId="50B8D744" w14:textId="77777777" w:rsidR="004C0F48" w:rsidRDefault="004C0F48" w:rsidP="004C0F48">
      <w:pPr>
        <w:spacing w:line="200" w:lineRule="exact"/>
      </w:pPr>
    </w:p>
    <w:p w14:paraId="5E27252A" w14:textId="625BDBC5" w:rsidR="004C0F48" w:rsidRDefault="00B04943" w:rsidP="004C0F48">
      <w:pPr>
        <w:spacing w:line="235" w:lineRule="exact"/>
      </w:pPr>
      <w:r>
        <w:t xml:space="preserve">          </w:t>
      </w:r>
      <w:r>
        <w:tab/>
      </w:r>
      <w:r>
        <w:tab/>
      </w:r>
      <w:r>
        <w:tab/>
      </w:r>
      <w:r>
        <w:tab/>
      </w:r>
      <w:r>
        <w:tab/>
      </w:r>
      <w:r>
        <w:tab/>
        <w:t xml:space="preserve">            17</w:t>
      </w:r>
      <w:r>
        <w:br/>
      </w:r>
    </w:p>
    <w:p w14:paraId="1EC9B7D1" w14:textId="77777777" w:rsidR="004C0F48" w:rsidRDefault="004C0F48" w:rsidP="004C0F48">
      <w:pPr>
        <w:spacing w:line="353" w:lineRule="auto"/>
        <w:jc w:val="both"/>
        <w:rPr>
          <w:sz w:val="28"/>
        </w:rPr>
      </w:pPr>
    </w:p>
    <w:p w14:paraId="38EDC632" w14:textId="11F87ACB" w:rsidR="004C0F48" w:rsidRDefault="004C0F48" w:rsidP="004C0F48">
      <w:pPr>
        <w:spacing w:line="353" w:lineRule="auto"/>
        <w:ind w:firstLine="720"/>
        <w:jc w:val="both"/>
        <w:rPr>
          <w:sz w:val="28"/>
        </w:rPr>
      </w:pPr>
      <w:r>
        <w:rPr>
          <w:sz w:val="28"/>
        </w:rPr>
        <w:t>The main elements are  Aluminium sheet 6061 is Mg and Si with medium strength, good corrosion resistance, weldability. Alloy 6061 can be painted on the enamel and anodize oxidation colouring used as building decoration materials.</w:t>
      </w:r>
    </w:p>
    <w:p w14:paraId="14D92BDB" w14:textId="77777777" w:rsidR="004C0F48" w:rsidRDefault="004C0F48" w:rsidP="004C0F48">
      <w:pPr>
        <w:spacing w:line="353" w:lineRule="auto"/>
        <w:jc w:val="both"/>
        <w:rPr>
          <w:sz w:val="28"/>
        </w:rPr>
      </w:pPr>
    </w:p>
    <w:p w14:paraId="6A74332B" w14:textId="77777777" w:rsidR="004C0F48" w:rsidRDefault="004C0F48" w:rsidP="004C0F48">
      <w:pPr>
        <w:spacing w:line="353" w:lineRule="auto"/>
        <w:jc w:val="both"/>
        <w:rPr>
          <w:sz w:val="28"/>
        </w:rPr>
      </w:pPr>
      <w:r>
        <w:rPr>
          <w:sz w:val="28"/>
        </w:rPr>
        <w:t>Aluminum sheet 6061 are widely used in all kinds of industrial structures which have certain strength and high antimicrobial resistance, such as manufacturing truck, take style buildings, ships, trains, furniture, machinery parts, precision machining etc.</w:t>
      </w:r>
    </w:p>
    <w:p w14:paraId="06DBE4D2" w14:textId="77777777" w:rsidR="004C0F48" w:rsidRDefault="004C0F48" w:rsidP="004C0F48">
      <w:pPr>
        <w:spacing w:line="178" w:lineRule="exact"/>
      </w:pPr>
    </w:p>
    <w:p w14:paraId="3CE60ADB" w14:textId="389BC193" w:rsidR="004C0F48" w:rsidRDefault="004C0F48" w:rsidP="004C0F48">
      <w:pPr>
        <w:spacing w:line="356" w:lineRule="auto"/>
        <w:jc w:val="both"/>
        <w:rPr>
          <w:sz w:val="28"/>
        </w:rPr>
      </w:pPr>
      <w:r>
        <w:rPr>
          <w:sz w:val="28"/>
        </w:rPr>
        <w:t xml:space="preserve">Aluminum sheet 6061 has some differences between T6 and T651.In general, the internal stress of T6 is big and when alloy 6061 is processing, it will be out of shape. For alloy 6061, the most suitable processing condition should be T651, it is stretched </w:t>
      </w:r>
      <w:r w:rsidR="00B04943">
        <w:rPr>
          <w:sz w:val="28"/>
        </w:rPr>
        <w:t>based on</w:t>
      </w:r>
      <w:r>
        <w:rPr>
          <w:sz w:val="28"/>
        </w:rPr>
        <w:t xml:space="preserve"> T6 to eliminate the internal stress.</w:t>
      </w:r>
    </w:p>
    <w:p w14:paraId="603B40BC" w14:textId="77777777" w:rsidR="004C0F48" w:rsidRDefault="004C0F48" w:rsidP="004C0F48">
      <w:pPr>
        <w:spacing w:line="353" w:lineRule="auto"/>
        <w:ind w:firstLine="720"/>
        <w:jc w:val="both"/>
        <w:rPr>
          <w:sz w:val="28"/>
        </w:rPr>
      </w:pPr>
    </w:p>
    <w:p w14:paraId="5C2F4995" w14:textId="77777777" w:rsidR="004C0F48" w:rsidRDefault="004C0F48" w:rsidP="004C0F48">
      <w:pPr>
        <w:spacing w:line="200" w:lineRule="exact"/>
      </w:pPr>
    </w:p>
    <w:p w14:paraId="14651163" w14:textId="77777777" w:rsidR="002114CC" w:rsidRDefault="002114CC">
      <w:pPr>
        <w:jc w:val="center"/>
        <w:rPr>
          <w:sz w:val="32"/>
        </w:rPr>
      </w:pPr>
    </w:p>
    <w:p w14:paraId="7B346757" w14:textId="77777777" w:rsidR="00B04943" w:rsidRDefault="00B04943">
      <w:pPr>
        <w:jc w:val="center"/>
        <w:rPr>
          <w:sz w:val="32"/>
        </w:rPr>
      </w:pPr>
    </w:p>
    <w:p w14:paraId="15CAFF16" w14:textId="77777777" w:rsidR="00B04943" w:rsidRDefault="00B04943">
      <w:pPr>
        <w:jc w:val="center"/>
        <w:rPr>
          <w:sz w:val="32"/>
        </w:rPr>
      </w:pPr>
    </w:p>
    <w:p w14:paraId="0EEB9F0C" w14:textId="77777777" w:rsidR="00B04943" w:rsidRDefault="00B04943">
      <w:pPr>
        <w:jc w:val="center"/>
        <w:rPr>
          <w:sz w:val="32"/>
        </w:rPr>
      </w:pPr>
    </w:p>
    <w:p w14:paraId="66039701" w14:textId="77777777" w:rsidR="00B04943" w:rsidRDefault="00B04943">
      <w:pPr>
        <w:jc w:val="center"/>
        <w:rPr>
          <w:sz w:val="32"/>
        </w:rPr>
      </w:pPr>
    </w:p>
    <w:p w14:paraId="4595D463" w14:textId="77777777" w:rsidR="00B04943" w:rsidRDefault="00B04943">
      <w:pPr>
        <w:jc w:val="center"/>
        <w:rPr>
          <w:sz w:val="32"/>
        </w:rPr>
      </w:pPr>
    </w:p>
    <w:p w14:paraId="7DC30757" w14:textId="77777777" w:rsidR="00B04943" w:rsidRDefault="00B04943">
      <w:pPr>
        <w:jc w:val="center"/>
        <w:rPr>
          <w:sz w:val="32"/>
        </w:rPr>
      </w:pPr>
    </w:p>
    <w:p w14:paraId="41BBD81F" w14:textId="77777777" w:rsidR="00B04943" w:rsidRDefault="00B04943">
      <w:pPr>
        <w:jc w:val="center"/>
        <w:rPr>
          <w:sz w:val="32"/>
        </w:rPr>
      </w:pPr>
    </w:p>
    <w:p w14:paraId="797A31CC" w14:textId="77777777" w:rsidR="00B04943" w:rsidRDefault="00B04943">
      <w:pPr>
        <w:jc w:val="center"/>
        <w:rPr>
          <w:sz w:val="32"/>
        </w:rPr>
      </w:pPr>
    </w:p>
    <w:p w14:paraId="19799D6F" w14:textId="77777777" w:rsidR="00B04943" w:rsidRDefault="00B04943">
      <w:pPr>
        <w:jc w:val="center"/>
        <w:rPr>
          <w:sz w:val="32"/>
        </w:rPr>
      </w:pPr>
    </w:p>
    <w:p w14:paraId="3C8BC7FF" w14:textId="77777777" w:rsidR="00B04943" w:rsidRDefault="00B04943">
      <w:pPr>
        <w:jc w:val="center"/>
        <w:rPr>
          <w:sz w:val="32"/>
        </w:rPr>
      </w:pPr>
    </w:p>
    <w:p w14:paraId="46FAFA61" w14:textId="77777777" w:rsidR="00B04943" w:rsidRDefault="00B04943">
      <w:pPr>
        <w:jc w:val="center"/>
        <w:rPr>
          <w:sz w:val="32"/>
        </w:rPr>
      </w:pPr>
    </w:p>
    <w:p w14:paraId="0F77BBE6" w14:textId="77777777" w:rsidR="00B04943" w:rsidRDefault="00B04943">
      <w:pPr>
        <w:jc w:val="center"/>
        <w:rPr>
          <w:sz w:val="32"/>
        </w:rPr>
      </w:pPr>
    </w:p>
    <w:p w14:paraId="0C21C562" w14:textId="77777777" w:rsidR="00B04943" w:rsidRDefault="00B04943">
      <w:pPr>
        <w:jc w:val="center"/>
        <w:rPr>
          <w:sz w:val="32"/>
        </w:rPr>
      </w:pPr>
    </w:p>
    <w:p w14:paraId="72F48898" w14:textId="77777777" w:rsidR="00B04943" w:rsidRDefault="00B04943">
      <w:pPr>
        <w:jc w:val="center"/>
        <w:rPr>
          <w:sz w:val="32"/>
        </w:rPr>
      </w:pPr>
    </w:p>
    <w:p w14:paraId="051F0140" w14:textId="77777777" w:rsidR="00B04943" w:rsidRDefault="00B04943">
      <w:pPr>
        <w:jc w:val="center"/>
        <w:rPr>
          <w:sz w:val="32"/>
        </w:rPr>
      </w:pPr>
    </w:p>
    <w:p w14:paraId="67FC4BA1" w14:textId="77777777" w:rsidR="00B04943" w:rsidRDefault="00B04943">
      <w:pPr>
        <w:jc w:val="center"/>
        <w:rPr>
          <w:sz w:val="32"/>
        </w:rPr>
      </w:pPr>
    </w:p>
    <w:p w14:paraId="56898A1A" w14:textId="77777777" w:rsidR="00B04943" w:rsidRDefault="00B04943">
      <w:pPr>
        <w:jc w:val="center"/>
        <w:rPr>
          <w:sz w:val="32"/>
        </w:rPr>
      </w:pPr>
    </w:p>
    <w:p w14:paraId="6299BA55" w14:textId="77777777" w:rsidR="00B04943" w:rsidRDefault="00B04943">
      <w:pPr>
        <w:jc w:val="center"/>
        <w:rPr>
          <w:sz w:val="32"/>
        </w:rPr>
      </w:pPr>
    </w:p>
    <w:p w14:paraId="5213F1CC" w14:textId="415489BD" w:rsidR="00B04943" w:rsidRPr="00104F55" w:rsidRDefault="00104F55" w:rsidP="00104F55">
      <w:pPr>
        <w:ind w:left="3600" w:firstLine="720"/>
        <w:sectPr w:rsidR="00B04943" w:rsidRPr="00104F55">
          <w:footerReference w:type="default" r:id="rId39"/>
          <w:pgSz w:w="11920" w:h="16850"/>
          <w:pgMar w:top="1600" w:right="740" w:bottom="1180" w:left="1220" w:header="0" w:footer="995" w:gutter="0"/>
          <w:cols w:space="720"/>
        </w:sectPr>
      </w:pPr>
      <w:r>
        <w:t xml:space="preserve"> 18</w:t>
      </w:r>
    </w:p>
    <w:p w14:paraId="62300E73" w14:textId="77777777" w:rsidR="002114CC" w:rsidRDefault="002114CC">
      <w:pPr>
        <w:pStyle w:val="BodyText"/>
        <w:rPr>
          <w:b/>
          <w:sz w:val="20"/>
        </w:rPr>
      </w:pPr>
    </w:p>
    <w:p w14:paraId="68A74ED5" w14:textId="77777777" w:rsidR="002114CC" w:rsidRDefault="00000000">
      <w:pPr>
        <w:pStyle w:val="Heading1"/>
        <w:spacing w:before="214" w:line="379" w:lineRule="auto"/>
        <w:ind w:left="3456" w:right="3932" w:hanging="2"/>
        <w:jc w:val="center"/>
      </w:pPr>
      <w:r>
        <w:t>CHAPTER-6</w:t>
      </w:r>
      <w:r>
        <w:rPr>
          <w:spacing w:val="1"/>
        </w:rPr>
        <w:t xml:space="preserve"> </w:t>
      </w:r>
      <w:r>
        <w:t>FABRICATION</w:t>
      </w:r>
    </w:p>
    <w:p w14:paraId="75882149" w14:textId="77777777" w:rsidR="002114CC" w:rsidRDefault="002114CC">
      <w:pPr>
        <w:pStyle w:val="BodyText"/>
        <w:rPr>
          <w:b/>
          <w:sz w:val="36"/>
        </w:rPr>
      </w:pPr>
    </w:p>
    <w:p w14:paraId="0271DA8B" w14:textId="77777777" w:rsidR="002114CC" w:rsidRDefault="002114CC">
      <w:pPr>
        <w:pStyle w:val="BodyText"/>
        <w:rPr>
          <w:b/>
          <w:sz w:val="36"/>
        </w:rPr>
      </w:pPr>
    </w:p>
    <w:p w14:paraId="64D9C50F" w14:textId="77777777" w:rsidR="002114CC" w:rsidRDefault="00000000" w:rsidP="00A430E7">
      <w:pPr>
        <w:pStyle w:val="BodyText"/>
        <w:spacing w:before="293" w:line="360" w:lineRule="auto"/>
        <w:ind w:left="220" w:right="703" w:firstLine="719"/>
        <w:jc w:val="both"/>
      </w:pPr>
      <w:r>
        <w:t>Al</w:t>
      </w:r>
      <w:r>
        <w:rPr>
          <w:spacing w:val="1"/>
        </w:rPr>
        <w:t xml:space="preserve"> </w:t>
      </w:r>
      <w:r>
        <w:t>the</w:t>
      </w:r>
      <w:r>
        <w:rPr>
          <w:spacing w:val="1"/>
        </w:rPr>
        <w:t xml:space="preserve"> </w:t>
      </w:r>
      <w:r>
        <w:t>materials</w:t>
      </w:r>
      <w:r>
        <w:rPr>
          <w:spacing w:val="1"/>
        </w:rPr>
        <w:t xml:space="preserve"> </w:t>
      </w:r>
      <w:r>
        <w:t>&amp;</w:t>
      </w:r>
      <w:r>
        <w:rPr>
          <w:spacing w:val="1"/>
        </w:rPr>
        <w:t xml:space="preserve"> </w:t>
      </w:r>
      <w:r>
        <w:t>components</w:t>
      </w:r>
      <w:r>
        <w:rPr>
          <w:spacing w:val="1"/>
        </w:rPr>
        <w:t xml:space="preserve"> </w:t>
      </w:r>
      <w:r>
        <w:t>for</w:t>
      </w:r>
      <w:r>
        <w:rPr>
          <w:spacing w:val="1"/>
        </w:rPr>
        <w:t xml:space="preserve"> </w:t>
      </w:r>
      <w:r>
        <w:t>our</w:t>
      </w:r>
      <w:r>
        <w:rPr>
          <w:spacing w:val="1"/>
        </w:rPr>
        <w:t xml:space="preserve"> </w:t>
      </w:r>
      <w:r>
        <w:t>project</w:t>
      </w:r>
      <w:r>
        <w:rPr>
          <w:spacing w:val="1"/>
        </w:rPr>
        <w:t xml:space="preserve"> </w:t>
      </w:r>
      <w:r>
        <w:t>are</w:t>
      </w:r>
      <w:r>
        <w:rPr>
          <w:spacing w:val="1"/>
        </w:rPr>
        <w:t xml:space="preserve"> </w:t>
      </w:r>
      <w:r>
        <w:t>bought</w:t>
      </w:r>
      <w:r>
        <w:rPr>
          <w:spacing w:val="1"/>
        </w:rPr>
        <w:t xml:space="preserve"> </w:t>
      </w:r>
      <w:r>
        <w:t>from</w:t>
      </w:r>
      <w:r>
        <w:rPr>
          <w:spacing w:val="1"/>
        </w:rPr>
        <w:t xml:space="preserve"> </w:t>
      </w:r>
      <w:r>
        <w:t>the</w:t>
      </w:r>
      <w:r>
        <w:rPr>
          <w:spacing w:val="1"/>
        </w:rPr>
        <w:t xml:space="preserve"> </w:t>
      </w:r>
      <w:r>
        <w:t>respective markets Mild steel L-angles, sheet metals, bearings, D.C motor, cast</w:t>
      </w:r>
      <w:r>
        <w:rPr>
          <w:spacing w:val="1"/>
        </w:rPr>
        <w:t xml:space="preserve"> </w:t>
      </w:r>
      <w:r>
        <w:t>iron spur gear, mild</w:t>
      </w:r>
      <w:r>
        <w:rPr>
          <w:spacing w:val="1"/>
        </w:rPr>
        <w:t xml:space="preserve"> </w:t>
      </w:r>
      <w:r>
        <w:t>steel</w:t>
      </w:r>
      <w:r>
        <w:rPr>
          <w:spacing w:val="1"/>
        </w:rPr>
        <w:t xml:space="preserve"> </w:t>
      </w:r>
      <w:r>
        <w:t>shafts.</w:t>
      </w:r>
    </w:p>
    <w:p w14:paraId="1169C3FF" w14:textId="77777777" w:rsidR="002114CC" w:rsidRDefault="00000000" w:rsidP="00A430E7">
      <w:pPr>
        <w:pStyle w:val="BodyText"/>
        <w:spacing w:before="241" w:line="360" w:lineRule="auto"/>
        <w:ind w:left="220" w:right="706" w:firstLine="719"/>
        <w:jc w:val="both"/>
      </w:pPr>
      <w:r>
        <w:t>L-angle is cut into required number of pieces as per the dimension and</w:t>
      </w:r>
      <w:r>
        <w:rPr>
          <w:spacing w:val="1"/>
        </w:rPr>
        <w:t xml:space="preserve"> </w:t>
      </w:r>
      <w:r>
        <w:t>welded together the weld mess metal is welded over it to form the base of the</w:t>
      </w:r>
      <w:r>
        <w:rPr>
          <w:spacing w:val="1"/>
        </w:rPr>
        <w:t xml:space="preserve"> </w:t>
      </w:r>
      <w:r>
        <w:t>Experimental Setup.</w:t>
      </w:r>
    </w:p>
    <w:p w14:paraId="2190B533" w14:textId="15165FEF" w:rsidR="002114CC" w:rsidRDefault="00000000" w:rsidP="00A430E7">
      <w:pPr>
        <w:pStyle w:val="BodyText"/>
        <w:spacing w:before="238" w:line="360" w:lineRule="auto"/>
        <w:ind w:left="220" w:right="694" w:firstLine="719"/>
        <w:jc w:val="both"/>
      </w:pPr>
      <w:r>
        <w:t>D.C motor is fixed with the shaft of the Experimental Setup by using the</w:t>
      </w:r>
      <w:r>
        <w:rPr>
          <w:spacing w:val="1"/>
        </w:rPr>
        <w:t xml:space="preserve"> </w:t>
      </w:r>
      <w:r>
        <w:t>bolts and nuts. Spur gear is mounted on the output shafts of the D.C motor &amp;</w:t>
      </w:r>
      <w:r>
        <w:rPr>
          <w:spacing w:val="1"/>
        </w:rPr>
        <w:t xml:space="preserve"> </w:t>
      </w:r>
      <w:r>
        <w:t>they</w:t>
      </w:r>
      <w:r>
        <w:rPr>
          <w:spacing w:val="-5"/>
        </w:rPr>
        <w:t xml:space="preserve"> </w:t>
      </w:r>
      <w:r>
        <w:t>are</w:t>
      </w:r>
      <w:r>
        <w:rPr>
          <w:spacing w:val="-1"/>
        </w:rPr>
        <w:t xml:space="preserve"> </w:t>
      </w:r>
      <w:r>
        <w:t>coupled</w:t>
      </w:r>
      <w:r>
        <w:rPr>
          <w:spacing w:val="1"/>
        </w:rPr>
        <w:t xml:space="preserve"> </w:t>
      </w:r>
      <w:r>
        <w:t>with</w:t>
      </w:r>
      <w:r>
        <w:rPr>
          <w:spacing w:val="-2"/>
        </w:rPr>
        <w:t xml:space="preserve"> </w:t>
      </w:r>
      <w:r>
        <w:t>the</w:t>
      </w:r>
      <w:r>
        <w:rPr>
          <w:spacing w:val="-3"/>
        </w:rPr>
        <w:t xml:space="preserve"> </w:t>
      </w:r>
      <w:r>
        <w:t>shaft</w:t>
      </w:r>
      <w:r>
        <w:rPr>
          <w:spacing w:val="-2"/>
        </w:rPr>
        <w:t xml:space="preserve"> </w:t>
      </w:r>
      <w:r>
        <w:t>that</w:t>
      </w:r>
      <w:r>
        <w:rPr>
          <w:spacing w:val="-4"/>
        </w:rPr>
        <w:t xml:space="preserve"> </w:t>
      </w:r>
      <w:r>
        <w:t>is</w:t>
      </w:r>
      <w:r>
        <w:rPr>
          <w:spacing w:val="1"/>
        </w:rPr>
        <w:t xml:space="preserve"> </w:t>
      </w:r>
      <w:r>
        <w:t>mounted</w:t>
      </w:r>
      <w:r>
        <w:rPr>
          <w:spacing w:val="-3"/>
        </w:rPr>
        <w:t xml:space="preserve"> </w:t>
      </w:r>
      <w:r>
        <w:t>on</w:t>
      </w:r>
      <w:r>
        <w:rPr>
          <w:spacing w:val="-4"/>
        </w:rPr>
        <w:t xml:space="preserve"> </w:t>
      </w:r>
      <w:r>
        <w:t xml:space="preserve">the </w:t>
      </w:r>
      <w:r w:rsidR="00104F55">
        <w:t>shafts.</w:t>
      </w:r>
    </w:p>
    <w:p w14:paraId="25D28651" w14:textId="77777777" w:rsidR="002114CC" w:rsidRDefault="002114CC">
      <w:pPr>
        <w:spacing w:line="480" w:lineRule="auto"/>
        <w:jc w:val="both"/>
      </w:pPr>
    </w:p>
    <w:p w14:paraId="03F33E3C" w14:textId="77777777" w:rsidR="00104F55" w:rsidRDefault="00104F55">
      <w:pPr>
        <w:spacing w:line="480" w:lineRule="auto"/>
        <w:jc w:val="both"/>
      </w:pPr>
    </w:p>
    <w:p w14:paraId="1C9B579C" w14:textId="77777777" w:rsidR="00104F55" w:rsidRDefault="00104F55">
      <w:pPr>
        <w:spacing w:line="480" w:lineRule="auto"/>
        <w:jc w:val="both"/>
      </w:pPr>
    </w:p>
    <w:p w14:paraId="63F2CCF6" w14:textId="77777777" w:rsidR="00104F55" w:rsidRDefault="00104F55">
      <w:pPr>
        <w:spacing w:line="480" w:lineRule="auto"/>
        <w:jc w:val="both"/>
      </w:pPr>
    </w:p>
    <w:p w14:paraId="4E74E86E" w14:textId="77777777" w:rsidR="00104F55" w:rsidRDefault="00104F55">
      <w:pPr>
        <w:spacing w:line="480" w:lineRule="auto"/>
        <w:jc w:val="both"/>
      </w:pPr>
    </w:p>
    <w:p w14:paraId="517AC806" w14:textId="77777777" w:rsidR="00104F55" w:rsidRDefault="00104F55">
      <w:pPr>
        <w:spacing w:line="480" w:lineRule="auto"/>
        <w:jc w:val="both"/>
      </w:pPr>
    </w:p>
    <w:p w14:paraId="4F2B6A0B" w14:textId="77777777" w:rsidR="00104F55" w:rsidRDefault="00104F55">
      <w:pPr>
        <w:spacing w:line="480" w:lineRule="auto"/>
        <w:jc w:val="both"/>
      </w:pPr>
    </w:p>
    <w:p w14:paraId="6127D17C" w14:textId="77777777" w:rsidR="00104F55" w:rsidRDefault="00104F55">
      <w:pPr>
        <w:spacing w:line="480" w:lineRule="auto"/>
        <w:jc w:val="both"/>
      </w:pPr>
    </w:p>
    <w:p w14:paraId="08EE7F27" w14:textId="77777777" w:rsidR="00A430E7" w:rsidRDefault="00104F55">
      <w:pPr>
        <w:spacing w:line="480" w:lineRule="auto"/>
        <w:jc w:val="both"/>
      </w:pPr>
      <w:r>
        <w:tab/>
      </w:r>
      <w:r>
        <w:tab/>
      </w:r>
      <w:r>
        <w:tab/>
      </w:r>
      <w:r>
        <w:tab/>
      </w:r>
      <w:r>
        <w:tab/>
      </w:r>
      <w:r>
        <w:tab/>
      </w:r>
    </w:p>
    <w:p w14:paraId="071EBD6C" w14:textId="77777777" w:rsidR="00A430E7" w:rsidRDefault="00A430E7">
      <w:pPr>
        <w:spacing w:line="480" w:lineRule="auto"/>
        <w:jc w:val="both"/>
      </w:pPr>
    </w:p>
    <w:p w14:paraId="0A59313B" w14:textId="77777777" w:rsidR="00A430E7" w:rsidRDefault="00A430E7">
      <w:pPr>
        <w:spacing w:line="480" w:lineRule="auto"/>
        <w:jc w:val="both"/>
      </w:pPr>
    </w:p>
    <w:p w14:paraId="3D751A04" w14:textId="6699D6A7" w:rsidR="00104F55" w:rsidRDefault="00104F55" w:rsidP="00A430E7">
      <w:pPr>
        <w:spacing w:line="480" w:lineRule="auto"/>
        <w:jc w:val="center"/>
      </w:pPr>
      <w:r>
        <w:t>19</w:t>
      </w:r>
    </w:p>
    <w:p w14:paraId="07C0507A" w14:textId="77777777" w:rsidR="00104F55" w:rsidRDefault="00104F55">
      <w:pPr>
        <w:spacing w:line="480" w:lineRule="auto"/>
        <w:jc w:val="both"/>
      </w:pPr>
    </w:p>
    <w:p w14:paraId="47843BC5" w14:textId="25E2DB6A" w:rsidR="00104F55" w:rsidRDefault="00104F55">
      <w:pPr>
        <w:spacing w:line="480" w:lineRule="auto"/>
        <w:jc w:val="both"/>
        <w:sectPr w:rsidR="00104F55">
          <w:pgSz w:w="11920" w:h="16850"/>
          <w:pgMar w:top="1600" w:right="740" w:bottom="1180" w:left="1220" w:header="0" w:footer="995" w:gutter="0"/>
          <w:cols w:space="720"/>
        </w:sectPr>
      </w:pPr>
    </w:p>
    <w:p w14:paraId="6FB0E7D8" w14:textId="77777777" w:rsidR="004C0F48" w:rsidRDefault="004C0F48" w:rsidP="004C0F48">
      <w:pPr>
        <w:spacing w:line="200" w:lineRule="exact"/>
      </w:pPr>
      <w:bookmarkStart w:id="18" w:name="CHAPTER-7"/>
      <w:bookmarkEnd w:id="18"/>
    </w:p>
    <w:p w14:paraId="70BB331D" w14:textId="6D0B537C" w:rsidR="004C0F48" w:rsidRDefault="004C0F48" w:rsidP="004C0F48">
      <w:pPr>
        <w:spacing w:line="0" w:lineRule="atLeast"/>
        <w:ind w:firstLineChars="1250" w:firstLine="4016"/>
        <w:jc w:val="both"/>
        <w:rPr>
          <w:b/>
          <w:sz w:val="32"/>
        </w:rPr>
      </w:pPr>
      <w:bookmarkStart w:id="19" w:name="page25"/>
      <w:bookmarkEnd w:id="19"/>
      <w:r>
        <w:rPr>
          <w:b/>
          <w:sz w:val="32"/>
        </w:rPr>
        <w:t xml:space="preserve">CHAPTER </w:t>
      </w:r>
      <w:r w:rsidR="006A07FD">
        <w:rPr>
          <w:b/>
          <w:sz w:val="32"/>
        </w:rPr>
        <w:t>7</w:t>
      </w:r>
    </w:p>
    <w:p w14:paraId="58A4E43B" w14:textId="77777777" w:rsidR="004C0F48" w:rsidRDefault="004C0F48" w:rsidP="004C0F48">
      <w:pPr>
        <w:spacing w:line="386" w:lineRule="exact"/>
        <w:jc w:val="center"/>
      </w:pPr>
    </w:p>
    <w:p w14:paraId="48D49FA6" w14:textId="77777777" w:rsidR="004C0F48" w:rsidRDefault="004C0F48" w:rsidP="004C0F48">
      <w:pPr>
        <w:spacing w:line="0" w:lineRule="atLeast"/>
        <w:jc w:val="center"/>
        <w:rPr>
          <w:b/>
          <w:sz w:val="32"/>
        </w:rPr>
      </w:pPr>
      <w:r>
        <w:rPr>
          <w:b/>
          <w:sz w:val="32"/>
        </w:rPr>
        <w:t xml:space="preserve">  PRE-FINISH OF AL 6061 PLATE</w:t>
      </w:r>
    </w:p>
    <w:p w14:paraId="1FFD7295" w14:textId="77777777" w:rsidR="004C0F48" w:rsidRDefault="004C0F48" w:rsidP="004C0F48">
      <w:pPr>
        <w:spacing w:line="391" w:lineRule="exact"/>
      </w:pPr>
    </w:p>
    <w:p w14:paraId="59217859" w14:textId="77777777" w:rsidR="004C0F48" w:rsidRDefault="004C0F48" w:rsidP="004C0F48">
      <w:pPr>
        <w:spacing w:line="355" w:lineRule="auto"/>
        <w:ind w:firstLine="720"/>
        <w:jc w:val="both"/>
        <w:rPr>
          <w:sz w:val="28"/>
        </w:rPr>
      </w:pPr>
      <w:r>
        <w:rPr>
          <w:sz w:val="28"/>
        </w:rPr>
        <w:t>An Al 6061 plate of thickness 5mm was taken and it is converted as per required dimensions for the project. In the project, work piece is dimensioned as per suitable for the beaker diameter and the MR Fluid quantity.</w:t>
      </w:r>
    </w:p>
    <w:p w14:paraId="7412CD57" w14:textId="77777777" w:rsidR="004C0F48" w:rsidRDefault="004C0F48" w:rsidP="004C0F48">
      <w:pPr>
        <w:spacing w:line="170" w:lineRule="exact"/>
      </w:pPr>
    </w:p>
    <w:p w14:paraId="105C68BC" w14:textId="4F261307" w:rsidR="004C0F48" w:rsidRDefault="004C0F48" w:rsidP="004C0F48">
      <w:pPr>
        <w:spacing w:line="356" w:lineRule="auto"/>
        <w:jc w:val="both"/>
        <w:rPr>
          <w:sz w:val="28"/>
        </w:rPr>
      </w:pPr>
      <w:r>
        <w:rPr>
          <w:sz w:val="28"/>
        </w:rPr>
        <w:t xml:space="preserve">The plate was taken into cutting action for the dimension of 60×25×5 mm. For the </w:t>
      </w:r>
      <w:r w:rsidR="00440438">
        <w:rPr>
          <w:sz w:val="28"/>
        </w:rPr>
        <w:t>dimension</w:t>
      </w:r>
      <w:r>
        <w:rPr>
          <w:sz w:val="28"/>
        </w:rPr>
        <w:t>, nine work piece was prepared for the different compositions of MR Fluid in the project. Then these work pieces were filed at all the surface of the work piece to remove the chips and irregularities in the work piece.</w:t>
      </w:r>
    </w:p>
    <w:p w14:paraId="442ABDF4" w14:textId="77777777" w:rsidR="004C0F48" w:rsidRDefault="004C0F48" w:rsidP="004C0F48">
      <w:pPr>
        <w:spacing w:line="173" w:lineRule="exact"/>
      </w:pPr>
    </w:p>
    <w:p w14:paraId="36C60252" w14:textId="77777777" w:rsidR="004C0F48" w:rsidRDefault="004C0F48" w:rsidP="004C0F48">
      <w:pPr>
        <w:spacing w:line="353" w:lineRule="auto"/>
        <w:jc w:val="both"/>
        <w:rPr>
          <w:sz w:val="28"/>
        </w:rPr>
      </w:pPr>
      <w:r>
        <w:rPr>
          <w:sz w:val="28"/>
        </w:rPr>
        <w:t>The work pieces are slightly grooved at both the surface of one top end to firmly fit in between the teeth of the tool. Initial surface roughness reading is taken before the machining by surface roughness tester.</w:t>
      </w:r>
    </w:p>
    <w:p w14:paraId="6553E4F8" w14:textId="77777777" w:rsidR="004C0F48" w:rsidRDefault="004C0F48" w:rsidP="004C0F48">
      <w:pPr>
        <w:spacing w:line="20" w:lineRule="exact"/>
      </w:pPr>
    </w:p>
    <w:p w14:paraId="5E83EE7C" w14:textId="77777777" w:rsidR="004C0F48" w:rsidRDefault="004C0F48" w:rsidP="004C0F48">
      <w:pPr>
        <w:spacing w:line="200" w:lineRule="exact"/>
      </w:pPr>
    </w:p>
    <w:p w14:paraId="0660F693" w14:textId="15412A37" w:rsidR="004C0F48" w:rsidRDefault="004C0F48" w:rsidP="004C0F48">
      <w:pPr>
        <w:spacing w:line="200" w:lineRule="exact"/>
      </w:pPr>
      <w:r>
        <w:rPr>
          <w:noProof/>
          <w:sz w:val="28"/>
        </w:rPr>
        <w:drawing>
          <wp:anchor distT="0" distB="0" distL="114300" distR="114300" simplePos="0" relativeHeight="486607872" behindDoc="1" locked="0" layoutInCell="1" allowOverlap="1" wp14:anchorId="4087DE42" wp14:editId="4300EAEC">
            <wp:simplePos x="0" y="0"/>
            <wp:positionH relativeFrom="column">
              <wp:posOffset>1192530</wp:posOffset>
            </wp:positionH>
            <wp:positionV relativeFrom="paragraph">
              <wp:posOffset>40640</wp:posOffset>
            </wp:positionV>
            <wp:extent cx="3787140" cy="3028950"/>
            <wp:effectExtent l="0" t="0" r="381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7140" cy="30289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50E00B9D" w14:textId="77777777" w:rsidR="004C0F48" w:rsidRDefault="004C0F48" w:rsidP="004C0F48">
      <w:pPr>
        <w:spacing w:line="200" w:lineRule="exact"/>
      </w:pPr>
    </w:p>
    <w:p w14:paraId="3E2A784D" w14:textId="77777777" w:rsidR="004C0F48" w:rsidRDefault="004C0F48" w:rsidP="004C0F48">
      <w:pPr>
        <w:spacing w:line="200" w:lineRule="exact"/>
      </w:pPr>
    </w:p>
    <w:p w14:paraId="7E55FBE2" w14:textId="77777777" w:rsidR="004C0F48" w:rsidRDefault="004C0F48" w:rsidP="004C0F48">
      <w:pPr>
        <w:spacing w:line="200" w:lineRule="exact"/>
      </w:pPr>
    </w:p>
    <w:p w14:paraId="43AD0C1B" w14:textId="77777777" w:rsidR="004C0F48" w:rsidRDefault="004C0F48" w:rsidP="004C0F48">
      <w:pPr>
        <w:spacing w:line="200" w:lineRule="exact"/>
      </w:pPr>
    </w:p>
    <w:p w14:paraId="60B63D26" w14:textId="77777777" w:rsidR="004C0F48" w:rsidRDefault="004C0F48" w:rsidP="004C0F48">
      <w:pPr>
        <w:spacing w:line="200" w:lineRule="exact"/>
      </w:pPr>
    </w:p>
    <w:p w14:paraId="4A54D6BC" w14:textId="77777777" w:rsidR="004C0F48" w:rsidRDefault="004C0F48" w:rsidP="004C0F48">
      <w:pPr>
        <w:spacing w:line="200" w:lineRule="exact"/>
      </w:pPr>
    </w:p>
    <w:p w14:paraId="33BED4C5" w14:textId="77777777" w:rsidR="004C0F48" w:rsidRDefault="004C0F48" w:rsidP="004C0F48">
      <w:pPr>
        <w:spacing w:line="200" w:lineRule="exact"/>
      </w:pPr>
    </w:p>
    <w:p w14:paraId="3AF567AD" w14:textId="77777777" w:rsidR="004C0F48" w:rsidRDefault="004C0F48" w:rsidP="004C0F48">
      <w:pPr>
        <w:spacing w:line="200" w:lineRule="exact"/>
      </w:pPr>
    </w:p>
    <w:p w14:paraId="73973714" w14:textId="77777777" w:rsidR="004C0F48" w:rsidRDefault="004C0F48" w:rsidP="004C0F48">
      <w:pPr>
        <w:spacing w:line="200" w:lineRule="exact"/>
      </w:pPr>
    </w:p>
    <w:p w14:paraId="0B28F54D" w14:textId="77777777" w:rsidR="004C0F48" w:rsidRDefault="004C0F48" w:rsidP="004C0F48">
      <w:pPr>
        <w:spacing w:line="200" w:lineRule="exact"/>
      </w:pPr>
    </w:p>
    <w:p w14:paraId="3D574857" w14:textId="77777777" w:rsidR="004C0F48" w:rsidRDefault="004C0F48" w:rsidP="004C0F48">
      <w:pPr>
        <w:spacing w:line="200" w:lineRule="exact"/>
      </w:pPr>
    </w:p>
    <w:p w14:paraId="587F0261" w14:textId="77777777" w:rsidR="004C0F48" w:rsidRDefault="004C0F48" w:rsidP="004C0F48">
      <w:pPr>
        <w:spacing w:line="200" w:lineRule="exact"/>
      </w:pPr>
    </w:p>
    <w:p w14:paraId="1B8B15BD" w14:textId="77777777" w:rsidR="004C0F48" w:rsidRDefault="004C0F48" w:rsidP="004C0F48">
      <w:pPr>
        <w:spacing w:line="200" w:lineRule="exact"/>
      </w:pPr>
    </w:p>
    <w:p w14:paraId="41CDA69D" w14:textId="77777777" w:rsidR="004C0F48" w:rsidRDefault="004C0F48" w:rsidP="004C0F48">
      <w:pPr>
        <w:spacing w:line="200" w:lineRule="exact"/>
      </w:pPr>
    </w:p>
    <w:p w14:paraId="097D9C4C" w14:textId="77777777" w:rsidR="004C0F48" w:rsidRDefault="004C0F48" w:rsidP="004C0F48">
      <w:pPr>
        <w:spacing w:line="200" w:lineRule="exact"/>
      </w:pPr>
    </w:p>
    <w:p w14:paraId="32E1B91F" w14:textId="77777777" w:rsidR="004C0F48" w:rsidRDefault="004C0F48" w:rsidP="004C0F48">
      <w:pPr>
        <w:spacing w:line="200" w:lineRule="exact"/>
      </w:pPr>
    </w:p>
    <w:p w14:paraId="1887A5DE" w14:textId="77777777" w:rsidR="004C0F48" w:rsidRDefault="004C0F48" w:rsidP="004C0F48">
      <w:pPr>
        <w:spacing w:line="200" w:lineRule="exact"/>
      </w:pPr>
    </w:p>
    <w:p w14:paraId="26F2F3B1" w14:textId="77777777" w:rsidR="004C0F48" w:rsidRDefault="004C0F48" w:rsidP="004C0F48">
      <w:pPr>
        <w:spacing w:line="287" w:lineRule="exact"/>
      </w:pPr>
    </w:p>
    <w:p w14:paraId="517B9010" w14:textId="77777777" w:rsidR="004C0F48" w:rsidRDefault="004C0F48" w:rsidP="004C0F48">
      <w:pPr>
        <w:spacing w:line="0" w:lineRule="atLeast"/>
        <w:jc w:val="center"/>
        <w:rPr>
          <w:b/>
          <w:sz w:val="24"/>
        </w:rPr>
      </w:pPr>
    </w:p>
    <w:p w14:paraId="0C528996" w14:textId="77777777" w:rsidR="004C0F48" w:rsidRDefault="004C0F48" w:rsidP="004C0F48">
      <w:pPr>
        <w:spacing w:line="0" w:lineRule="atLeast"/>
        <w:jc w:val="center"/>
        <w:rPr>
          <w:b/>
          <w:sz w:val="24"/>
        </w:rPr>
      </w:pPr>
    </w:p>
    <w:p w14:paraId="5574F5D0" w14:textId="77777777" w:rsidR="004C0F48" w:rsidRDefault="004C0F48" w:rsidP="004C0F48">
      <w:pPr>
        <w:spacing w:line="0" w:lineRule="atLeast"/>
        <w:jc w:val="center"/>
        <w:rPr>
          <w:b/>
          <w:sz w:val="24"/>
        </w:rPr>
      </w:pPr>
    </w:p>
    <w:p w14:paraId="030720DB" w14:textId="77777777" w:rsidR="004C0F48" w:rsidRDefault="004C0F48" w:rsidP="004C0F48">
      <w:pPr>
        <w:spacing w:line="0" w:lineRule="atLeast"/>
        <w:jc w:val="center"/>
        <w:rPr>
          <w:b/>
          <w:sz w:val="24"/>
        </w:rPr>
      </w:pPr>
    </w:p>
    <w:p w14:paraId="43842170" w14:textId="77777777" w:rsidR="004C0F48" w:rsidRDefault="004C0F48" w:rsidP="004C0F48">
      <w:pPr>
        <w:spacing w:line="0" w:lineRule="atLeast"/>
        <w:jc w:val="center"/>
        <w:rPr>
          <w:b/>
          <w:sz w:val="24"/>
        </w:rPr>
      </w:pPr>
    </w:p>
    <w:p w14:paraId="3F03A227" w14:textId="3C680A21" w:rsidR="004C0F48" w:rsidRDefault="004C0F48" w:rsidP="004C0F48">
      <w:pPr>
        <w:spacing w:line="0" w:lineRule="atLeast"/>
        <w:jc w:val="center"/>
        <w:rPr>
          <w:b/>
          <w:sz w:val="24"/>
        </w:rPr>
      </w:pPr>
      <w:r>
        <w:rPr>
          <w:b/>
          <w:sz w:val="24"/>
        </w:rPr>
        <w:t xml:space="preserve">Figure </w:t>
      </w:r>
      <w:r w:rsidR="006A07FD">
        <w:rPr>
          <w:b/>
          <w:sz w:val="24"/>
        </w:rPr>
        <w:t>7</w:t>
      </w:r>
      <w:r>
        <w:rPr>
          <w:b/>
          <w:sz w:val="24"/>
        </w:rPr>
        <w:t>.1</w:t>
      </w:r>
    </w:p>
    <w:p w14:paraId="09708232" w14:textId="77777777" w:rsidR="004C0F48" w:rsidRDefault="004C0F48" w:rsidP="004C0F48">
      <w:pPr>
        <w:spacing w:line="291" w:lineRule="exact"/>
        <w:jc w:val="center"/>
      </w:pPr>
    </w:p>
    <w:p w14:paraId="3C3F6B57" w14:textId="77777777" w:rsidR="004C0F48" w:rsidRDefault="004C0F48" w:rsidP="004C0F48">
      <w:pPr>
        <w:spacing w:line="0" w:lineRule="atLeast"/>
        <w:jc w:val="center"/>
        <w:rPr>
          <w:b/>
          <w:sz w:val="24"/>
        </w:rPr>
      </w:pPr>
      <w:r>
        <w:rPr>
          <w:b/>
          <w:sz w:val="24"/>
        </w:rPr>
        <w:t xml:space="preserve">   Work pieces before Machining</w:t>
      </w:r>
    </w:p>
    <w:p w14:paraId="6805C4C4" w14:textId="77777777" w:rsidR="004C0F48" w:rsidRDefault="004C0F48" w:rsidP="004C0F48">
      <w:pPr>
        <w:spacing w:line="0" w:lineRule="atLeast"/>
        <w:jc w:val="center"/>
        <w:rPr>
          <w:b/>
          <w:sz w:val="24"/>
        </w:rPr>
      </w:pPr>
    </w:p>
    <w:p w14:paraId="405A7D14" w14:textId="77777777" w:rsidR="004C0F48" w:rsidRDefault="004C0F48" w:rsidP="004C0F48">
      <w:pPr>
        <w:spacing w:line="200" w:lineRule="exact"/>
      </w:pPr>
    </w:p>
    <w:p w14:paraId="6A7D34FD" w14:textId="77777777" w:rsidR="004C0F48" w:rsidRDefault="004C0F48" w:rsidP="004C0F48">
      <w:pPr>
        <w:spacing w:line="200" w:lineRule="exact"/>
      </w:pPr>
    </w:p>
    <w:p w14:paraId="6066CE1C" w14:textId="678C4496" w:rsidR="004C0F48" w:rsidRDefault="00B04943" w:rsidP="004C0F48">
      <w:pPr>
        <w:spacing w:line="200" w:lineRule="exact"/>
      </w:pPr>
      <w:r>
        <w:t xml:space="preserve">                                                                            </w:t>
      </w:r>
    </w:p>
    <w:p w14:paraId="62FE0035" w14:textId="77777777" w:rsidR="004C0F48" w:rsidRDefault="004C0F48" w:rsidP="004C0F48">
      <w:pPr>
        <w:spacing w:line="200" w:lineRule="exact"/>
      </w:pPr>
    </w:p>
    <w:p w14:paraId="455ACAA5" w14:textId="77777777" w:rsidR="004C0F48" w:rsidRDefault="004C0F48" w:rsidP="004C0F48">
      <w:pPr>
        <w:spacing w:line="200" w:lineRule="exact"/>
      </w:pPr>
    </w:p>
    <w:p w14:paraId="471CEA2B" w14:textId="1C15FC8D" w:rsidR="004C0F48" w:rsidRDefault="004C0F48" w:rsidP="004C0F48">
      <w:pPr>
        <w:spacing w:line="0" w:lineRule="atLeast"/>
        <w:ind w:left="2160" w:firstLine="720"/>
        <w:jc w:val="both"/>
      </w:pPr>
      <w:bookmarkStart w:id="20" w:name="page26"/>
      <w:bookmarkEnd w:id="20"/>
      <w:r>
        <w:t xml:space="preserve">                   </w:t>
      </w:r>
      <w:r w:rsidR="00104F55">
        <w:t xml:space="preserve">       20</w:t>
      </w:r>
    </w:p>
    <w:p w14:paraId="3B503F60" w14:textId="0AF00AFC" w:rsidR="004C0F48" w:rsidRDefault="004C0F48" w:rsidP="004C0F48">
      <w:pPr>
        <w:spacing w:line="0" w:lineRule="atLeast"/>
        <w:ind w:left="2160" w:firstLineChars="909" w:firstLine="2000"/>
        <w:jc w:val="both"/>
        <w:rPr>
          <w:b/>
          <w:sz w:val="32"/>
        </w:rPr>
      </w:pPr>
      <w:r>
        <w:lastRenderedPageBreak/>
        <w:t xml:space="preserve">   </w:t>
      </w:r>
      <w:r>
        <w:rPr>
          <w:b/>
          <w:sz w:val="32"/>
        </w:rPr>
        <w:t xml:space="preserve">CHAPTER </w:t>
      </w:r>
      <w:r w:rsidR="006A07FD">
        <w:rPr>
          <w:b/>
          <w:sz w:val="32"/>
        </w:rPr>
        <w:t>8</w:t>
      </w:r>
    </w:p>
    <w:p w14:paraId="109C11DB" w14:textId="77777777" w:rsidR="004C0F48" w:rsidRDefault="004C0F48" w:rsidP="004C0F48">
      <w:pPr>
        <w:spacing w:line="386" w:lineRule="exact"/>
        <w:jc w:val="center"/>
      </w:pPr>
    </w:p>
    <w:p w14:paraId="4E65B914" w14:textId="77777777" w:rsidR="004C0F48" w:rsidRDefault="004C0F48" w:rsidP="004C0F48">
      <w:pPr>
        <w:spacing w:line="0" w:lineRule="atLeast"/>
        <w:jc w:val="center"/>
        <w:rPr>
          <w:b/>
          <w:sz w:val="32"/>
        </w:rPr>
      </w:pPr>
      <w:r>
        <w:rPr>
          <w:b/>
          <w:sz w:val="32"/>
        </w:rPr>
        <w:t xml:space="preserve">      PREPARATION OF MR FLUID</w:t>
      </w:r>
    </w:p>
    <w:p w14:paraId="2F7A08C9" w14:textId="77777777" w:rsidR="004C0F48" w:rsidRDefault="004C0F48" w:rsidP="004C0F48">
      <w:pPr>
        <w:spacing w:line="391" w:lineRule="exact"/>
      </w:pPr>
    </w:p>
    <w:p w14:paraId="77AFDCA9" w14:textId="20C79D62" w:rsidR="004C0F48" w:rsidRDefault="004C0F48" w:rsidP="004C0F48">
      <w:pPr>
        <w:spacing w:line="357" w:lineRule="auto"/>
        <w:ind w:firstLine="720"/>
        <w:jc w:val="both"/>
        <w:rPr>
          <w:sz w:val="28"/>
        </w:rPr>
      </w:pPr>
      <w:r>
        <w:rPr>
          <w:sz w:val="28"/>
        </w:rPr>
        <w:t xml:space="preserve">The project includes preparation of MR Fluid using different carrier fluids and additives and study effect of particle size, type and </w:t>
      </w:r>
      <w:r w:rsidR="00A430E7">
        <w:rPr>
          <w:sz w:val="28"/>
        </w:rPr>
        <w:t>number</w:t>
      </w:r>
      <w:r>
        <w:rPr>
          <w:sz w:val="28"/>
        </w:rPr>
        <w:t xml:space="preserve"> of additives and viscosity on stability of fluid. The carrier fluid used in the project is lithium Grease. Carbonyl iron powder of size 20µm has been used. To get a better material removal, Silicon Carbide of size 30 µm is used as abrasive particles. </w:t>
      </w:r>
      <w:r w:rsidR="006A07FD">
        <w:rPr>
          <w:sz w:val="28"/>
        </w:rPr>
        <w:t>Finally,</w:t>
      </w:r>
      <w:r>
        <w:rPr>
          <w:sz w:val="28"/>
        </w:rPr>
        <w:t xml:space="preserve"> these materials are introduced into De </w:t>
      </w:r>
      <w:proofErr w:type="spellStart"/>
      <w:r>
        <w:rPr>
          <w:sz w:val="28"/>
        </w:rPr>
        <w:t>Ionised</w:t>
      </w:r>
      <w:proofErr w:type="spellEnd"/>
      <w:r>
        <w:rPr>
          <w:sz w:val="28"/>
        </w:rPr>
        <w:t xml:space="preserve"> water at required Compositions. A brief explanation of the preparation of the MR Fluid is noted below.</w:t>
      </w:r>
    </w:p>
    <w:p w14:paraId="30B130D6" w14:textId="77777777" w:rsidR="004C0F48" w:rsidRDefault="004C0F48" w:rsidP="004C0F48">
      <w:pPr>
        <w:spacing w:line="209" w:lineRule="exact"/>
      </w:pPr>
    </w:p>
    <w:p w14:paraId="18AB5BE2" w14:textId="7EBEE75B" w:rsidR="004C0F48" w:rsidRDefault="004C0F48" w:rsidP="004C0F48">
      <w:pPr>
        <w:spacing w:line="0" w:lineRule="atLeast"/>
        <w:rPr>
          <w:sz w:val="28"/>
        </w:rPr>
      </w:pPr>
      <w:r>
        <w:rPr>
          <w:sz w:val="28"/>
        </w:rPr>
        <w:t xml:space="preserve">The detailed steps can be described as </w:t>
      </w:r>
      <w:r w:rsidR="006A07FD">
        <w:rPr>
          <w:sz w:val="28"/>
        </w:rPr>
        <w:t>follows.</w:t>
      </w:r>
    </w:p>
    <w:p w14:paraId="00F0B44A" w14:textId="77777777" w:rsidR="004C0F48" w:rsidRDefault="004C0F48" w:rsidP="004C0F48">
      <w:pPr>
        <w:spacing w:line="200" w:lineRule="exact"/>
      </w:pPr>
    </w:p>
    <w:p w14:paraId="2D411D6D" w14:textId="77777777" w:rsidR="004C0F48" w:rsidRDefault="004C0F48" w:rsidP="004C0F48">
      <w:pPr>
        <w:spacing w:line="204" w:lineRule="exact"/>
      </w:pPr>
    </w:p>
    <w:p w14:paraId="3612AE53" w14:textId="339B6693" w:rsidR="004C0F48" w:rsidRDefault="004C0F48" w:rsidP="004C0F48">
      <w:pPr>
        <w:widowControl/>
        <w:numPr>
          <w:ilvl w:val="0"/>
          <w:numId w:val="23"/>
        </w:numPr>
        <w:tabs>
          <w:tab w:val="left" w:pos="720"/>
        </w:tabs>
        <w:autoSpaceDE/>
        <w:autoSpaceDN/>
        <w:spacing w:line="330" w:lineRule="auto"/>
        <w:ind w:left="720" w:right="20" w:hanging="365"/>
        <w:rPr>
          <w:rFonts w:ascii="Symbol" w:eastAsia="Symbol" w:hAnsi="Symbol"/>
          <w:sz w:val="28"/>
        </w:rPr>
      </w:pPr>
      <w:r>
        <w:rPr>
          <w:sz w:val="28"/>
        </w:rPr>
        <w:t>1000ml transparent measurement beaker was taken, initially 500ml of De-</w:t>
      </w:r>
      <w:r w:rsidR="006A07FD">
        <w:rPr>
          <w:sz w:val="28"/>
        </w:rPr>
        <w:t>Ionized</w:t>
      </w:r>
      <w:r>
        <w:rPr>
          <w:sz w:val="28"/>
        </w:rPr>
        <w:t xml:space="preserve"> water is poured in the beaker.</w:t>
      </w:r>
    </w:p>
    <w:p w14:paraId="05B66F53" w14:textId="77777777" w:rsidR="004C0F48" w:rsidRDefault="004C0F48" w:rsidP="004C0F48">
      <w:pPr>
        <w:spacing w:line="70" w:lineRule="exact"/>
        <w:rPr>
          <w:rFonts w:ascii="Symbol" w:eastAsia="Symbol" w:hAnsi="Symbol"/>
          <w:sz w:val="28"/>
        </w:rPr>
      </w:pPr>
    </w:p>
    <w:p w14:paraId="42D971C2" w14:textId="6BBAF1F0" w:rsidR="004C0F48" w:rsidRDefault="004C0F48" w:rsidP="004C0F48">
      <w:pPr>
        <w:widowControl/>
        <w:numPr>
          <w:ilvl w:val="0"/>
          <w:numId w:val="23"/>
        </w:numPr>
        <w:tabs>
          <w:tab w:val="left" w:pos="720"/>
        </w:tabs>
        <w:autoSpaceDE/>
        <w:autoSpaceDN/>
        <w:spacing w:line="334" w:lineRule="auto"/>
        <w:ind w:left="720" w:right="20" w:hanging="365"/>
        <w:rPr>
          <w:rFonts w:ascii="Symbol" w:eastAsia="Symbol" w:hAnsi="Symbol"/>
          <w:sz w:val="28"/>
        </w:rPr>
      </w:pPr>
      <w:r>
        <w:rPr>
          <w:sz w:val="28"/>
        </w:rPr>
        <w:t>Carbonyl iron powder (20µm) as a magnetite medium at composition of 400gms is added into the DI water and tends to stir for about 15mins.</w:t>
      </w:r>
    </w:p>
    <w:p w14:paraId="2AEDF891" w14:textId="77777777" w:rsidR="004C0F48" w:rsidRDefault="004C0F48" w:rsidP="004C0F48">
      <w:pPr>
        <w:spacing w:line="58" w:lineRule="exact"/>
        <w:rPr>
          <w:rFonts w:ascii="Symbol" w:eastAsia="Symbol" w:hAnsi="Symbol"/>
          <w:sz w:val="28"/>
        </w:rPr>
      </w:pPr>
    </w:p>
    <w:p w14:paraId="0665AB65" w14:textId="0A975EEE" w:rsidR="004C0F48" w:rsidRDefault="004C0F48" w:rsidP="004C0F48">
      <w:pPr>
        <w:widowControl/>
        <w:numPr>
          <w:ilvl w:val="0"/>
          <w:numId w:val="23"/>
        </w:numPr>
        <w:tabs>
          <w:tab w:val="left" w:pos="720"/>
        </w:tabs>
        <w:autoSpaceDE/>
        <w:autoSpaceDN/>
        <w:spacing w:line="348" w:lineRule="auto"/>
        <w:ind w:left="720" w:right="20" w:hanging="365"/>
        <w:jc w:val="both"/>
        <w:rPr>
          <w:rFonts w:ascii="Symbol" w:eastAsia="Symbol" w:hAnsi="Symbol"/>
          <w:sz w:val="28"/>
        </w:rPr>
      </w:pPr>
      <w:r>
        <w:rPr>
          <w:sz w:val="28"/>
        </w:rPr>
        <w:t xml:space="preserve">Lithium Grease which acts as a carrier medium as well thickening agent at a required quantity is added with Carbonyl iron powder and stirred until it </w:t>
      </w:r>
      <w:r w:rsidR="006A07FD">
        <w:rPr>
          <w:sz w:val="28"/>
        </w:rPr>
        <w:t>obtains</w:t>
      </w:r>
      <w:r>
        <w:rPr>
          <w:sz w:val="28"/>
        </w:rPr>
        <w:t xml:space="preserve"> perfect mixture. Perfect mixture can be determined by observing the sedimentation of Carbonyl iron powder.</w:t>
      </w:r>
    </w:p>
    <w:p w14:paraId="056CF792" w14:textId="77777777" w:rsidR="004C0F48" w:rsidRDefault="004C0F48" w:rsidP="004C0F48">
      <w:pPr>
        <w:spacing w:line="56" w:lineRule="exact"/>
        <w:rPr>
          <w:rFonts w:ascii="Symbol" w:eastAsia="Symbol" w:hAnsi="Symbol"/>
          <w:sz w:val="28"/>
        </w:rPr>
      </w:pPr>
    </w:p>
    <w:p w14:paraId="40624028" w14:textId="77777777" w:rsidR="004C0F48" w:rsidRDefault="004C0F48" w:rsidP="004C0F48">
      <w:pPr>
        <w:widowControl/>
        <w:numPr>
          <w:ilvl w:val="0"/>
          <w:numId w:val="23"/>
        </w:numPr>
        <w:tabs>
          <w:tab w:val="left" w:pos="720"/>
        </w:tabs>
        <w:autoSpaceDE/>
        <w:autoSpaceDN/>
        <w:spacing w:line="334" w:lineRule="auto"/>
        <w:ind w:left="720" w:right="20" w:hanging="365"/>
        <w:rPr>
          <w:rFonts w:ascii="Symbol" w:eastAsia="Symbol" w:hAnsi="Symbol"/>
          <w:sz w:val="28"/>
        </w:rPr>
      </w:pPr>
      <w:r>
        <w:rPr>
          <w:sz w:val="28"/>
        </w:rPr>
        <w:t>Silicon Carbide (25µm) as an abrasive particle at a composition of 100gms is added into the mixture and again stirred well manually.</w:t>
      </w:r>
    </w:p>
    <w:p w14:paraId="14440724" w14:textId="77777777" w:rsidR="004C0F48" w:rsidRDefault="004C0F48" w:rsidP="004C0F48">
      <w:pPr>
        <w:spacing w:line="58" w:lineRule="exact"/>
        <w:rPr>
          <w:rFonts w:ascii="Symbol" w:eastAsia="Symbol" w:hAnsi="Symbol"/>
          <w:sz w:val="28"/>
        </w:rPr>
      </w:pPr>
    </w:p>
    <w:p w14:paraId="10D2A3EF" w14:textId="77777777" w:rsidR="004C0F48" w:rsidRDefault="004C0F48" w:rsidP="004C0F48">
      <w:pPr>
        <w:widowControl/>
        <w:numPr>
          <w:ilvl w:val="0"/>
          <w:numId w:val="23"/>
        </w:numPr>
        <w:tabs>
          <w:tab w:val="left" w:pos="720"/>
        </w:tabs>
        <w:autoSpaceDE/>
        <w:autoSpaceDN/>
        <w:spacing w:line="334" w:lineRule="auto"/>
        <w:ind w:left="720" w:right="20" w:hanging="365"/>
        <w:rPr>
          <w:rFonts w:ascii="Symbol" w:eastAsia="Symbol" w:hAnsi="Symbol"/>
          <w:sz w:val="28"/>
        </w:rPr>
      </w:pPr>
      <w:r>
        <w:rPr>
          <w:sz w:val="28"/>
        </w:rPr>
        <w:t>Finally, the mixture is stirred in a stirring machine setup for 1hour to ensure magnetic particles are distributed evenly and reduce sedimentation.</w:t>
      </w:r>
    </w:p>
    <w:p w14:paraId="7BE7AF9C" w14:textId="77777777" w:rsidR="004C0F48" w:rsidRDefault="004C0F48" w:rsidP="004C0F48">
      <w:pPr>
        <w:spacing w:line="63" w:lineRule="exact"/>
        <w:rPr>
          <w:rFonts w:ascii="Symbol" w:eastAsia="Symbol" w:hAnsi="Symbol"/>
          <w:sz w:val="28"/>
        </w:rPr>
      </w:pPr>
    </w:p>
    <w:p w14:paraId="0248DED3" w14:textId="77777777" w:rsidR="004C0F48" w:rsidRDefault="004C0F48" w:rsidP="004C0F48">
      <w:pPr>
        <w:widowControl/>
        <w:numPr>
          <w:ilvl w:val="0"/>
          <w:numId w:val="23"/>
        </w:numPr>
        <w:tabs>
          <w:tab w:val="left" w:pos="720"/>
        </w:tabs>
        <w:autoSpaceDE/>
        <w:autoSpaceDN/>
        <w:spacing w:line="330" w:lineRule="auto"/>
        <w:ind w:left="720" w:right="20" w:hanging="365"/>
        <w:rPr>
          <w:rFonts w:ascii="Symbol" w:eastAsia="Symbol" w:hAnsi="Symbol"/>
          <w:sz w:val="28"/>
        </w:rPr>
      </w:pPr>
      <w:r>
        <w:rPr>
          <w:sz w:val="28"/>
        </w:rPr>
        <w:t>Hence, the particles are evenly distributed in the mixture of liquid which is called as MR Fluid.</w:t>
      </w:r>
    </w:p>
    <w:p w14:paraId="4098EE8A" w14:textId="77777777" w:rsidR="004C0F48" w:rsidRDefault="004C0F48" w:rsidP="004C0F48">
      <w:pPr>
        <w:spacing w:line="200" w:lineRule="exact"/>
      </w:pPr>
    </w:p>
    <w:p w14:paraId="4603EC37" w14:textId="77777777" w:rsidR="004C0F48" w:rsidRDefault="004C0F48" w:rsidP="004C0F48">
      <w:pPr>
        <w:spacing w:line="200" w:lineRule="exact"/>
      </w:pPr>
    </w:p>
    <w:p w14:paraId="1F89E0C9" w14:textId="77777777" w:rsidR="004C0F48" w:rsidRDefault="004C0F48" w:rsidP="004C0F48">
      <w:pPr>
        <w:spacing w:line="200" w:lineRule="exact"/>
      </w:pPr>
    </w:p>
    <w:p w14:paraId="07813A97" w14:textId="77777777" w:rsidR="004C0F48" w:rsidRDefault="004C0F48" w:rsidP="004C0F48">
      <w:pPr>
        <w:spacing w:line="200" w:lineRule="exact"/>
      </w:pPr>
    </w:p>
    <w:p w14:paraId="03B175D8" w14:textId="77777777" w:rsidR="004C0F48" w:rsidRDefault="004C0F48" w:rsidP="004C0F48">
      <w:pPr>
        <w:spacing w:line="200" w:lineRule="exact"/>
      </w:pPr>
    </w:p>
    <w:p w14:paraId="4A02A1C8" w14:textId="5F88F770" w:rsidR="004C0F48" w:rsidRDefault="00104F55" w:rsidP="004C0F48">
      <w:pPr>
        <w:spacing w:line="200" w:lineRule="exact"/>
      </w:pPr>
      <w:r>
        <w:t xml:space="preserve">                                                                             21</w:t>
      </w:r>
    </w:p>
    <w:p w14:paraId="620545FA" w14:textId="77777777" w:rsidR="004C0F48" w:rsidRDefault="004C0F48" w:rsidP="004C0F48">
      <w:pPr>
        <w:spacing w:line="319" w:lineRule="exact"/>
      </w:pPr>
    </w:p>
    <w:p w14:paraId="7F5A7D3B" w14:textId="77777777" w:rsidR="004C0F48" w:rsidRDefault="004C0F48" w:rsidP="004C0F48">
      <w:pPr>
        <w:spacing w:line="0" w:lineRule="atLeast"/>
        <w:jc w:val="center"/>
        <w:rPr>
          <w:b/>
          <w:sz w:val="24"/>
        </w:rPr>
      </w:pPr>
    </w:p>
    <w:p w14:paraId="4D833279" w14:textId="77777777" w:rsidR="004C0F48" w:rsidRDefault="004C0F48" w:rsidP="004C0F48">
      <w:pPr>
        <w:spacing w:line="0" w:lineRule="atLeast"/>
        <w:jc w:val="center"/>
        <w:rPr>
          <w:b/>
          <w:sz w:val="24"/>
        </w:rPr>
        <w:sectPr w:rsidR="004C0F48">
          <w:pgSz w:w="11900" w:h="16838"/>
          <w:pgMar w:top="1438" w:right="1084" w:bottom="413" w:left="1220" w:header="0" w:footer="0" w:gutter="0"/>
          <w:cols w:space="720"/>
          <w:docGrid w:linePitch="360"/>
        </w:sectPr>
      </w:pPr>
    </w:p>
    <w:p w14:paraId="3D34377B" w14:textId="40621045" w:rsidR="004C0F48" w:rsidRDefault="004C0F48" w:rsidP="004C0F48">
      <w:pPr>
        <w:spacing w:line="0" w:lineRule="atLeast"/>
        <w:ind w:right="-279"/>
        <w:jc w:val="center"/>
        <w:rPr>
          <w:b/>
          <w:sz w:val="32"/>
        </w:rPr>
      </w:pPr>
      <w:bookmarkStart w:id="21" w:name="page27"/>
      <w:bookmarkEnd w:id="21"/>
      <w:r>
        <w:rPr>
          <w:b/>
          <w:sz w:val="32"/>
        </w:rPr>
        <w:lastRenderedPageBreak/>
        <w:t xml:space="preserve">CHAPTER </w:t>
      </w:r>
      <w:r w:rsidR="006A07FD">
        <w:rPr>
          <w:b/>
          <w:sz w:val="32"/>
        </w:rPr>
        <w:t>9</w:t>
      </w:r>
    </w:p>
    <w:p w14:paraId="17413643" w14:textId="77777777" w:rsidR="004C0F48" w:rsidRDefault="004C0F48" w:rsidP="004C0F48">
      <w:pPr>
        <w:spacing w:line="386" w:lineRule="exact"/>
      </w:pPr>
    </w:p>
    <w:p w14:paraId="3BCB743E" w14:textId="77777777" w:rsidR="004C0F48" w:rsidRDefault="004C0F48" w:rsidP="004C0F48">
      <w:pPr>
        <w:spacing w:line="0" w:lineRule="atLeast"/>
        <w:ind w:right="-279"/>
        <w:jc w:val="center"/>
        <w:rPr>
          <w:b/>
          <w:sz w:val="32"/>
        </w:rPr>
      </w:pPr>
      <w:r>
        <w:rPr>
          <w:b/>
          <w:sz w:val="32"/>
        </w:rPr>
        <w:t xml:space="preserve">    DESIGN OF WORK PIECE HOLDER</w:t>
      </w:r>
    </w:p>
    <w:p w14:paraId="07374871" w14:textId="77777777" w:rsidR="004C0F48" w:rsidRDefault="004C0F48" w:rsidP="004C0F48">
      <w:pPr>
        <w:spacing w:line="392" w:lineRule="exact"/>
      </w:pPr>
    </w:p>
    <w:p w14:paraId="6EE2C953" w14:textId="77777777" w:rsidR="004C0F48" w:rsidRDefault="004C0F48" w:rsidP="004C0F48">
      <w:pPr>
        <w:spacing w:line="356" w:lineRule="auto"/>
        <w:ind w:left="280" w:firstLine="717"/>
        <w:jc w:val="both"/>
        <w:rPr>
          <w:sz w:val="28"/>
        </w:rPr>
      </w:pPr>
      <w:r>
        <w:rPr>
          <w:sz w:val="28"/>
        </w:rPr>
        <w:t>The design of new tool to hold the work piece as per the requirement was designed and produced. The purpose of the tool is to hold the work piece as well to give stirring action for MR Fluid. The tool is designed such that one end of a tool is cylindrical and tapered which is fixed into the collet of the machine. The other end is designed like forks in which two teeth are attached with adjustable align screw.</w:t>
      </w:r>
    </w:p>
    <w:p w14:paraId="0D5270CA" w14:textId="77777777" w:rsidR="004C0F48" w:rsidRDefault="004C0F48" w:rsidP="004C0F48">
      <w:pPr>
        <w:spacing w:line="228" w:lineRule="exact"/>
      </w:pPr>
    </w:p>
    <w:p w14:paraId="2EBD9DC5" w14:textId="51A38F4E" w:rsidR="004C0F48" w:rsidRDefault="004C0F48" w:rsidP="004C0F48">
      <w:pPr>
        <w:spacing w:line="355" w:lineRule="auto"/>
        <w:ind w:left="280"/>
        <w:jc w:val="both"/>
        <w:rPr>
          <w:sz w:val="28"/>
        </w:rPr>
      </w:pPr>
      <w:r>
        <w:rPr>
          <w:sz w:val="28"/>
        </w:rPr>
        <w:t>Initially a rod of 20mm is taken, the one side of the rod is turned for a radius of 12mm, as it should fix through the</w:t>
      </w:r>
      <w:r w:rsidR="00E8133B">
        <w:rPr>
          <w:sz w:val="28"/>
        </w:rPr>
        <w:t xml:space="preserve"> Setup </w:t>
      </w:r>
      <w:r>
        <w:rPr>
          <w:sz w:val="28"/>
        </w:rPr>
        <w:t>. The other side of the rod is cut into fork like shape to hold the work piece. The align screw of 5mm is taken. The align key is used tighten and loosen the fixation work piece.</w:t>
      </w:r>
    </w:p>
    <w:p w14:paraId="77D92EF9" w14:textId="77777777" w:rsidR="00583675" w:rsidRDefault="00583675" w:rsidP="00583675">
      <w:pPr>
        <w:spacing w:line="355" w:lineRule="auto"/>
        <w:jc w:val="both"/>
        <w:rPr>
          <w:sz w:val="28"/>
        </w:rPr>
      </w:pPr>
    </w:p>
    <w:p w14:paraId="3B5A64BC" w14:textId="77777777" w:rsidR="004C0F48" w:rsidRDefault="004C0F48" w:rsidP="004C0F48">
      <w:pPr>
        <w:spacing w:line="20" w:lineRule="exact"/>
      </w:pPr>
    </w:p>
    <w:p w14:paraId="15D755CB" w14:textId="77777777" w:rsidR="004C0F48" w:rsidRDefault="004C0F48" w:rsidP="004C0F48">
      <w:pPr>
        <w:spacing w:line="20" w:lineRule="exact"/>
        <w:sectPr w:rsidR="004C0F48">
          <w:pgSz w:w="11900" w:h="16838"/>
          <w:pgMar w:top="1440" w:right="1104" w:bottom="413" w:left="940" w:header="0" w:footer="0" w:gutter="0"/>
          <w:cols w:space="720"/>
          <w:docGrid w:linePitch="360"/>
        </w:sectPr>
      </w:pPr>
    </w:p>
    <w:p w14:paraId="010309E4" w14:textId="77777777" w:rsidR="004C0F48" w:rsidRDefault="004C0F48" w:rsidP="004C0F48">
      <w:pPr>
        <w:spacing w:line="200" w:lineRule="exact"/>
      </w:pPr>
    </w:p>
    <w:p w14:paraId="6C9F2BB2" w14:textId="77777777" w:rsidR="004C0F48" w:rsidRDefault="004C0F48" w:rsidP="004C0F48">
      <w:pPr>
        <w:spacing w:line="200" w:lineRule="exact"/>
      </w:pPr>
    </w:p>
    <w:p w14:paraId="6821E4B7" w14:textId="42465AB9" w:rsidR="00583675" w:rsidRDefault="00583675" w:rsidP="004C0F48">
      <w:pPr>
        <w:spacing w:line="0" w:lineRule="atLeast"/>
        <w:ind w:firstLineChars="450" w:firstLine="1260"/>
        <w:rPr>
          <w:noProof/>
          <w:sz w:val="28"/>
        </w:rPr>
      </w:pPr>
      <w:r>
        <w:rPr>
          <w:noProof/>
          <w:sz w:val="28"/>
        </w:rPr>
        <w:t xml:space="preserve">                                                                              </w:t>
      </w:r>
      <w:r>
        <w:rPr>
          <w:b/>
          <w:noProof/>
          <w:sz w:val="23"/>
        </w:rPr>
        <w:drawing>
          <wp:inline distT="0" distB="0" distL="0" distR="0" wp14:anchorId="65F8A682" wp14:editId="2F2DA998">
            <wp:extent cx="1679575" cy="2352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95209" cy="2374574"/>
                    </a:xfrm>
                    <a:prstGeom prst="rect">
                      <a:avLst/>
                    </a:prstGeom>
                  </pic:spPr>
                </pic:pic>
              </a:graphicData>
            </a:graphic>
          </wp:inline>
        </w:drawing>
      </w:r>
    </w:p>
    <w:p w14:paraId="315C2A87" w14:textId="6B81A849" w:rsidR="004C0F48" w:rsidRDefault="004C0F48" w:rsidP="004C0F48">
      <w:pPr>
        <w:spacing w:line="0" w:lineRule="atLeast"/>
        <w:ind w:firstLineChars="450" w:firstLine="1260"/>
        <w:rPr>
          <w:b/>
          <w:sz w:val="23"/>
        </w:rPr>
      </w:pPr>
      <w:r>
        <w:rPr>
          <w:noProof/>
          <w:sz w:val="28"/>
        </w:rPr>
        <w:drawing>
          <wp:anchor distT="0" distB="0" distL="114300" distR="114300" simplePos="0" relativeHeight="486608896" behindDoc="1" locked="0" layoutInCell="1" allowOverlap="1" wp14:anchorId="37666EAE" wp14:editId="5E332790">
            <wp:simplePos x="0" y="0"/>
            <wp:positionH relativeFrom="column">
              <wp:posOffset>79375</wp:posOffset>
            </wp:positionH>
            <wp:positionV relativeFrom="page">
              <wp:posOffset>5133975</wp:posOffset>
            </wp:positionV>
            <wp:extent cx="2857500" cy="257683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2">
                      <a:extLst>
                        <a:ext uri="{28A0092B-C50C-407E-A947-70E740481C1C}">
                          <a14:useLocalDpi xmlns:a14="http://schemas.microsoft.com/office/drawing/2010/main" val="0"/>
                        </a:ext>
                      </a:extLst>
                    </a:blip>
                    <a:srcRect r="53105"/>
                    <a:stretch/>
                  </pic:blipFill>
                  <pic:spPr bwMode="auto">
                    <a:xfrm>
                      <a:off x="0" y="0"/>
                      <a:ext cx="2857500" cy="2576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3"/>
        </w:rPr>
        <w:t xml:space="preserve">                          </w:t>
      </w:r>
    </w:p>
    <w:p w14:paraId="37D83A69" w14:textId="77777777" w:rsidR="004C0F48" w:rsidRDefault="004C0F48" w:rsidP="004C0F48">
      <w:pPr>
        <w:spacing w:line="200" w:lineRule="exact"/>
      </w:pPr>
    </w:p>
    <w:p w14:paraId="7D459EEA" w14:textId="77777777" w:rsidR="004C0F48" w:rsidRDefault="004C0F48" w:rsidP="004C0F48">
      <w:pPr>
        <w:spacing w:line="200" w:lineRule="exact"/>
      </w:pPr>
    </w:p>
    <w:p w14:paraId="72EE6FDD" w14:textId="77777777" w:rsidR="004C0F48" w:rsidRDefault="004C0F48" w:rsidP="004C0F48">
      <w:pPr>
        <w:spacing w:line="200" w:lineRule="exact"/>
      </w:pPr>
    </w:p>
    <w:p w14:paraId="4046710A" w14:textId="77777777" w:rsidR="004C0F48" w:rsidRDefault="004C0F48" w:rsidP="004C0F48">
      <w:pPr>
        <w:spacing w:line="200" w:lineRule="exact"/>
      </w:pPr>
    </w:p>
    <w:p w14:paraId="696B5AEE" w14:textId="77777777" w:rsidR="004C0F48" w:rsidRDefault="004C0F48" w:rsidP="004C0F48">
      <w:pPr>
        <w:spacing w:line="200" w:lineRule="exact"/>
      </w:pPr>
    </w:p>
    <w:p w14:paraId="630D4FE4" w14:textId="526949E2" w:rsidR="00583675" w:rsidRPr="00583675" w:rsidRDefault="00424ED6" w:rsidP="00583675">
      <w:pPr>
        <w:spacing w:line="0" w:lineRule="atLeast"/>
        <w:rPr>
          <w:b/>
          <w:sz w:val="23"/>
        </w:rPr>
      </w:pPr>
      <w:r>
        <w:t xml:space="preserve">                              </w:t>
      </w:r>
      <w:r w:rsidR="00583675">
        <w:rPr>
          <w:b/>
          <w:sz w:val="23"/>
        </w:rPr>
        <w:t xml:space="preserve"> </w:t>
      </w:r>
      <w:r w:rsidR="00583675">
        <w:rPr>
          <w:b/>
          <w:sz w:val="24"/>
          <w:szCs w:val="21"/>
        </w:rPr>
        <w:t xml:space="preserve">Figure </w:t>
      </w:r>
      <w:r w:rsidR="006A07FD">
        <w:rPr>
          <w:b/>
          <w:sz w:val="24"/>
          <w:szCs w:val="21"/>
        </w:rPr>
        <w:t>9</w:t>
      </w:r>
      <w:r w:rsidR="00583675">
        <w:rPr>
          <w:b/>
          <w:sz w:val="24"/>
          <w:szCs w:val="21"/>
        </w:rPr>
        <w:t xml:space="preserve">.1                                                                            Figure </w:t>
      </w:r>
      <w:r w:rsidR="006A07FD">
        <w:rPr>
          <w:b/>
          <w:sz w:val="24"/>
          <w:szCs w:val="21"/>
        </w:rPr>
        <w:t>9</w:t>
      </w:r>
      <w:r w:rsidR="00583675">
        <w:rPr>
          <w:b/>
          <w:sz w:val="24"/>
          <w:szCs w:val="21"/>
        </w:rPr>
        <w:t>.2</w:t>
      </w:r>
    </w:p>
    <w:p w14:paraId="10BED6FE" w14:textId="77777777" w:rsidR="00583675" w:rsidRDefault="00583675" w:rsidP="00583675">
      <w:pPr>
        <w:spacing w:line="0" w:lineRule="atLeast"/>
        <w:ind w:right="-299" w:firstLineChars="350" w:firstLine="843"/>
        <w:jc w:val="both"/>
        <w:rPr>
          <w:b/>
          <w:sz w:val="24"/>
          <w:szCs w:val="21"/>
        </w:rPr>
      </w:pPr>
    </w:p>
    <w:p w14:paraId="044A76BD" w14:textId="131CD41D" w:rsidR="00583675" w:rsidRDefault="00583675" w:rsidP="00583675">
      <w:pPr>
        <w:spacing w:line="0" w:lineRule="atLeast"/>
        <w:ind w:right="-299" w:firstLineChars="450" w:firstLine="1084"/>
        <w:jc w:val="both"/>
        <w:rPr>
          <w:b/>
          <w:sz w:val="24"/>
          <w:szCs w:val="21"/>
        </w:rPr>
      </w:pPr>
      <w:r>
        <w:rPr>
          <w:b/>
          <w:sz w:val="24"/>
          <w:szCs w:val="21"/>
        </w:rPr>
        <w:t xml:space="preserve">3D Drawing of Work Holder      </w:t>
      </w:r>
      <w:r>
        <w:rPr>
          <w:b/>
          <w:sz w:val="23"/>
        </w:rPr>
        <w:t xml:space="preserve">                                        </w:t>
      </w:r>
      <w:r>
        <w:rPr>
          <w:b/>
          <w:sz w:val="24"/>
          <w:szCs w:val="21"/>
        </w:rPr>
        <w:t xml:space="preserve">       After   Fabricated </w:t>
      </w:r>
    </w:p>
    <w:p w14:paraId="54020C7D" w14:textId="6DA5FAD6" w:rsidR="00424ED6" w:rsidRDefault="00424ED6" w:rsidP="00583675">
      <w:pPr>
        <w:spacing w:line="0" w:lineRule="atLeast"/>
        <w:ind w:right="-299" w:firstLineChars="450" w:firstLine="1084"/>
        <w:jc w:val="both"/>
        <w:rPr>
          <w:b/>
          <w:sz w:val="24"/>
          <w:szCs w:val="21"/>
        </w:rPr>
      </w:pPr>
    </w:p>
    <w:p w14:paraId="1394E55F" w14:textId="52302A47" w:rsidR="00424ED6" w:rsidRDefault="00424ED6" w:rsidP="00583675">
      <w:pPr>
        <w:spacing w:line="0" w:lineRule="atLeast"/>
        <w:ind w:right="-299" w:firstLineChars="450" w:firstLine="1084"/>
        <w:jc w:val="both"/>
        <w:rPr>
          <w:b/>
          <w:sz w:val="24"/>
          <w:szCs w:val="21"/>
        </w:rPr>
      </w:pPr>
    </w:p>
    <w:p w14:paraId="1CD2CB8C" w14:textId="5DD786F6" w:rsidR="00424ED6" w:rsidRDefault="00424ED6" w:rsidP="00583675">
      <w:pPr>
        <w:spacing w:line="0" w:lineRule="atLeast"/>
        <w:ind w:right="-299" w:firstLineChars="450" w:firstLine="1084"/>
        <w:jc w:val="both"/>
        <w:rPr>
          <w:b/>
          <w:sz w:val="24"/>
          <w:szCs w:val="21"/>
        </w:rPr>
      </w:pPr>
    </w:p>
    <w:p w14:paraId="306161B0" w14:textId="22ED5A02" w:rsidR="00424ED6" w:rsidRDefault="00424ED6" w:rsidP="00583675">
      <w:pPr>
        <w:spacing w:line="0" w:lineRule="atLeast"/>
        <w:ind w:right="-299" w:firstLineChars="450" w:firstLine="1084"/>
        <w:jc w:val="both"/>
        <w:rPr>
          <w:b/>
          <w:sz w:val="24"/>
          <w:szCs w:val="21"/>
        </w:rPr>
      </w:pPr>
    </w:p>
    <w:p w14:paraId="06A2B3A1" w14:textId="779772BF" w:rsidR="00424ED6" w:rsidRDefault="00104F55" w:rsidP="00583675">
      <w:pPr>
        <w:spacing w:line="0" w:lineRule="atLeast"/>
        <w:ind w:right="-299" w:firstLineChars="450" w:firstLine="1084"/>
        <w:jc w:val="both"/>
        <w:rPr>
          <w:b/>
          <w:sz w:val="24"/>
          <w:szCs w:val="21"/>
        </w:rPr>
      </w:pPr>
      <w:r>
        <w:rPr>
          <w:b/>
          <w:sz w:val="24"/>
          <w:szCs w:val="21"/>
        </w:rPr>
        <w:t xml:space="preserve">                                                                    22</w:t>
      </w:r>
    </w:p>
    <w:p w14:paraId="5128B7A0" w14:textId="22194A78" w:rsidR="00424ED6" w:rsidRDefault="00424ED6" w:rsidP="00583675">
      <w:pPr>
        <w:spacing w:line="0" w:lineRule="atLeast"/>
        <w:ind w:right="-299" w:firstLineChars="450" w:firstLine="1084"/>
        <w:jc w:val="both"/>
        <w:rPr>
          <w:b/>
          <w:sz w:val="24"/>
          <w:szCs w:val="21"/>
        </w:rPr>
      </w:pPr>
    </w:p>
    <w:p w14:paraId="3F4AB32A" w14:textId="2FC8165E" w:rsidR="00424ED6" w:rsidRDefault="00424ED6" w:rsidP="00583675">
      <w:pPr>
        <w:spacing w:line="0" w:lineRule="atLeast"/>
        <w:ind w:right="-299" w:firstLineChars="450" w:firstLine="1084"/>
        <w:jc w:val="both"/>
        <w:rPr>
          <w:b/>
          <w:sz w:val="24"/>
          <w:szCs w:val="21"/>
        </w:rPr>
      </w:pPr>
    </w:p>
    <w:p w14:paraId="2A0EF243" w14:textId="188097F4" w:rsidR="00424ED6" w:rsidRDefault="00424ED6" w:rsidP="00583675">
      <w:pPr>
        <w:spacing w:line="0" w:lineRule="atLeast"/>
        <w:ind w:right="-299" w:firstLineChars="450" w:firstLine="1084"/>
        <w:jc w:val="both"/>
        <w:rPr>
          <w:b/>
          <w:sz w:val="24"/>
          <w:szCs w:val="21"/>
        </w:rPr>
      </w:pPr>
    </w:p>
    <w:p w14:paraId="69E70183" w14:textId="77777777" w:rsidR="00424ED6" w:rsidRDefault="00424ED6" w:rsidP="00424ED6">
      <w:pPr>
        <w:spacing w:line="0" w:lineRule="atLeast"/>
        <w:ind w:right="-299"/>
        <w:jc w:val="both"/>
        <w:rPr>
          <w:b/>
          <w:sz w:val="23"/>
        </w:rPr>
        <w:sectPr w:rsidR="00424ED6">
          <w:type w:val="continuous"/>
          <w:pgSz w:w="11900" w:h="16838"/>
          <w:pgMar w:top="1440" w:right="1104" w:bottom="413" w:left="940" w:header="0" w:footer="0" w:gutter="0"/>
          <w:cols w:space="720"/>
          <w:docGrid w:linePitch="360"/>
        </w:sectPr>
      </w:pPr>
      <w:r>
        <w:rPr>
          <w:b/>
          <w:sz w:val="23"/>
        </w:rPr>
        <w:lastRenderedPageBreak/>
        <w:t xml:space="preserve">       </w:t>
      </w:r>
    </w:p>
    <w:p w14:paraId="736E5BFF" w14:textId="77777777" w:rsidR="00424ED6" w:rsidRDefault="00424ED6" w:rsidP="00424ED6">
      <w:pPr>
        <w:spacing w:line="200" w:lineRule="exact"/>
        <w:ind w:firstLineChars="2650" w:firstLine="7449"/>
        <w:rPr>
          <w:b/>
          <w:bCs/>
          <w:sz w:val="28"/>
          <w:szCs w:val="28"/>
        </w:rPr>
      </w:pPr>
      <w:bookmarkStart w:id="22" w:name="page28"/>
      <w:bookmarkEnd w:id="22"/>
    </w:p>
    <w:p w14:paraId="3C67E1AE" w14:textId="77777777" w:rsidR="00424ED6" w:rsidRDefault="00424ED6" w:rsidP="00424ED6">
      <w:pPr>
        <w:spacing w:line="200" w:lineRule="exact"/>
      </w:pPr>
    </w:p>
    <w:p w14:paraId="7849AED8" w14:textId="77777777" w:rsidR="00424ED6" w:rsidRDefault="00424ED6" w:rsidP="00424ED6">
      <w:pPr>
        <w:spacing w:line="200" w:lineRule="exact"/>
      </w:pPr>
    </w:p>
    <w:p w14:paraId="3DC57E1E" w14:textId="77777777" w:rsidR="00424ED6" w:rsidRDefault="00424ED6" w:rsidP="00424ED6">
      <w:pPr>
        <w:spacing w:line="200" w:lineRule="exact"/>
      </w:pPr>
    </w:p>
    <w:p w14:paraId="5C84233B" w14:textId="1CEE7963" w:rsidR="00424ED6" w:rsidRDefault="00424ED6" w:rsidP="00424ED6">
      <w:pPr>
        <w:spacing w:line="200" w:lineRule="exact"/>
      </w:pPr>
      <w:r>
        <w:rPr>
          <w:b/>
          <w:noProof/>
          <w:sz w:val="23"/>
        </w:rPr>
        <w:drawing>
          <wp:anchor distT="0" distB="0" distL="114300" distR="114300" simplePos="0" relativeHeight="486629376" behindDoc="1" locked="0" layoutInCell="1" allowOverlap="1" wp14:anchorId="7270BBF1" wp14:editId="7F2DD918">
            <wp:simplePos x="0" y="0"/>
            <wp:positionH relativeFrom="page">
              <wp:posOffset>878840</wp:posOffset>
            </wp:positionH>
            <wp:positionV relativeFrom="page">
              <wp:posOffset>1437640</wp:posOffset>
            </wp:positionV>
            <wp:extent cx="5846445" cy="4497705"/>
            <wp:effectExtent l="0" t="0" r="190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46445" cy="4497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488292" w14:textId="77777777" w:rsidR="00424ED6" w:rsidRDefault="00424ED6" w:rsidP="00424ED6">
      <w:pPr>
        <w:spacing w:line="200" w:lineRule="exact"/>
      </w:pPr>
    </w:p>
    <w:p w14:paraId="7CC609B4" w14:textId="77777777" w:rsidR="00424ED6" w:rsidRDefault="00424ED6" w:rsidP="00424ED6">
      <w:pPr>
        <w:spacing w:line="200" w:lineRule="exact"/>
      </w:pPr>
    </w:p>
    <w:p w14:paraId="546F4975" w14:textId="77777777" w:rsidR="00424ED6" w:rsidRDefault="00424ED6" w:rsidP="00424ED6">
      <w:pPr>
        <w:spacing w:line="200" w:lineRule="exact"/>
      </w:pPr>
    </w:p>
    <w:p w14:paraId="4C61EC23" w14:textId="77777777" w:rsidR="00424ED6" w:rsidRDefault="00424ED6" w:rsidP="00424ED6">
      <w:pPr>
        <w:spacing w:line="200" w:lineRule="exact"/>
      </w:pPr>
    </w:p>
    <w:p w14:paraId="63ACE45D" w14:textId="77777777" w:rsidR="00424ED6" w:rsidRDefault="00424ED6" w:rsidP="00424ED6">
      <w:pPr>
        <w:spacing w:line="200" w:lineRule="exact"/>
      </w:pPr>
    </w:p>
    <w:p w14:paraId="7AC1A1F7" w14:textId="77777777" w:rsidR="00424ED6" w:rsidRDefault="00424ED6" w:rsidP="00424ED6">
      <w:pPr>
        <w:spacing w:line="200" w:lineRule="exact"/>
      </w:pPr>
    </w:p>
    <w:p w14:paraId="716F8D4B" w14:textId="77777777" w:rsidR="00424ED6" w:rsidRDefault="00424ED6" w:rsidP="00424ED6">
      <w:pPr>
        <w:spacing w:line="200" w:lineRule="exact"/>
      </w:pPr>
    </w:p>
    <w:p w14:paraId="5F8C6D28" w14:textId="77777777" w:rsidR="00424ED6" w:rsidRDefault="00424ED6" w:rsidP="00424ED6">
      <w:pPr>
        <w:spacing w:line="200" w:lineRule="exact"/>
      </w:pPr>
    </w:p>
    <w:p w14:paraId="29447B90" w14:textId="77777777" w:rsidR="00424ED6" w:rsidRDefault="00424ED6" w:rsidP="00424ED6">
      <w:pPr>
        <w:spacing w:line="200" w:lineRule="exact"/>
      </w:pPr>
    </w:p>
    <w:p w14:paraId="43450998" w14:textId="77777777" w:rsidR="00424ED6" w:rsidRDefault="00424ED6" w:rsidP="00424ED6">
      <w:pPr>
        <w:spacing w:line="200" w:lineRule="exact"/>
      </w:pPr>
    </w:p>
    <w:p w14:paraId="4A8DF498" w14:textId="77777777" w:rsidR="00424ED6" w:rsidRDefault="00424ED6" w:rsidP="00424ED6">
      <w:pPr>
        <w:spacing w:line="200" w:lineRule="exact"/>
      </w:pPr>
    </w:p>
    <w:p w14:paraId="42ED4608" w14:textId="77777777" w:rsidR="00424ED6" w:rsidRDefault="00424ED6" w:rsidP="00424ED6">
      <w:pPr>
        <w:spacing w:line="200" w:lineRule="exact"/>
      </w:pPr>
    </w:p>
    <w:p w14:paraId="23A48071" w14:textId="77777777" w:rsidR="00424ED6" w:rsidRDefault="00424ED6" w:rsidP="00424ED6">
      <w:pPr>
        <w:spacing w:line="200" w:lineRule="exact"/>
      </w:pPr>
    </w:p>
    <w:p w14:paraId="78E0393A" w14:textId="77777777" w:rsidR="00424ED6" w:rsidRDefault="00424ED6" w:rsidP="00424ED6">
      <w:pPr>
        <w:spacing w:line="200" w:lineRule="exact"/>
      </w:pPr>
    </w:p>
    <w:p w14:paraId="4D005F87" w14:textId="77777777" w:rsidR="00424ED6" w:rsidRDefault="00424ED6" w:rsidP="00424ED6">
      <w:pPr>
        <w:spacing w:line="200" w:lineRule="exact"/>
      </w:pPr>
    </w:p>
    <w:p w14:paraId="225DA8D1" w14:textId="77777777" w:rsidR="00424ED6" w:rsidRDefault="00424ED6" w:rsidP="00424ED6">
      <w:pPr>
        <w:spacing w:line="200" w:lineRule="exact"/>
      </w:pPr>
    </w:p>
    <w:p w14:paraId="7E222D8B" w14:textId="77777777" w:rsidR="00424ED6" w:rsidRDefault="00424ED6" w:rsidP="00424ED6">
      <w:pPr>
        <w:spacing w:line="200" w:lineRule="exact"/>
      </w:pPr>
    </w:p>
    <w:p w14:paraId="003A229D" w14:textId="77777777" w:rsidR="00424ED6" w:rsidRDefault="00424ED6" w:rsidP="00424ED6">
      <w:pPr>
        <w:spacing w:line="200" w:lineRule="exact"/>
      </w:pPr>
    </w:p>
    <w:p w14:paraId="514E90EA" w14:textId="77777777" w:rsidR="00424ED6" w:rsidRDefault="00424ED6" w:rsidP="00424ED6">
      <w:pPr>
        <w:spacing w:line="200" w:lineRule="exact"/>
      </w:pPr>
    </w:p>
    <w:p w14:paraId="4E1A3D78" w14:textId="77777777" w:rsidR="00424ED6" w:rsidRDefault="00424ED6" w:rsidP="00424ED6">
      <w:pPr>
        <w:spacing w:line="200" w:lineRule="exact"/>
      </w:pPr>
    </w:p>
    <w:p w14:paraId="5FB5125D" w14:textId="77777777" w:rsidR="00424ED6" w:rsidRDefault="00424ED6" w:rsidP="00424ED6">
      <w:pPr>
        <w:spacing w:line="200" w:lineRule="exact"/>
      </w:pPr>
    </w:p>
    <w:p w14:paraId="408E5798" w14:textId="77777777" w:rsidR="00424ED6" w:rsidRDefault="00424ED6" w:rsidP="00424ED6">
      <w:pPr>
        <w:spacing w:line="200" w:lineRule="exact"/>
      </w:pPr>
    </w:p>
    <w:p w14:paraId="2FC34BF2" w14:textId="77777777" w:rsidR="00424ED6" w:rsidRDefault="00424ED6" w:rsidP="00424ED6">
      <w:pPr>
        <w:spacing w:line="275" w:lineRule="exact"/>
      </w:pPr>
    </w:p>
    <w:p w14:paraId="724541B4" w14:textId="77777777" w:rsidR="00424ED6" w:rsidRDefault="00424ED6" w:rsidP="00424ED6">
      <w:pPr>
        <w:spacing w:line="0" w:lineRule="atLeast"/>
        <w:ind w:left="4320"/>
        <w:rPr>
          <w:b/>
          <w:sz w:val="24"/>
        </w:rPr>
      </w:pPr>
    </w:p>
    <w:p w14:paraId="65F67878" w14:textId="77777777" w:rsidR="00424ED6" w:rsidRDefault="00424ED6" w:rsidP="00424ED6">
      <w:pPr>
        <w:spacing w:line="0" w:lineRule="atLeast"/>
        <w:ind w:left="4320"/>
        <w:rPr>
          <w:b/>
          <w:sz w:val="24"/>
        </w:rPr>
      </w:pPr>
    </w:p>
    <w:p w14:paraId="3B788AF5" w14:textId="77777777" w:rsidR="00424ED6" w:rsidRDefault="00424ED6" w:rsidP="00424ED6">
      <w:pPr>
        <w:spacing w:line="0" w:lineRule="atLeast"/>
        <w:ind w:left="4320"/>
        <w:rPr>
          <w:b/>
          <w:sz w:val="24"/>
        </w:rPr>
      </w:pPr>
    </w:p>
    <w:p w14:paraId="1A779A0B" w14:textId="77777777" w:rsidR="00424ED6" w:rsidRDefault="00424ED6" w:rsidP="00424ED6">
      <w:pPr>
        <w:spacing w:line="0" w:lineRule="atLeast"/>
        <w:ind w:left="4320"/>
        <w:rPr>
          <w:b/>
          <w:sz w:val="24"/>
        </w:rPr>
      </w:pPr>
    </w:p>
    <w:p w14:paraId="795D64F2" w14:textId="77777777" w:rsidR="00424ED6" w:rsidRDefault="00424ED6" w:rsidP="00424ED6">
      <w:pPr>
        <w:spacing w:line="0" w:lineRule="atLeast"/>
        <w:ind w:left="4320"/>
        <w:rPr>
          <w:b/>
          <w:sz w:val="24"/>
        </w:rPr>
      </w:pPr>
    </w:p>
    <w:p w14:paraId="0EF686A9" w14:textId="77777777" w:rsidR="00424ED6" w:rsidRDefault="00424ED6" w:rsidP="00424ED6">
      <w:pPr>
        <w:spacing w:line="0" w:lineRule="atLeast"/>
        <w:ind w:left="4320"/>
        <w:rPr>
          <w:b/>
          <w:sz w:val="24"/>
        </w:rPr>
      </w:pPr>
    </w:p>
    <w:p w14:paraId="2298C6DB" w14:textId="77777777" w:rsidR="00424ED6" w:rsidRDefault="00424ED6" w:rsidP="00424ED6">
      <w:pPr>
        <w:spacing w:line="200" w:lineRule="exact"/>
      </w:pPr>
    </w:p>
    <w:p w14:paraId="5A1181A5" w14:textId="77777777" w:rsidR="00424ED6" w:rsidRDefault="00424ED6" w:rsidP="00424ED6">
      <w:pPr>
        <w:spacing w:line="200" w:lineRule="exact"/>
      </w:pPr>
    </w:p>
    <w:p w14:paraId="6CA778B8" w14:textId="77777777" w:rsidR="00424ED6" w:rsidRDefault="00424ED6" w:rsidP="00424ED6">
      <w:pPr>
        <w:spacing w:line="200" w:lineRule="exact"/>
      </w:pPr>
    </w:p>
    <w:p w14:paraId="6FCF2C9E" w14:textId="77777777" w:rsidR="00424ED6" w:rsidRDefault="00424ED6" w:rsidP="00424ED6">
      <w:pPr>
        <w:spacing w:line="200" w:lineRule="exact"/>
      </w:pPr>
    </w:p>
    <w:p w14:paraId="79EF9A50" w14:textId="77777777" w:rsidR="00424ED6" w:rsidRDefault="00424ED6" w:rsidP="00424ED6">
      <w:pPr>
        <w:spacing w:line="295" w:lineRule="exact"/>
      </w:pPr>
    </w:p>
    <w:p w14:paraId="77FFE512" w14:textId="77777777" w:rsidR="00424ED6" w:rsidRDefault="00424ED6" w:rsidP="00424ED6">
      <w:pPr>
        <w:spacing w:line="0" w:lineRule="atLeast"/>
        <w:jc w:val="center"/>
        <w:rPr>
          <w:b/>
          <w:sz w:val="32"/>
        </w:rPr>
      </w:pPr>
    </w:p>
    <w:p w14:paraId="2F03E70A" w14:textId="50BD73E8" w:rsidR="00424ED6" w:rsidRDefault="00424ED6" w:rsidP="00424ED6">
      <w:pPr>
        <w:spacing w:line="0" w:lineRule="atLeast"/>
        <w:ind w:left="4320" w:firstLine="720"/>
        <w:rPr>
          <w:b/>
          <w:sz w:val="24"/>
          <w:szCs w:val="24"/>
        </w:rPr>
      </w:pPr>
      <w:r>
        <w:rPr>
          <w:b/>
          <w:sz w:val="24"/>
          <w:szCs w:val="24"/>
        </w:rPr>
        <w:t xml:space="preserve">Figure </w:t>
      </w:r>
      <w:r w:rsidR="006A07FD">
        <w:rPr>
          <w:b/>
          <w:sz w:val="24"/>
          <w:szCs w:val="24"/>
        </w:rPr>
        <w:t>9</w:t>
      </w:r>
      <w:r>
        <w:rPr>
          <w:b/>
          <w:sz w:val="24"/>
          <w:szCs w:val="24"/>
        </w:rPr>
        <w:t>.3</w:t>
      </w:r>
    </w:p>
    <w:p w14:paraId="43C33C14" w14:textId="77777777" w:rsidR="00424ED6" w:rsidRDefault="00424ED6" w:rsidP="00424ED6">
      <w:pPr>
        <w:spacing w:line="137" w:lineRule="exact"/>
        <w:rPr>
          <w:sz w:val="24"/>
          <w:szCs w:val="24"/>
        </w:rPr>
      </w:pPr>
    </w:p>
    <w:p w14:paraId="33E4B61D" w14:textId="77777777" w:rsidR="00424ED6" w:rsidRDefault="00424ED6" w:rsidP="00424ED6">
      <w:pPr>
        <w:spacing w:line="0" w:lineRule="atLeast"/>
        <w:ind w:firstLineChars="1800" w:firstLine="4337"/>
        <w:rPr>
          <w:b/>
          <w:sz w:val="24"/>
          <w:szCs w:val="24"/>
        </w:rPr>
      </w:pPr>
      <w:r>
        <w:rPr>
          <w:b/>
          <w:sz w:val="24"/>
          <w:szCs w:val="24"/>
        </w:rPr>
        <w:t>Detailed View of a Tool</w:t>
      </w:r>
    </w:p>
    <w:p w14:paraId="682B511F" w14:textId="77777777" w:rsidR="00424ED6" w:rsidRDefault="00424ED6" w:rsidP="00424ED6">
      <w:pPr>
        <w:spacing w:line="0" w:lineRule="atLeast"/>
        <w:jc w:val="center"/>
        <w:rPr>
          <w:b/>
          <w:sz w:val="32"/>
        </w:rPr>
      </w:pPr>
    </w:p>
    <w:p w14:paraId="60D40340" w14:textId="77777777" w:rsidR="00424ED6" w:rsidRDefault="00424ED6" w:rsidP="00424ED6">
      <w:pPr>
        <w:spacing w:line="0" w:lineRule="atLeast"/>
        <w:jc w:val="center"/>
        <w:rPr>
          <w:b/>
          <w:sz w:val="32"/>
        </w:rPr>
      </w:pPr>
    </w:p>
    <w:p w14:paraId="408DAB28" w14:textId="77777777" w:rsidR="00424ED6" w:rsidRDefault="00424ED6" w:rsidP="00424ED6">
      <w:pPr>
        <w:spacing w:line="0" w:lineRule="atLeast"/>
        <w:jc w:val="center"/>
        <w:rPr>
          <w:b/>
          <w:sz w:val="32"/>
        </w:rPr>
      </w:pPr>
    </w:p>
    <w:p w14:paraId="15EBEF81" w14:textId="77777777" w:rsidR="00424ED6" w:rsidRDefault="00424ED6" w:rsidP="00424ED6">
      <w:pPr>
        <w:spacing w:line="0" w:lineRule="atLeast"/>
        <w:jc w:val="center"/>
        <w:rPr>
          <w:b/>
          <w:sz w:val="32"/>
        </w:rPr>
      </w:pPr>
    </w:p>
    <w:p w14:paraId="174FF6C4" w14:textId="77777777" w:rsidR="00424ED6" w:rsidRDefault="00424ED6" w:rsidP="00424ED6">
      <w:pPr>
        <w:spacing w:line="0" w:lineRule="atLeast"/>
        <w:jc w:val="center"/>
        <w:rPr>
          <w:b/>
          <w:sz w:val="32"/>
        </w:rPr>
      </w:pPr>
    </w:p>
    <w:p w14:paraId="71BA7AF1" w14:textId="77777777" w:rsidR="00424ED6" w:rsidRDefault="00424ED6" w:rsidP="00424ED6">
      <w:pPr>
        <w:spacing w:line="0" w:lineRule="atLeast"/>
        <w:jc w:val="center"/>
        <w:rPr>
          <w:b/>
          <w:sz w:val="32"/>
        </w:rPr>
      </w:pPr>
    </w:p>
    <w:p w14:paraId="1A0B632B" w14:textId="77777777" w:rsidR="00424ED6" w:rsidRDefault="00424ED6" w:rsidP="00424ED6">
      <w:pPr>
        <w:spacing w:line="0" w:lineRule="atLeast"/>
        <w:jc w:val="center"/>
        <w:rPr>
          <w:b/>
          <w:sz w:val="32"/>
        </w:rPr>
      </w:pPr>
    </w:p>
    <w:p w14:paraId="41E82696" w14:textId="77777777" w:rsidR="00424ED6" w:rsidRDefault="00424ED6" w:rsidP="00424ED6">
      <w:pPr>
        <w:spacing w:line="0" w:lineRule="atLeast"/>
        <w:jc w:val="center"/>
        <w:rPr>
          <w:b/>
          <w:sz w:val="32"/>
        </w:rPr>
      </w:pPr>
    </w:p>
    <w:p w14:paraId="021D2AA7" w14:textId="77777777" w:rsidR="00424ED6" w:rsidRDefault="00424ED6" w:rsidP="00424ED6">
      <w:pPr>
        <w:spacing w:line="0" w:lineRule="atLeast"/>
        <w:jc w:val="center"/>
        <w:rPr>
          <w:b/>
          <w:sz w:val="32"/>
        </w:rPr>
      </w:pPr>
    </w:p>
    <w:p w14:paraId="33F9FA32" w14:textId="77777777" w:rsidR="00424ED6" w:rsidRDefault="00424ED6" w:rsidP="00424ED6">
      <w:pPr>
        <w:spacing w:line="0" w:lineRule="atLeast"/>
        <w:jc w:val="center"/>
        <w:rPr>
          <w:b/>
          <w:sz w:val="32"/>
        </w:rPr>
      </w:pPr>
    </w:p>
    <w:p w14:paraId="6835595B" w14:textId="77777777" w:rsidR="00424ED6" w:rsidRDefault="00424ED6" w:rsidP="00583675">
      <w:pPr>
        <w:spacing w:line="0" w:lineRule="atLeast"/>
        <w:ind w:right="-299" w:firstLineChars="450" w:firstLine="1039"/>
        <w:jc w:val="both"/>
        <w:rPr>
          <w:b/>
          <w:sz w:val="23"/>
        </w:rPr>
      </w:pPr>
    </w:p>
    <w:p w14:paraId="37B9E76F" w14:textId="77777777" w:rsidR="00583675" w:rsidRDefault="00583675" w:rsidP="00583675">
      <w:pPr>
        <w:spacing w:line="0" w:lineRule="atLeast"/>
        <w:ind w:right="-299"/>
        <w:jc w:val="both"/>
        <w:rPr>
          <w:b/>
          <w:sz w:val="23"/>
        </w:rPr>
        <w:sectPr w:rsidR="00583675">
          <w:type w:val="continuous"/>
          <w:pgSz w:w="11900" w:h="16838"/>
          <w:pgMar w:top="1440" w:right="1104" w:bottom="413" w:left="940" w:header="0" w:footer="0" w:gutter="0"/>
          <w:cols w:space="720"/>
          <w:docGrid w:linePitch="360"/>
        </w:sectPr>
      </w:pPr>
      <w:r>
        <w:rPr>
          <w:b/>
          <w:sz w:val="23"/>
        </w:rPr>
        <w:t xml:space="preserve">       </w:t>
      </w:r>
    </w:p>
    <w:p w14:paraId="3D171B9A" w14:textId="6331BAAC" w:rsidR="004C0F48" w:rsidRDefault="00104F55" w:rsidP="004C0F48">
      <w:pPr>
        <w:spacing w:line="0" w:lineRule="atLeast"/>
        <w:ind w:left="2440"/>
        <w:rPr>
          <w:b/>
          <w:sz w:val="23"/>
        </w:rPr>
      </w:pPr>
      <w:r>
        <w:rPr>
          <w:b/>
          <w:sz w:val="23"/>
        </w:rPr>
        <w:t xml:space="preserve">                                   23</w:t>
      </w:r>
    </w:p>
    <w:p w14:paraId="4BC984C1" w14:textId="3C8D86FA" w:rsidR="004C0F48" w:rsidRDefault="00583675" w:rsidP="00583675">
      <w:pPr>
        <w:spacing w:line="0" w:lineRule="atLeast"/>
        <w:rPr>
          <w:b/>
          <w:sz w:val="23"/>
        </w:rPr>
      </w:pPr>
      <w:r>
        <w:rPr>
          <w:b/>
          <w:sz w:val="23"/>
        </w:rPr>
        <w:t xml:space="preserve">                     </w:t>
      </w:r>
    </w:p>
    <w:p w14:paraId="72E3794E" w14:textId="1BB1A817" w:rsidR="004C0F48" w:rsidRDefault="004C0F48" w:rsidP="004C0F48">
      <w:pPr>
        <w:spacing w:line="0" w:lineRule="atLeast"/>
        <w:ind w:left="2440"/>
        <w:rPr>
          <w:b/>
          <w:sz w:val="23"/>
        </w:rPr>
      </w:pPr>
    </w:p>
    <w:p w14:paraId="098A2C7C" w14:textId="14D95862" w:rsidR="004C0F48" w:rsidRDefault="004C0F48" w:rsidP="004C0F48">
      <w:pPr>
        <w:spacing w:line="0" w:lineRule="atLeast"/>
        <w:ind w:left="2440"/>
        <w:rPr>
          <w:b/>
          <w:sz w:val="23"/>
        </w:rPr>
      </w:pPr>
    </w:p>
    <w:p w14:paraId="71205814" w14:textId="00DFE51D" w:rsidR="004C0F48" w:rsidRDefault="004C0F48" w:rsidP="004C0F48">
      <w:pPr>
        <w:spacing w:line="0" w:lineRule="atLeast"/>
        <w:ind w:left="2440"/>
        <w:rPr>
          <w:b/>
          <w:sz w:val="23"/>
        </w:rPr>
      </w:pPr>
    </w:p>
    <w:p w14:paraId="2865481A" w14:textId="508BDA9F" w:rsidR="004C0F48" w:rsidRDefault="004C0F48" w:rsidP="004C0F48">
      <w:pPr>
        <w:spacing w:line="0" w:lineRule="atLeast"/>
        <w:ind w:left="2440"/>
        <w:rPr>
          <w:b/>
          <w:sz w:val="23"/>
        </w:rPr>
      </w:pPr>
    </w:p>
    <w:p w14:paraId="13C20BEB" w14:textId="549A9D09" w:rsidR="004C0F48" w:rsidRDefault="004C0F48" w:rsidP="004C0F48">
      <w:pPr>
        <w:spacing w:line="148" w:lineRule="exact"/>
        <w:sectPr w:rsidR="004C0F48">
          <w:type w:val="continuous"/>
          <w:pgSz w:w="11900" w:h="16838"/>
          <w:pgMar w:top="1440" w:right="1104" w:bottom="413" w:left="940" w:header="0" w:footer="0" w:gutter="0"/>
          <w:cols w:num="2" w:space="720" w:equalWidth="0">
            <w:col w:w="5020" w:space="720"/>
            <w:col w:w="4120"/>
          </w:cols>
          <w:docGrid w:linePitch="360"/>
        </w:sectPr>
      </w:pPr>
    </w:p>
    <w:p w14:paraId="763C6BD4" w14:textId="058844E8" w:rsidR="00780A92" w:rsidRDefault="00780A92" w:rsidP="00583675">
      <w:pPr>
        <w:spacing w:line="0" w:lineRule="atLeast"/>
        <w:jc w:val="center"/>
        <w:rPr>
          <w:b/>
          <w:sz w:val="32"/>
        </w:rPr>
      </w:pPr>
      <w:r>
        <w:rPr>
          <w:b/>
          <w:sz w:val="32"/>
        </w:rPr>
        <w:lastRenderedPageBreak/>
        <w:t xml:space="preserve">CHAPTER </w:t>
      </w:r>
      <w:r w:rsidR="006A07FD">
        <w:rPr>
          <w:b/>
          <w:sz w:val="32"/>
        </w:rPr>
        <w:t>10</w:t>
      </w:r>
    </w:p>
    <w:p w14:paraId="07019FE1" w14:textId="77777777" w:rsidR="00780A92" w:rsidRDefault="00780A92" w:rsidP="00780A92">
      <w:pPr>
        <w:spacing w:line="381" w:lineRule="exact"/>
      </w:pPr>
    </w:p>
    <w:p w14:paraId="645F1D21" w14:textId="77777777" w:rsidR="00780A92" w:rsidRDefault="00780A92" w:rsidP="00780A92">
      <w:pPr>
        <w:spacing w:line="0" w:lineRule="atLeast"/>
        <w:ind w:firstLineChars="1100" w:firstLine="3534"/>
        <w:rPr>
          <w:b/>
          <w:sz w:val="32"/>
        </w:rPr>
      </w:pPr>
      <w:r>
        <w:rPr>
          <w:b/>
          <w:sz w:val="32"/>
        </w:rPr>
        <w:t>EXPERIMENTAL METHOD</w:t>
      </w:r>
    </w:p>
    <w:p w14:paraId="2FED6324" w14:textId="77777777" w:rsidR="00780A92" w:rsidRDefault="00780A92" w:rsidP="00780A92">
      <w:pPr>
        <w:spacing w:line="386" w:lineRule="exact"/>
      </w:pPr>
    </w:p>
    <w:p w14:paraId="410121FD" w14:textId="65EE3397" w:rsidR="00780A92" w:rsidRDefault="006A07FD" w:rsidP="00780A92">
      <w:pPr>
        <w:spacing w:line="0" w:lineRule="atLeast"/>
        <w:rPr>
          <w:b/>
          <w:sz w:val="32"/>
        </w:rPr>
      </w:pPr>
      <w:r>
        <w:rPr>
          <w:b/>
          <w:sz w:val="32"/>
        </w:rPr>
        <w:t>10</w:t>
      </w:r>
      <w:r w:rsidR="00780A92">
        <w:rPr>
          <w:b/>
          <w:sz w:val="32"/>
        </w:rPr>
        <w:t>.1 Preparation of Samples:</w:t>
      </w:r>
    </w:p>
    <w:p w14:paraId="6381AC71" w14:textId="77777777" w:rsidR="00780A92" w:rsidRDefault="00780A92" w:rsidP="00780A92">
      <w:pPr>
        <w:spacing w:line="267" w:lineRule="exact"/>
      </w:pPr>
    </w:p>
    <w:p w14:paraId="00C15A79" w14:textId="77777777" w:rsidR="00780A92" w:rsidRDefault="00780A92" w:rsidP="00780A92">
      <w:pPr>
        <w:spacing w:line="357" w:lineRule="auto"/>
        <w:ind w:firstLine="720"/>
        <w:jc w:val="both"/>
        <w:rPr>
          <w:sz w:val="28"/>
        </w:rPr>
      </w:pPr>
      <w:r>
        <w:rPr>
          <w:sz w:val="28"/>
        </w:rPr>
        <w:t xml:space="preserve">Our project experimental method was carried out by using three different samples by varying the amount of silicon carbide. Since silicon carbide acts as </w:t>
      </w:r>
      <w:proofErr w:type="spellStart"/>
      <w:proofErr w:type="gramStart"/>
      <w:r>
        <w:rPr>
          <w:sz w:val="28"/>
        </w:rPr>
        <w:t>a</w:t>
      </w:r>
      <w:proofErr w:type="spellEnd"/>
      <w:proofErr w:type="gramEnd"/>
      <w:r>
        <w:rPr>
          <w:sz w:val="28"/>
        </w:rPr>
        <w:t xml:space="preserve"> abrasive substance helps to remove material from the work piece to provide precise surface finish. For all three samples iron carbide of 45%, Distilled Water of 50%, grease of 10% with their total net weight respectively remains same. But according to silicon carbide the quantity varies with three different samples of 5%, 10%, 20% of their net weight.</w:t>
      </w:r>
    </w:p>
    <w:p w14:paraId="14B88B42" w14:textId="77777777" w:rsidR="00780A92" w:rsidRDefault="00780A92" w:rsidP="00780A92">
      <w:pPr>
        <w:ind w:right="200"/>
        <w:jc w:val="both"/>
        <w:rPr>
          <w:sz w:val="28"/>
        </w:rPr>
      </w:pPr>
      <w:bookmarkStart w:id="23" w:name="page29"/>
      <w:bookmarkEnd w:id="23"/>
    </w:p>
    <w:p w14:paraId="06C31868" w14:textId="77777777" w:rsidR="00780A92" w:rsidRDefault="00780A92" w:rsidP="00780A92">
      <w:pPr>
        <w:spacing w:line="355" w:lineRule="auto"/>
        <w:ind w:right="200"/>
        <w:jc w:val="both"/>
        <w:rPr>
          <w:sz w:val="28"/>
        </w:rPr>
      </w:pPr>
      <w:r>
        <w:rPr>
          <w:sz w:val="28"/>
        </w:rPr>
        <w:t>The technical observation on increase in SiC, is directly proportional to gradual decrease in surface roughness value (RA). Since the amount of sic plays a vital role in improving surface finish. Through this experimental method we observed a great amount of good surface finish on aluminum between the range of 0.1 MICRONS (MIN) to 0.6 MICRONS (MAX).</w:t>
      </w:r>
    </w:p>
    <w:p w14:paraId="058BF9F5" w14:textId="77777777" w:rsidR="00780A92" w:rsidRDefault="00780A92" w:rsidP="00780A92">
      <w:pPr>
        <w:spacing w:line="235" w:lineRule="auto"/>
        <w:ind w:right="200"/>
        <w:jc w:val="center"/>
        <w:rPr>
          <w:rFonts w:ascii="Arial" w:eastAsia="Arial" w:hAnsi="Arial"/>
          <w:b/>
          <w:sz w:val="24"/>
        </w:rPr>
      </w:pPr>
    </w:p>
    <w:p w14:paraId="6600CF41" w14:textId="4807C3E4" w:rsidR="00780A92" w:rsidRDefault="00780A92" w:rsidP="00780A92">
      <w:pPr>
        <w:spacing w:line="235" w:lineRule="auto"/>
        <w:ind w:right="200"/>
        <w:jc w:val="center"/>
        <w:rPr>
          <w:rFonts w:ascii="Arial" w:eastAsia="Arial" w:hAnsi="Arial"/>
          <w:b/>
          <w:sz w:val="24"/>
        </w:rPr>
      </w:pPr>
      <w:r>
        <w:rPr>
          <w:rFonts w:ascii="Arial" w:eastAsia="Arial" w:hAnsi="Arial"/>
          <w:b/>
          <w:sz w:val="24"/>
        </w:rPr>
        <w:t xml:space="preserve">Table </w:t>
      </w:r>
      <w:r w:rsidR="00CD3EAF">
        <w:rPr>
          <w:rFonts w:ascii="Arial" w:eastAsia="Arial" w:hAnsi="Arial"/>
          <w:b/>
          <w:sz w:val="24"/>
        </w:rPr>
        <w:t>10</w:t>
      </w:r>
      <w:r>
        <w:rPr>
          <w:rFonts w:ascii="Arial" w:eastAsia="Arial" w:hAnsi="Arial"/>
          <w:b/>
          <w:sz w:val="24"/>
        </w:rPr>
        <w:t>.1   Composition of SiC</w:t>
      </w:r>
    </w:p>
    <w:p w14:paraId="481BEF5B" w14:textId="77777777" w:rsidR="00780A92" w:rsidRDefault="00780A92" w:rsidP="00780A92">
      <w:pPr>
        <w:spacing w:line="200" w:lineRule="exact"/>
      </w:pPr>
    </w:p>
    <w:tbl>
      <w:tblPr>
        <w:tblpPr w:leftFromText="180" w:rightFromText="180" w:vertAnchor="text" w:horzAnchor="page" w:tblpX="1267" w:tblpY="230"/>
        <w:tblOverlap w:val="never"/>
        <w:tblW w:w="0" w:type="auto"/>
        <w:tblLayout w:type="fixed"/>
        <w:tblCellMar>
          <w:left w:w="0" w:type="dxa"/>
          <w:right w:w="0" w:type="dxa"/>
        </w:tblCellMar>
        <w:tblLook w:val="0000" w:firstRow="0" w:lastRow="0" w:firstColumn="0" w:lastColumn="0" w:noHBand="0" w:noVBand="0"/>
      </w:tblPr>
      <w:tblGrid>
        <w:gridCol w:w="3000"/>
        <w:gridCol w:w="1700"/>
        <w:gridCol w:w="1540"/>
        <w:gridCol w:w="1860"/>
        <w:gridCol w:w="1380"/>
      </w:tblGrid>
      <w:tr w:rsidR="00780A92" w14:paraId="19BC890C" w14:textId="77777777" w:rsidTr="00561028">
        <w:trPr>
          <w:trHeight w:val="650"/>
        </w:trPr>
        <w:tc>
          <w:tcPr>
            <w:tcW w:w="3000" w:type="dxa"/>
            <w:tcBorders>
              <w:top w:val="single" w:sz="8" w:space="0" w:color="auto"/>
              <w:left w:val="single" w:sz="8" w:space="0" w:color="auto"/>
              <w:right w:val="single" w:sz="8" w:space="0" w:color="auto"/>
            </w:tcBorders>
            <w:vAlign w:val="bottom"/>
          </w:tcPr>
          <w:p w14:paraId="72BA4614" w14:textId="77777777" w:rsidR="00780A92" w:rsidRDefault="00780A92" w:rsidP="00561028">
            <w:pPr>
              <w:spacing w:line="0" w:lineRule="atLeast"/>
              <w:ind w:left="100"/>
              <w:rPr>
                <w:b/>
                <w:sz w:val="28"/>
              </w:rPr>
            </w:pPr>
          </w:p>
          <w:p w14:paraId="6F1F6D2A" w14:textId="75D4468F" w:rsidR="00780A92" w:rsidRDefault="00780A92" w:rsidP="00561028">
            <w:pPr>
              <w:spacing w:line="0" w:lineRule="atLeast"/>
              <w:ind w:left="100"/>
              <w:rPr>
                <w:b/>
                <w:sz w:val="28"/>
              </w:rPr>
            </w:pPr>
            <w:r>
              <w:rPr>
                <w:noProof/>
                <w:sz w:val="28"/>
              </w:rPr>
              <mc:AlternateContent>
                <mc:Choice Requires="wps">
                  <w:drawing>
                    <wp:anchor distT="0" distB="0" distL="114300" distR="114300" simplePos="0" relativeHeight="486626304" behindDoc="0" locked="0" layoutInCell="1" allowOverlap="1" wp14:anchorId="2DDB4B8F" wp14:editId="7436CFF1">
                      <wp:simplePos x="0" y="0"/>
                      <wp:positionH relativeFrom="column">
                        <wp:posOffset>1398270</wp:posOffset>
                      </wp:positionH>
                      <wp:positionV relativeFrom="paragraph">
                        <wp:posOffset>91440</wp:posOffset>
                      </wp:positionV>
                      <wp:extent cx="412750" cy="635"/>
                      <wp:effectExtent l="0" t="76200" r="25400" b="113665"/>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2750" cy="635"/>
                              </a:xfrm>
                              <a:prstGeom prst="line">
                                <a:avLst/>
                              </a:prstGeom>
                              <a:ln w="19050" cap="flat" cmpd="sng">
                                <a:solidFill>
                                  <a:srgbClr val="000000"/>
                                </a:solidFill>
                                <a:prstDash val="solid"/>
                                <a:headEnd type="none"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7985781D" id="Straight Connector 95" o:spid="_x0000_s1026" style="position:absolute;z-index:4866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1pt,7.2pt" to="142.6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" strokeweight="1.5pt">
                      <v:stroke endarrow="open"/>
                      <o:lock v:ext="edit" shapetype="f"/>
                    </v:line>
                  </w:pict>
                </mc:Fallback>
              </mc:AlternateContent>
            </w:r>
            <w:r>
              <w:rPr>
                <w:b/>
                <w:sz w:val="28"/>
              </w:rPr>
              <w:t>INGREDIENTS</w:t>
            </w:r>
          </w:p>
        </w:tc>
        <w:tc>
          <w:tcPr>
            <w:tcW w:w="1700" w:type="dxa"/>
            <w:tcBorders>
              <w:top w:val="single" w:sz="8" w:space="0" w:color="auto"/>
              <w:right w:val="single" w:sz="8" w:space="0" w:color="auto"/>
            </w:tcBorders>
            <w:vAlign w:val="bottom"/>
          </w:tcPr>
          <w:p w14:paraId="23ABE6DC" w14:textId="77777777" w:rsidR="00780A92" w:rsidRDefault="00780A92" w:rsidP="00561028">
            <w:pPr>
              <w:spacing w:line="0" w:lineRule="atLeast"/>
              <w:jc w:val="center"/>
              <w:rPr>
                <w:b/>
                <w:w w:val="98"/>
                <w:sz w:val="28"/>
              </w:rPr>
            </w:pPr>
            <w:r>
              <w:rPr>
                <w:b/>
                <w:w w:val="98"/>
                <w:sz w:val="28"/>
              </w:rPr>
              <w:t>IRON</w:t>
            </w:r>
          </w:p>
        </w:tc>
        <w:tc>
          <w:tcPr>
            <w:tcW w:w="1540" w:type="dxa"/>
            <w:tcBorders>
              <w:top w:val="single" w:sz="8" w:space="0" w:color="auto"/>
              <w:right w:val="single" w:sz="8" w:space="0" w:color="auto"/>
            </w:tcBorders>
            <w:vAlign w:val="bottom"/>
          </w:tcPr>
          <w:p w14:paraId="14C4507A" w14:textId="77777777" w:rsidR="00780A92" w:rsidRDefault="00780A92" w:rsidP="00561028">
            <w:pPr>
              <w:spacing w:line="0" w:lineRule="atLeast"/>
              <w:jc w:val="center"/>
              <w:rPr>
                <w:b/>
                <w:w w:val="99"/>
                <w:sz w:val="28"/>
              </w:rPr>
            </w:pPr>
            <w:r>
              <w:rPr>
                <w:b/>
                <w:w w:val="99"/>
                <w:sz w:val="28"/>
              </w:rPr>
              <w:t>SILICON</w:t>
            </w:r>
          </w:p>
        </w:tc>
        <w:tc>
          <w:tcPr>
            <w:tcW w:w="1860" w:type="dxa"/>
            <w:tcBorders>
              <w:top w:val="single" w:sz="8" w:space="0" w:color="auto"/>
              <w:right w:val="single" w:sz="8" w:space="0" w:color="auto"/>
            </w:tcBorders>
            <w:vAlign w:val="bottom"/>
          </w:tcPr>
          <w:p w14:paraId="4A5027E5" w14:textId="77777777" w:rsidR="00780A92" w:rsidRDefault="00780A92" w:rsidP="00561028">
            <w:pPr>
              <w:spacing w:line="0" w:lineRule="atLeast"/>
              <w:jc w:val="center"/>
              <w:rPr>
                <w:b/>
                <w:w w:val="99"/>
                <w:sz w:val="28"/>
              </w:rPr>
            </w:pPr>
            <w:r>
              <w:rPr>
                <w:b/>
                <w:w w:val="99"/>
                <w:sz w:val="28"/>
              </w:rPr>
              <w:t>DE-</w:t>
            </w:r>
          </w:p>
        </w:tc>
        <w:tc>
          <w:tcPr>
            <w:tcW w:w="1380" w:type="dxa"/>
            <w:tcBorders>
              <w:top w:val="single" w:sz="8" w:space="0" w:color="auto"/>
              <w:right w:val="single" w:sz="8" w:space="0" w:color="auto"/>
            </w:tcBorders>
            <w:vAlign w:val="bottom"/>
          </w:tcPr>
          <w:p w14:paraId="0017524A" w14:textId="77777777" w:rsidR="00780A92" w:rsidRDefault="00780A92" w:rsidP="00561028">
            <w:pPr>
              <w:spacing w:line="0" w:lineRule="atLeast"/>
              <w:jc w:val="center"/>
              <w:rPr>
                <w:b/>
                <w:w w:val="98"/>
                <w:sz w:val="28"/>
              </w:rPr>
            </w:pPr>
            <w:r>
              <w:rPr>
                <w:b/>
                <w:w w:val="98"/>
                <w:sz w:val="28"/>
              </w:rPr>
              <w:t>GREASE</w:t>
            </w:r>
          </w:p>
        </w:tc>
      </w:tr>
      <w:tr w:rsidR="00780A92" w14:paraId="0CD17D23" w14:textId="77777777" w:rsidTr="00561028">
        <w:trPr>
          <w:trHeight w:val="322"/>
        </w:trPr>
        <w:tc>
          <w:tcPr>
            <w:tcW w:w="3000" w:type="dxa"/>
            <w:tcBorders>
              <w:left w:val="single" w:sz="8" w:space="0" w:color="auto"/>
              <w:right w:val="single" w:sz="8" w:space="0" w:color="auto"/>
            </w:tcBorders>
            <w:vAlign w:val="bottom"/>
          </w:tcPr>
          <w:p w14:paraId="70E2529F" w14:textId="75B02BF4" w:rsidR="00780A92" w:rsidRDefault="00780A92" w:rsidP="00561028">
            <w:pPr>
              <w:spacing w:line="0" w:lineRule="atLeast"/>
              <w:rPr>
                <w:sz w:val="24"/>
              </w:rPr>
            </w:pPr>
            <w:r>
              <w:rPr>
                <w:noProof/>
                <w:sz w:val="24"/>
              </w:rPr>
              <mc:AlternateContent>
                <mc:Choice Requires="wps">
                  <w:drawing>
                    <wp:anchor distT="0" distB="0" distL="114300" distR="114300" simplePos="0" relativeHeight="486627328" behindDoc="0" locked="0" layoutInCell="1" allowOverlap="1" wp14:anchorId="50EE849D" wp14:editId="1CC61213">
                      <wp:simplePos x="0" y="0"/>
                      <wp:positionH relativeFrom="column">
                        <wp:posOffset>1607185</wp:posOffset>
                      </wp:positionH>
                      <wp:positionV relativeFrom="paragraph">
                        <wp:posOffset>154940</wp:posOffset>
                      </wp:positionV>
                      <wp:extent cx="635" cy="323850"/>
                      <wp:effectExtent l="95250" t="0" r="75565" b="57150"/>
                      <wp:wrapNone/>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323850"/>
                              </a:xfrm>
                              <a:prstGeom prst="line">
                                <a:avLst/>
                              </a:prstGeom>
                              <a:ln w="19050" cap="flat" cmpd="sng">
                                <a:solidFill>
                                  <a:srgbClr val="000000"/>
                                </a:solidFill>
                                <a:prstDash val="solid"/>
                                <a:headEnd type="none"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1EE625BF" id="Straight Connector 94" o:spid="_x0000_s1026" style="position:absolute;z-index:4866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5pt,12.2pt" to="126.6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" strokeweight="1.5pt">
                      <v:stroke endarrow="open"/>
                      <o:lock v:ext="edit" shapetype="f"/>
                    </v:line>
                  </w:pict>
                </mc:Fallback>
              </mc:AlternateContent>
            </w:r>
          </w:p>
        </w:tc>
        <w:tc>
          <w:tcPr>
            <w:tcW w:w="1700" w:type="dxa"/>
            <w:tcBorders>
              <w:right w:val="single" w:sz="8" w:space="0" w:color="auto"/>
            </w:tcBorders>
            <w:vAlign w:val="bottom"/>
          </w:tcPr>
          <w:p w14:paraId="35888D46" w14:textId="77777777" w:rsidR="00780A92" w:rsidRDefault="00780A92" w:rsidP="00561028">
            <w:pPr>
              <w:spacing w:line="0" w:lineRule="atLeast"/>
              <w:jc w:val="center"/>
              <w:rPr>
                <w:b/>
                <w:sz w:val="28"/>
              </w:rPr>
            </w:pPr>
            <w:r>
              <w:rPr>
                <w:b/>
                <w:sz w:val="28"/>
              </w:rPr>
              <w:t>OXIDE</w:t>
            </w:r>
          </w:p>
        </w:tc>
        <w:tc>
          <w:tcPr>
            <w:tcW w:w="1540" w:type="dxa"/>
            <w:tcBorders>
              <w:right w:val="single" w:sz="8" w:space="0" w:color="auto"/>
            </w:tcBorders>
            <w:vAlign w:val="bottom"/>
          </w:tcPr>
          <w:p w14:paraId="52A09344" w14:textId="77777777" w:rsidR="00780A92" w:rsidRDefault="00780A92" w:rsidP="00561028">
            <w:pPr>
              <w:spacing w:line="0" w:lineRule="atLeast"/>
              <w:jc w:val="center"/>
              <w:rPr>
                <w:b/>
                <w:w w:val="99"/>
                <w:sz w:val="28"/>
              </w:rPr>
            </w:pPr>
            <w:r>
              <w:rPr>
                <w:b/>
                <w:w w:val="99"/>
                <w:sz w:val="28"/>
              </w:rPr>
              <w:t>CARBIDE</w:t>
            </w:r>
          </w:p>
        </w:tc>
        <w:tc>
          <w:tcPr>
            <w:tcW w:w="1860" w:type="dxa"/>
            <w:tcBorders>
              <w:right w:val="single" w:sz="8" w:space="0" w:color="auto"/>
            </w:tcBorders>
            <w:vAlign w:val="bottom"/>
          </w:tcPr>
          <w:p w14:paraId="753E7390" w14:textId="77777777" w:rsidR="00780A92" w:rsidRDefault="00780A92" w:rsidP="00561028">
            <w:pPr>
              <w:spacing w:line="0" w:lineRule="atLeast"/>
              <w:jc w:val="center"/>
              <w:rPr>
                <w:b/>
                <w:w w:val="99"/>
                <w:sz w:val="28"/>
              </w:rPr>
            </w:pPr>
            <w:r>
              <w:rPr>
                <w:b/>
                <w:w w:val="99"/>
                <w:sz w:val="28"/>
              </w:rPr>
              <w:t>IONISED</w:t>
            </w:r>
          </w:p>
        </w:tc>
        <w:tc>
          <w:tcPr>
            <w:tcW w:w="1380" w:type="dxa"/>
            <w:tcBorders>
              <w:right w:val="single" w:sz="8" w:space="0" w:color="auto"/>
            </w:tcBorders>
            <w:vAlign w:val="bottom"/>
          </w:tcPr>
          <w:p w14:paraId="77E44FAC" w14:textId="77777777" w:rsidR="00780A92" w:rsidRDefault="00780A92" w:rsidP="00561028">
            <w:pPr>
              <w:spacing w:line="0" w:lineRule="atLeast"/>
              <w:jc w:val="center"/>
              <w:rPr>
                <w:b/>
                <w:w w:val="98"/>
                <w:sz w:val="28"/>
              </w:rPr>
            </w:pPr>
            <w:r>
              <w:rPr>
                <w:b/>
                <w:w w:val="98"/>
                <w:sz w:val="28"/>
              </w:rPr>
              <w:t>(%)</w:t>
            </w:r>
          </w:p>
        </w:tc>
      </w:tr>
      <w:tr w:rsidR="00780A92" w14:paraId="7DB7B471" w14:textId="77777777" w:rsidTr="00561028">
        <w:trPr>
          <w:trHeight w:val="322"/>
        </w:trPr>
        <w:tc>
          <w:tcPr>
            <w:tcW w:w="3000" w:type="dxa"/>
            <w:tcBorders>
              <w:left w:val="single" w:sz="8" w:space="0" w:color="auto"/>
              <w:right w:val="single" w:sz="8" w:space="0" w:color="auto"/>
            </w:tcBorders>
            <w:vAlign w:val="bottom"/>
          </w:tcPr>
          <w:p w14:paraId="5BBA60BC" w14:textId="77777777" w:rsidR="00780A92" w:rsidRDefault="00780A92" w:rsidP="00561028">
            <w:pPr>
              <w:spacing w:line="0" w:lineRule="atLeast"/>
              <w:ind w:left="100"/>
              <w:rPr>
                <w:b/>
                <w:sz w:val="28"/>
              </w:rPr>
            </w:pPr>
            <w:r>
              <w:rPr>
                <w:b/>
                <w:sz w:val="28"/>
              </w:rPr>
              <w:t>NO OF SAMPLES</w:t>
            </w:r>
          </w:p>
        </w:tc>
        <w:tc>
          <w:tcPr>
            <w:tcW w:w="1700" w:type="dxa"/>
            <w:tcBorders>
              <w:right w:val="single" w:sz="8" w:space="0" w:color="auto"/>
            </w:tcBorders>
            <w:vAlign w:val="bottom"/>
          </w:tcPr>
          <w:p w14:paraId="181DEEE8" w14:textId="77777777" w:rsidR="00780A92" w:rsidRDefault="00780A92" w:rsidP="00561028">
            <w:pPr>
              <w:spacing w:line="0" w:lineRule="atLeast"/>
              <w:jc w:val="center"/>
              <w:rPr>
                <w:b/>
                <w:w w:val="99"/>
                <w:sz w:val="28"/>
              </w:rPr>
            </w:pPr>
            <w:r>
              <w:rPr>
                <w:b/>
                <w:w w:val="99"/>
                <w:sz w:val="28"/>
              </w:rPr>
              <w:t>POWDER</w:t>
            </w:r>
          </w:p>
        </w:tc>
        <w:tc>
          <w:tcPr>
            <w:tcW w:w="1540" w:type="dxa"/>
            <w:tcBorders>
              <w:right w:val="single" w:sz="8" w:space="0" w:color="auto"/>
            </w:tcBorders>
            <w:vAlign w:val="bottom"/>
          </w:tcPr>
          <w:p w14:paraId="4F62EF41" w14:textId="77777777" w:rsidR="00780A92" w:rsidRDefault="00780A92" w:rsidP="00561028">
            <w:pPr>
              <w:spacing w:line="0" w:lineRule="atLeast"/>
              <w:jc w:val="center"/>
              <w:rPr>
                <w:b/>
                <w:w w:val="98"/>
                <w:sz w:val="28"/>
              </w:rPr>
            </w:pPr>
            <w:r>
              <w:rPr>
                <w:b/>
                <w:w w:val="98"/>
                <w:sz w:val="28"/>
              </w:rPr>
              <w:t>(%)</w:t>
            </w:r>
          </w:p>
        </w:tc>
        <w:tc>
          <w:tcPr>
            <w:tcW w:w="1860" w:type="dxa"/>
            <w:tcBorders>
              <w:right w:val="single" w:sz="8" w:space="0" w:color="auto"/>
            </w:tcBorders>
            <w:vAlign w:val="bottom"/>
          </w:tcPr>
          <w:p w14:paraId="21817A90" w14:textId="77777777" w:rsidR="00780A92" w:rsidRDefault="00780A92" w:rsidP="00561028">
            <w:pPr>
              <w:spacing w:line="0" w:lineRule="atLeast"/>
              <w:jc w:val="center"/>
              <w:rPr>
                <w:b/>
                <w:sz w:val="28"/>
              </w:rPr>
            </w:pPr>
            <w:r>
              <w:rPr>
                <w:b/>
                <w:sz w:val="28"/>
              </w:rPr>
              <w:t>WATER</w:t>
            </w:r>
          </w:p>
        </w:tc>
        <w:tc>
          <w:tcPr>
            <w:tcW w:w="1380" w:type="dxa"/>
            <w:tcBorders>
              <w:right w:val="single" w:sz="8" w:space="0" w:color="auto"/>
            </w:tcBorders>
            <w:vAlign w:val="bottom"/>
          </w:tcPr>
          <w:p w14:paraId="7F47BA01" w14:textId="77777777" w:rsidR="00780A92" w:rsidRDefault="00780A92" w:rsidP="00561028">
            <w:pPr>
              <w:spacing w:line="0" w:lineRule="atLeast"/>
              <w:rPr>
                <w:sz w:val="24"/>
              </w:rPr>
            </w:pPr>
          </w:p>
        </w:tc>
      </w:tr>
      <w:tr w:rsidR="00780A92" w14:paraId="3D3A6D48" w14:textId="77777777" w:rsidTr="00561028">
        <w:trPr>
          <w:trHeight w:val="323"/>
        </w:trPr>
        <w:tc>
          <w:tcPr>
            <w:tcW w:w="3000" w:type="dxa"/>
            <w:tcBorders>
              <w:left w:val="single" w:sz="8" w:space="0" w:color="auto"/>
              <w:bottom w:val="single" w:sz="8" w:space="0" w:color="auto"/>
              <w:right w:val="single" w:sz="8" w:space="0" w:color="auto"/>
            </w:tcBorders>
            <w:vAlign w:val="bottom"/>
          </w:tcPr>
          <w:p w14:paraId="0B924B77" w14:textId="77777777" w:rsidR="00780A92" w:rsidRDefault="00780A92" w:rsidP="00561028">
            <w:pPr>
              <w:spacing w:line="0" w:lineRule="atLeast"/>
              <w:rPr>
                <w:sz w:val="24"/>
              </w:rPr>
            </w:pPr>
          </w:p>
        </w:tc>
        <w:tc>
          <w:tcPr>
            <w:tcW w:w="1700" w:type="dxa"/>
            <w:tcBorders>
              <w:bottom w:val="single" w:sz="8" w:space="0" w:color="auto"/>
              <w:right w:val="single" w:sz="8" w:space="0" w:color="auto"/>
            </w:tcBorders>
            <w:vAlign w:val="bottom"/>
          </w:tcPr>
          <w:p w14:paraId="0665C3D0" w14:textId="77777777" w:rsidR="00780A92" w:rsidRDefault="00780A92" w:rsidP="00561028">
            <w:pPr>
              <w:spacing w:line="0" w:lineRule="atLeast"/>
              <w:jc w:val="center"/>
              <w:rPr>
                <w:b/>
                <w:w w:val="98"/>
                <w:sz w:val="28"/>
              </w:rPr>
            </w:pPr>
            <w:r>
              <w:rPr>
                <w:b/>
                <w:w w:val="98"/>
                <w:sz w:val="28"/>
              </w:rPr>
              <w:t>(%)</w:t>
            </w:r>
          </w:p>
        </w:tc>
        <w:tc>
          <w:tcPr>
            <w:tcW w:w="1540" w:type="dxa"/>
            <w:tcBorders>
              <w:bottom w:val="single" w:sz="8" w:space="0" w:color="auto"/>
              <w:right w:val="single" w:sz="8" w:space="0" w:color="auto"/>
            </w:tcBorders>
            <w:vAlign w:val="bottom"/>
          </w:tcPr>
          <w:p w14:paraId="0915C328" w14:textId="77777777" w:rsidR="00780A92" w:rsidRDefault="00780A92" w:rsidP="00561028">
            <w:pPr>
              <w:spacing w:line="0" w:lineRule="atLeast"/>
              <w:rPr>
                <w:sz w:val="24"/>
              </w:rPr>
            </w:pPr>
          </w:p>
        </w:tc>
        <w:tc>
          <w:tcPr>
            <w:tcW w:w="1860" w:type="dxa"/>
            <w:tcBorders>
              <w:bottom w:val="single" w:sz="8" w:space="0" w:color="auto"/>
              <w:right w:val="single" w:sz="8" w:space="0" w:color="auto"/>
            </w:tcBorders>
            <w:vAlign w:val="bottom"/>
          </w:tcPr>
          <w:p w14:paraId="22EC78AD" w14:textId="77777777" w:rsidR="00780A92" w:rsidRDefault="00780A92" w:rsidP="00561028">
            <w:pPr>
              <w:spacing w:line="0" w:lineRule="atLeast"/>
              <w:jc w:val="center"/>
              <w:rPr>
                <w:b/>
                <w:w w:val="98"/>
                <w:sz w:val="28"/>
              </w:rPr>
            </w:pPr>
            <w:r>
              <w:rPr>
                <w:b/>
                <w:w w:val="98"/>
                <w:sz w:val="28"/>
              </w:rPr>
              <w:t>(%)</w:t>
            </w:r>
          </w:p>
        </w:tc>
        <w:tc>
          <w:tcPr>
            <w:tcW w:w="1380" w:type="dxa"/>
            <w:tcBorders>
              <w:bottom w:val="single" w:sz="8" w:space="0" w:color="auto"/>
              <w:right w:val="single" w:sz="8" w:space="0" w:color="auto"/>
            </w:tcBorders>
            <w:vAlign w:val="bottom"/>
          </w:tcPr>
          <w:p w14:paraId="64DE3F97" w14:textId="77777777" w:rsidR="00780A92" w:rsidRDefault="00780A92" w:rsidP="00561028">
            <w:pPr>
              <w:spacing w:line="0" w:lineRule="atLeast"/>
              <w:rPr>
                <w:sz w:val="24"/>
              </w:rPr>
            </w:pPr>
          </w:p>
        </w:tc>
      </w:tr>
      <w:tr w:rsidR="00780A92" w14:paraId="18FCEEC2" w14:textId="77777777" w:rsidTr="00561028">
        <w:trPr>
          <w:trHeight w:val="627"/>
        </w:trPr>
        <w:tc>
          <w:tcPr>
            <w:tcW w:w="3000" w:type="dxa"/>
            <w:tcBorders>
              <w:left w:val="single" w:sz="8" w:space="0" w:color="auto"/>
              <w:right w:val="single" w:sz="8" w:space="0" w:color="auto"/>
            </w:tcBorders>
            <w:vAlign w:val="bottom"/>
          </w:tcPr>
          <w:p w14:paraId="057F2C71" w14:textId="77777777" w:rsidR="00780A92" w:rsidRDefault="00780A92" w:rsidP="00561028">
            <w:pPr>
              <w:spacing w:line="0" w:lineRule="atLeast"/>
              <w:ind w:left="840"/>
              <w:rPr>
                <w:sz w:val="28"/>
              </w:rPr>
            </w:pPr>
            <w:r>
              <w:rPr>
                <w:sz w:val="28"/>
              </w:rPr>
              <w:t>SAMPLE 1</w:t>
            </w:r>
          </w:p>
        </w:tc>
        <w:tc>
          <w:tcPr>
            <w:tcW w:w="1700" w:type="dxa"/>
            <w:tcBorders>
              <w:right w:val="single" w:sz="8" w:space="0" w:color="auto"/>
            </w:tcBorders>
            <w:vAlign w:val="bottom"/>
          </w:tcPr>
          <w:p w14:paraId="7AD890E3" w14:textId="77777777" w:rsidR="00780A92" w:rsidRDefault="00780A92" w:rsidP="00561028">
            <w:pPr>
              <w:spacing w:line="0" w:lineRule="atLeast"/>
              <w:jc w:val="center"/>
              <w:rPr>
                <w:w w:val="99"/>
                <w:sz w:val="28"/>
              </w:rPr>
            </w:pPr>
            <w:r>
              <w:rPr>
                <w:w w:val="99"/>
                <w:sz w:val="28"/>
              </w:rPr>
              <w:t>45</w:t>
            </w:r>
          </w:p>
        </w:tc>
        <w:tc>
          <w:tcPr>
            <w:tcW w:w="1540" w:type="dxa"/>
            <w:tcBorders>
              <w:right w:val="single" w:sz="8" w:space="0" w:color="auto"/>
            </w:tcBorders>
            <w:vAlign w:val="bottom"/>
          </w:tcPr>
          <w:p w14:paraId="613B4A40" w14:textId="77777777" w:rsidR="00780A92" w:rsidRDefault="00780A92" w:rsidP="00561028">
            <w:pPr>
              <w:spacing w:line="0" w:lineRule="atLeast"/>
              <w:jc w:val="center"/>
              <w:rPr>
                <w:w w:val="99"/>
                <w:sz w:val="28"/>
              </w:rPr>
            </w:pPr>
            <w:r>
              <w:rPr>
                <w:w w:val="99"/>
                <w:sz w:val="28"/>
              </w:rPr>
              <w:t>10</w:t>
            </w:r>
          </w:p>
        </w:tc>
        <w:tc>
          <w:tcPr>
            <w:tcW w:w="1860" w:type="dxa"/>
            <w:tcBorders>
              <w:right w:val="single" w:sz="8" w:space="0" w:color="auto"/>
            </w:tcBorders>
            <w:vAlign w:val="bottom"/>
          </w:tcPr>
          <w:p w14:paraId="3A9C67C5" w14:textId="77777777" w:rsidR="00780A92" w:rsidRDefault="00780A92" w:rsidP="00561028">
            <w:pPr>
              <w:spacing w:line="0" w:lineRule="atLeast"/>
              <w:jc w:val="center"/>
              <w:rPr>
                <w:w w:val="99"/>
                <w:sz w:val="28"/>
              </w:rPr>
            </w:pPr>
            <w:r>
              <w:rPr>
                <w:w w:val="99"/>
                <w:sz w:val="28"/>
              </w:rPr>
              <w:t>50</w:t>
            </w:r>
          </w:p>
        </w:tc>
        <w:tc>
          <w:tcPr>
            <w:tcW w:w="1380" w:type="dxa"/>
            <w:tcBorders>
              <w:right w:val="single" w:sz="8" w:space="0" w:color="auto"/>
            </w:tcBorders>
            <w:vAlign w:val="bottom"/>
          </w:tcPr>
          <w:p w14:paraId="1D45C756" w14:textId="77777777" w:rsidR="00780A92" w:rsidRDefault="00780A92" w:rsidP="00561028">
            <w:pPr>
              <w:spacing w:line="0" w:lineRule="atLeast"/>
              <w:jc w:val="center"/>
              <w:rPr>
                <w:w w:val="99"/>
                <w:sz w:val="28"/>
              </w:rPr>
            </w:pPr>
            <w:r>
              <w:rPr>
                <w:w w:val="99"/>
                <w:sz w:val="28"/>
              </w:rPr>
              <w:t>10</w:t>
            </w:r>
          </w:p>
        </w:tc>
      </w:tr>
      <w:tr w:rsidR="00780A92" w14:paraId="209D2E18" w14:textId="77777777" w:rsidTr="00561028">
        <w:trPr>
          <w:trHeight w:val="55"/>
        </w:trPr>
        <w:tc>
          <w:tcPr>
            <w:tcW w:w="3000" w:type="dxa"/>
            <w:tcBorders>
              <w:left w:val="single" w:sz="8" w:space="0" w:color="auto"/>
              <w:bottom w:val="single" w:sz="8" w:space="0" w:color="auto"/>
              <w:right w:val="single" w:sz="8" w:space="0" w:color="auto"/>
            </w:tcBorders>
            <w:vAlign w:val="bottom"/>
          </w:tcPr>
          <w:p w14:paraId="3A604B03" w14:textId="77777777" w:rsidR="00780A92" w:rsidRDefault="00780A92" w:rsidP="00561028">
            <w:pPr>
              <w:spacing w:line="0" w:lineRule="atLeast"/>
              <w:rPr>
                <w:sz w:val="4"/>
              </w:rPr>
            </w:pPr>
          </w:p>
        </w:tc>
        <w:tc>
          <w:tcPr>
            <w:tcW w:w="1700" w:type="dxa"/>
            <w:tcBorders>
              <w:bottom w:val="single" w:sz="8" w:space="0" w:color="auto"/>
              <w:right w:val="single" w:sz="8" w:space="0" w:color="auto"/>
            </w:tcBorders>
            <w:vAlign w:val="bottom"/>
          </w:tcPr>
          <w:p w14:paraId="1B2A9752" w14:textId="77777777" w:rsidR="00780A92" w:rsidRDefault="00780A92" w:rsidP="00561028">
            <w:pPr>
              <w:spacing w:line="0" w:lineRule="atLeast"/>
              <w:rPr>
                <w:sz w:val="4"/>
              </w:rPr>
            </w:pPr>
          </w:p>
        </w:tc>
        <w:tc>
          <w:tcPr>
            <w:tcW w:w="1540" w:type="dxa"/>
            <w:tcBorders>
              <w:bottom w:val="single" w:sz="8" w:space="0" w:color="auto"/>
              <w:right w:val="single" w:sz="8" w:space="0" w:color="auto"/>
            </w:tcBorders>
            <w:vAlign w:val="bottom"/>
          </w:tcPr>
          <w:p w14:paraId="4BFBE77A" w14:textId="77777777" w:rsidR="00780A92" w:rsidRDefault="00780A92" w:rsidP="00561028">
            <w:pPr>
              <w:spacing w:line="0" w:lineRule="atLeast"/>
              <w:rPr>
                <w:sz w:val="4"/>
              </w:rPr>
            </w:pPr>
          </w:p>
        </w:tc>
        <w:tc>
          <w:tcPr>
            <w:tcW w:w="1860" w:type="dxa"/>
            <w:tcBorders>
              <w:bottom w:val="single" w:sz="8" w:space="0" w:color="auto"/>
              <w:right w:val="single" w:sz="8" w:space="0" w:color="auto"/>
            </w:tcBorders>
            <w:vAlign w:val="bottom"/>
          </w:tcPr>
          <w:p w14:paraId="19EC0020" w14:textId="77777777" w:rsidR="00780A92" w:rsidRDefault="00780A92" w:rsidP="00561028">
            <w:pPr>
              <w:spacing w:line="0" w:lineRule="atLeast"/>
              <w:rPr>
                <w:sz w:val="4"/>
              </w:rPr>
            </w:pPr>
          </w:p>
        </w:tc>
        <w:tc>
          <w:tcPr>
            <w:tcW w:w="1380" w:type="dxa"/>
            <w:tcBorders>
              <w:bottom w:val="single" w:sz="8" w:space="0" w:color="auto"/>
              <w:right w:val="single" w:sz="8" w:space="0" w:color="auto"/>
            </w:tcBorders>
            <w:vAlign w:val="bottom"/>
          </w:tcPr>
          <w:p w14:paraId="0DCD8613" w14:textId="77777777" w:rsidR="00780A92" w:rsidRDefault="00780A92" w:rsidP="00561028">
            <w:pPr>
              <w:spacing w:line="0" w:lineRule="atLeast"/>
              <w:rPr>
                <w:sz w:val="4"/>
              </w:rPr>
            </w:pPr>
          </w:p>
        </w:tc>
      </w:tr>
      <w:tr w:rsidR="00780A92" w14:paraId="61B67263" w14:textId="77777777" w:rsidTr="00561028">
        <w:trPr>
          <w:trHeight w:val="626"/>
        </w:trPr>
        <w:tc>
          <w:tcPr>
            <w:tcW w:w="3000" w:type="dxa"/>
            <w:tcBorders>
              <w:left w:val="single" w:sz="8" w:space="0" w:color="auto"/>
              <w:right w:val="single" w:sz="8" w:space="0" w:color="auto"/>
            </w:tcBorders>
            <w:vAlign w:val="bottom"/>
          </w:tcPr>
          <w:p w14:paraId="48FE021F" w14:textId="77777777" w:rsidR="00780A92" w:rsidRDefault="00780A92" w:rsidP="00561028">
            <w:pPr>
              <w:spacing w:line="0" w:lineRule="atLeast"/>
              <w:ind w:left="840"/>
              <w:rPr>
                <w:sz w:val="28"/>
              </w:rPr>
            </w:pPr>
            <w:r>
              <w:rPr>
                <w:sz w:val="28"/>
              </w:rPr>
              <w:t>SAMPLE 2</w:t>
            </w:r>
          </w:p>
        </w:tc>
        <w:tc>
          <w:tcPr>
            <w:tcW w:w="1700" w:type="dxa"/>
            <w:tcBorders>
              <w:right w:val="single" w:sz="8" w:space="0" w:color="auto"/>
            </w:tcBorders>
            <w:vAlign w:val="bottom"/>
          </w:tcPr>
          <w:p w14:paraId="53A429F7" w14:textId="77777777" w:rsidR="00780A92" w:rsidRDefault="00780A92" w:rsidP="00561028">
            <w:pPr>
              <w:spacing w:line="0" w:lineRule="atLeast"/>
              <w:jc w:val="center"/>
              <w:rPr>
                <w:w w:val="99"/>
                <w:sz w:val="28"/>
              </w:rPr>
            </w:pPr>
            <w:r>
              <w:rPr>
                <w:w w:val="99"/>
                <w:sz w:val="28"/>
              </w:rPr>
              <w:t>45</w:t>
            </w:r>
          </w:p>
        </w:tc>
        <w:tc>
          <w:tcPr>
            <w:tcW w:w="1540" w:type="dxa"/>
            <w:tcBorders>
              <w:right w:val="single" w:sz="8" w:space="0" w:color="auto"/>
            </w:tcBorders>
            <w:vAlign w:val="bottom"/>
          </w:tcPr>
          <w:p w14:paraId="5BEAC63D" w14:textId="77777777" w:rsidR="00780A92" w:rsidRDefault="00780A92" w:rsidP="00561028">
            <w:pPr>
              <w:spacing w:line="0" w:lineRule="atLeast"/>
              <w:jc w:val="center"/>
              <w:rPr>
                <w:w w:val="99"/>
                <w:sz w:val="28"/>
              </w:rPr>
            </w:pPr>
            <w:r>
              <w:rPr>
                <w:w w:val="99"/>
                <w:sz w:val="28"/>
              </w:rPr>
              <w:t>15</w:t>
            </w:r>
          </w:p>
        </w:tc>
        <w:tc>
          <w:tcPr>
            <w:tcW w:w="1860" w:type="dxa"/>
            <w:tcBorders>
              <w:right w:val="single" w:sz="8" w:space="0" w:color="auto"/>
            </w:tcBorders>
            <w:vAlign w:val="bottom"/>
          </w:tcPr>
          <w:p w14:paraId="58C4065F" w14:textId="77777777" w:rsidR="00780A92" w:rsidRDefault="00780A92" w:rsidP="00561028">
            <w:pPr>
              <w:spacing w:line="0" w:lineRule="atLeast"/>
              <w:jc w:val="center"/>
              <w:rPr>
                <w:w w:val="99"/>
                <w:sz w:val="28"/>
              </w:rPr>
            </w:pPr>
            <w:r>
              <w:rPr>
                <w:w w:val="99"/>
                <w:sz w:val="28"/>
              </w:rPr>
              <w:t>50</w:t>
            </w:r>
          </w:p>
        </w:tc>
        <w:tc>
          <w:tcPr>
            <w:tcW w:w="1380" w:type="dxa"/>
            <w:tcBorders>
              <w:right w:val="single" w:sz="8" w:space="0" w:color="auto"/>
            </w:tcBorders>
            <w:vAlign w:val="bottom"/>
          </w:tcPr>
          <w:p w14:paraId="73356025" w14:textId="77777777" w:rsidR="00780A92" w:rsidRDefault="00780A92" w:rsidP="00561028">
            <w:pPr>
              <w:spacing w:line="0" w:lineRule="atLeast"/>
              <w:jc w:val="center"/>
              <w:rPr>
                <w:w w:val="99"/>
                <w:sz w:val="28"/>
              </w:rPr>
            </w:pPr>
            <w:r>
              <w:rPr>
                <w:w w:val="99"/>
                <w:sz w:val="28"/>
              </w:rPr>
              <w:t>10</w:t>
            </w:r>
          </w:p>
        </w:tc>
      </w:tr>
      <w:tr w:rsidR="00780A92" w14:paraId="64846C2A" w14:textId="77777777" w:rsidTr="00561028">
        <w:trPr>
          <w:trHeight w:val="65"/>
        </w:trPr>
        <w:tc>
          <w:tcPr>
            <w:tcW w:w="3000" w:type="dxa"/>
            <w:tcBorders>
              <w:left w:val="single" w:sz="8" w:space="0" w:color="auto"/>
              <w:bottom w:val="single" w:sz="8" w:space="0" w:color="auto"/>
              <w:right w:val="single" w:sz="8" w:space="0" w:color="auto"/>
            </w:tcBorders>
            <w:vAlign w:val="bottom"/>
          </w:tcPr>
          <w:p w14:paraId="2F4F1F0D" w14:textId="77777777" w:rsidR="00780A92" w:rsidRDefault="00780A92" w:rsidP="00561028">
            <w:pPr>
              <w:spacing w:line="0" w:lineRule="atLeast"/>
              <w:rPr>
                <w:sz w:val="5"/>
              </w:rPr>
            </w:pPr>
          </w:p>
        </w:tc>
        <w:tc>
          <w:tcPr>
            <w:tcW w:w="1700" w:type="dxa"/>
            <w:tcBorders>
              <w:bottom w:val="single" w:sz="8" w:space="0" w:color="auto"/>
              <w:right w:val="single" w:sz="8" w:space="0" w:color="auto"/>
            </w:tcBorders>
            <w:vAlign w:val="bottom"/>
          </w:tcPr>
          <w:p w14:paraId="0966FC75" w14:textId="77777777" w:rsidR="00780A92" w:rsidRDefault="00780A92" w:rsidP="00561028">
            <w:pPr>
              <w:spacing w:line="0" w:lineRule="atLeast"/>
              <w:rPr>
                <w:sz w:val="5"/>
              </w:rPr>
            </w:pPr>
          </w:p>
        </w:tc>
        <w:tc>
          <w:tcPr>
            <w:tcW w:w="1540" w:type="dxa"/>
            <w:tcBorders>
              <w:bottom w:val="single" w:sz="8" w:space="0" w:color="auto"/>
              <w:right w:val="single" w:sz="8" w:space="0" w:color="auto"/>
            </w:tcBorders>
            <w:vAlign w:val="bottom"/>
          </w:tcPr>
          <w:p w14:paraId="4EEFD9F6" w14:textId="77777777" w:rsidR="00780A92" w:rsidRDefault="00780A92" w:rsidP="00561028">
            <w:pPr>
              <w:spacing w:line="0" w:lineRule="atLeast"/>
              <w:rPr>
                <w:sz w:val="5"/>
              </w:rPr>
            </w:pPr>
          </w:p>
        </w:tc>
        <w:tc>
          <w:tcPr>
            <w:tcW w:w="1860" w:type="dxa"/>
            <w:tcBorders>
              <w:bottom w:val="single" w:sz="8" w:space="0" w:color="auto"/>
              <w:right w:val="single" w:sz="8" w:space="0" w:color="auto"/>
            </w:tcBorders>
            <w:vAlign w:val="bottom"/>
          </w:tcPr>
          <w:p w14:paraId="62899AD1" w14:textId="77777777" w:rsidR="00780A92" w:rsidRDefault="00780A92" w:rsidP="00561028">
            <w:pPr>
              <w:spacing w:line="0" w:lineRule="atLeast"/>
              <w:rPr>
                <w:sz w:val="5"/>
              </w:rPr>
            </w:pPr>
          </w:p>
        </w:tc>
        <w:tc>
          <w:tcPr>
            <w:tcW w:w="1380" w:type="dxa"/>
            <w:tcBorders>
              <w:bottom w:val="single" w:sz="8" w:space="0" w:color="auto"/>
              <w:right w:val="single" w:sz="8" w:space="0" w:color="auto"/>
            </w:tcBorders>
            <w:vAlign w:val="bottom"/>
          </w:tcPr>
          <w:p w14:paraId="540525B5" w14:textId="77777777" w:rsidR="00780A92" w:rsidRDefault="00780A92" w:rsidP="00561028">
            <w:pPr>
              <w:spacing w:line="0" w:lineRule="atLeast"/>
              <w:rPr>
                <w:sz w:val="5"/>
              </w:rPr>
            </w:pPr>
          </w:p>
        </w:tc>
      </w:tr>
      <w:tr w:rsidR="00780A92" w14:paraId="2D08BFCC" w14:textId="77777777" w:rsidTr="00561028">
        <w:trPr>
          <w:trHeight w:val="626"/>
        </w:trPr>
        <w:tc>
          <w:tcPr>
            <w:tcW w:w="3000" w:type="dxa"/>
            <w:tcBorders>
              <w:left w:val="single" w:sz="8" w:space="0" w:color="auto"/>
              <w:right w:val="single" w:sz="8" w:space="0" w:color="auto"/>
            </w:tcBorders>
            <w:vAlign w:val="bottom"/>
          </w:tcPr>
          <w:p w14:paraId="4736782D" w14:textId="77777777" w:rsidR="00780A92" w:rsidRDefault="00780A92" w:rsidP="00561028">
            <w:pPr>
              <w:spacing w:line="0" w:lineRule="atLeast"/>
              <w:ind w:left="840"/>
              <w:rPr>
                <w:sz w:val="28"/>
              </w:rPr>
            </w:pPr>
            <w:r>
              <w:rPr>
                <w:sz w:val="28"/>
              </w:rPr>
              <w:t>SAMPLE 3</w:t>
            </w:r>
          </w:p>
        </w:tc>
        <w:tc>
          <w:tcPr>
            <w:tcW w:w="1700" w:type="dxa"/>
            <w:tcBorders>
              <w:right w:val="single" w:sz="8" w:space="0" w:color="auto"/>
            </w:tcBorders>
            <w:vAlign w:val="bottom"/>
          </w:tcPr>
          <w:p w14:paraId="0FAD25ED" w14:textId="77777777" w:rsidR="00780A92" w:rsidRDefault="00780A92" w:rsidP="00561028">
            <w:pPr>
              <w:spacing w:line="0" w:lineRule="atLeast"/>
              <w:jc w:val="center"/>
              <w:rPr>
                <w:w w:val="99"/>
                <w:sz w:val="28"/>
              </w:rPr>
            </w:pPr>
            <w:r>
              <w:rPr>
                <w:w w:val="99"/>
                <w:sz w:val="28"/>
              </w:rPr>
              <w:t>45</w:t>
            </w:r>
          </w:p>
        </w:tc>
        <w:tc>
          <w:tcPr>
            <w:tcW w:w="1540" w:type="dxa"/>
            <w:tcBorders>
              <w:right w:val="single" w:sz="8" w:space="0" w:color="auto"/>
            </w:tcBorders>
            <w:vAlign w:val="bottom"/>
          </w:tcPr>
          <w:p w14:paraId="0094A4D5" w14:textId="77777777" w:rsidR="00780A92" w:rsidRDefault="00780A92" w:rsidP="00561028">
            <w:pPr>
              <w:spacing w:line="0" w:lineRule="atLeast"/>
              <w:jc w:val="center"/>
              <w:rPr>
                <w:w w:val="99"/>
                <w:sz w:val="28"/>
              </w:rPr>
            </w:pPr>
            <w:r>
              <w:rPr>
                <w:w w:val="99"/>
                <w:sz w:val="28"/>
              </w:rPr>
              <w:t>20</w:t>
            </w:r>
          </w:p>
        </w:tc>
        <w:tc>
          <w:tcPr>
            <w:tcW w:w="1860" w:type="dxa"/>
            <w:tcBorders>
              <w:right w:val="single" w:sz="8" w:space="0" w:color="auto"/>
            </w:tcBorders>
            <w:vAlign w:val="bottom"/>
          </w:tcPr>
          <w:p w14:paraId="6184278A" w14:textId="77777777" w:rsidR="00780A92" w:rsidRDefault="00780A92" w:rsidP="00561028">
            <w:pPr>
              <w:spacing w:line="0" w:lineRule="atLeast"/>
              <w:jc w:val="center"/>
              <w:rPr>
                <w:w w:val="99"/>
                <w:sz w:val="28"/>
              </w:rPr>
            </w:pPr>
            <w:r>
              <w:rPr>
                <w:w w:val="99"/>
                <w:sz w:val="28"/>
              </w:rPr>
              <w:t>50</w:t>
            </w:r>
          </w:p>
        </w:tc>
        <w:tc>
          <w:tcPr>
            <w:tcW w:w="1380" w:type="dxa"/>
            <w:tcBorders>
              <w:right w:val="single" w:sz="8" w:space="0" w:color="auto"/>
            </w:tcBorders>
            <w:vAlign w:val="bottom"/>
          </w:tcPr>
          <w:p w14:paraId="25EDC0C3" w14:textId="77777777" w:rsidR="00780A92" w:rsidRDefault="00780A92" w:rsidP="00561028">
            <w:pPr>
              <w:spacing w:line="0" w:lineRule="atLeast"/>
              <w:jc w:val="center"/>
              <w:rPr>
                <w:w w:val="99"/>
                <w:sz w:val="28"/>
              </w:rPr>
            </w:pPr>
            <w:r>
              <w:rPr>
                <w:w w:val="99"/>
                <w:sz w:val="28"/>
              </w:rPr>
              <w:t>10</w:t>
            </w:r>
          </w:p>
        </w:tc>
      </w:tr>
      <w:tr w:rsidR="00780A92" w14:paraId="30D5D451" w14:textId="77777777" w:rsidTr="00561028">
        <w:trPr>
          <w:trHeight w:val="142"/>
        </w:trPr>
        <w:tc>
          <w:tcPr>
            <w:tcW w:w="3000" w:type="dxa"/>
            <w:tcBorders>
              <w:left w:val="single" w:sz="8" w:space="0" w:color="auto"/>
              <w:bottom w:val="single" w:sz="8" w:space="0" w:color="auto"/>
              <w:right w:val="single" w:sz="8" w:space="0" w:color="auto"/>
            </w:tcBorders>
            <w:vAlign w:val="bottom"/>
          </w:tcPr>
          <w:p w14:paraId="43B2CF79" w14:textId="77777777" w:rsidR="00780A92" w:rsidRDefault="00780A92" w:rsidP="00561028">
            <w:pPr>
              <w:spacing w:line="0" w:lineRule="atLeast"/>
              <w:rPr>
                <w:sz w:val="12"/>
              </w:rPr>
            </w:pPr>
          </w:p>
        </w:tc>
        <w:tc>
          <w:tcPr>
            <w:tcW w:w="1700" w:type="dxa"/>
            <w:tcBorders>
              <w:bottom w:val="single" w:sz="8" w:space="0" w:color="auto"/>
              <w:right w:val="single" w:sz="8" w:space="0" w:color="auto"/>
            </w:tcBorders>
            <w:vAlign w:val="bottom"/>
          </w:tcPr>
          <w:p w14:paraId="3DCE310B" w14:textId="77777777" w:rsidR="00780A92" w:rsidRDefault="00780A92" w:rsidP="00561028">
            <w:pPr>
              <w:spacing w:line="0" w:lineRule="atLeast"/>
              <w:rPr>
                <w:sz w:val="12"/>
              </w:rPr>
            </w:pPr>
          </w:p>
        </w:tc>
        <w:tc>
          <w:tcPr>
            <w:tcW w:w="1540" w:type="dxa"/>
            <w:tcBorders>
              <w:bottom w:val="single" w:sz="8" w:space="0" w:color="auto"/>
              <w:right w:val="single" w:sz="8" w:space="0" w:color="auto"/>
            </w:tcBorders>
            <w:vAlign w:val="bottom"/>
          </w:tcPr>
          <w:p w14:paraId="2A3C55E7" w14:textId="77777777" w:rsidR="00780A92" w:rsidRDefault="00780A92" w:rsidP="00561028">
            <w:pPr>
              <w:spacing w:line="0" w:lineRule="atLeast"/>
              <w:rPr>
                <w:sz w:val="12"/>
              </w:rPr>
            </w:pPr>
          </w:p>
        </w:tc>
        <w:tc>
          <w:tcPr>
            <w:tcW w:w="1860" w:type="dxa"/>
            <w:tcBorders>
              <w:bottom w:val="single" w:sz="8" w:space="0" w:color="auto"/>
              <w:right w:val="single" w:sz="8" w:space="0" w:color="auto"/>
            </w:tcBorders>
            <w:vAlign w:val="bottom"/>
          </w:tcPr>
          <w:p w14:paraId="67B84FC3" w14:textId="77777777" w:rsidR="00780A92" w:rsidRDefault="00780A92" w:rsidP="00561028">
            <w:pPr>
              <w:spacing w:line="0" w:lineRule="atLeast"/>
              <w:rPr>
                <w:sz w:val="12"/>
              </w:rPr>
            </w:pPr>
          </w:p>
        </w:tc>
        <w:tc>
          <w:tcPr>
            <w:tcW w:w="1380" w:type="dxa"/>
            <w:tcBorders>
              <w:bottom w:val="single" w:sz="8" w:space="0" w:color="auto"/>
              <w:right w:val="single" w:sz="8" w:space="0" w:color="auto"/>
            </w:tcBorders>
            <w:vAlign w:val="bottom"/>
          </w:tcPr>
          <w:p w14:paraId="24D8EBAB" w14:textId="77777777" w:rsidR="00780A92" w:rsidRDefault="00780A92" w:rsidP="00561028">
            <w:pPr>
              <w:spacing w:line="0" w:lineRule="atLeast"/>
              <w:rPr>
                <w:sz w:val="12"/>
              </w:rPr>
            </w:pPr>
          </w:p>
        </w:tc>
      </w:tr>
    </w:tbl>
    <w:p w14:paraId="163EEF0F" w14:textId="77777777" w:rsidR="00780A92" w:rsidRDefault="00780A92" w:rsidP="00780A92">
      <w:pPr>
        <w:spacing w:line="270" w:lineRule="exact"/>
      </w:pPr>
    </w:p>
    <w:p w14:paraId="0765DECE" w14:textId="77777777" w:rsidR="00780A92" w:rsidRDefault="00780A92" w:rsidP="00780A92">
      <w:pPr>
        <w:spacing w:line="0" w:lineRule="atLeast"/>
        <w:rPr>
          <w:b/>
          <w:sz w:val="32"/>
        </w:rPr>
      </w:pPr>
    </w:p>
    <w:p w14:paraId="6A213BD5" w14:textId="77777777" w:rsidR="00780A92" w:rsidRDefault="00780A92" w:rsidP="00780A92">
      <w:pPr>
        <w:spacing w:line="0" w:lineRule="atLeast"/>
        <w:rPr>
          <w:b/>
          <w:sz w:val="32"/>
        </w:rPr>
      </w:pPr>
    </w:p>
    <w:p w14:paraId="180140A9" w14:textId="77777777" w:rsidR="00780A92" w:rsidRDefault="00780A92" w:rsidP="00780A92">
      <w:pPr>
        <w:spacing w:line="0" w:lineRule="atLeast"/>
        <w:rPr>
          <w:b/>
          <w:sz w:val="32"/>
        </w:rPr>
      </w:pPr>
    </w:p>
    <w:p w14:paraId="031A448D" w14:textId="77777777" w:rsidR="00780A92" w:rsidRDefault="00780A92" w:rsidP="00780A92">
      <w:pPr>
        <w:spacing w:line="0" w:lineRule="atLeast"/>
        <w:rPr>
          <w:b/>
          <w:sz w:val="32"/>
        </w:rPr>
      </w:pPr>
    </w:p>
    <w:p w14:paraId="21C48EB2" w14:textId="77777777" w:rsidR="00780A92" w:rsidRDefault="00780A92" w:rsidP="00780A92">
      <w:pPr>
        <w:spacing w:line="0" w:lineRule="atLeast"/>
        <w:rPr>
          <w:b/>
          <w:sz w:val="32"/>
        </w:rPr>
      </w:pPr>
    </w:p>
    <w:p w14:paraId="0CA3025C" w14:textId="77777777" w:rsidR="00780A92" w:rsidRDefault="00780A92" w:rsidP="00780A92">
      <w:pPr>
        <w:spacing w:line="0" w:lineRule="atLeast"/>
        <w:rPr>
          <w:b/>
          <w:sz w:val="32"/>
        </w:rPr>
      </w:pPr>
    </w:p>
    <w:p w14:paraId="649E36AC" w14:textId="77777777" w:rsidR="00780A92" w:rsidRDefault="00780A92" w:rsidP="00780A92">
      <w:pPr>
        <w:spacing w:line="0" w:lineRule="atLeast"/>
        <w:rPr>
          <w:b/>
          <w:sz w:val="32"/>
        </w:rPr>
      </w:pPr>
    </w:p>
    <w:p w14:paraId="24A4479E" w14:textId="77777777" w:rsidR="00780A92" w:rsidRDefault="00780A92" w:rsidP="00780A92">
      <w:pPr>
        <w:spacing w:line="0" w:lineRule="atLeast"/>
        <w:rPr>
          <w:b/>
          <w:sz w:val="32"/>
        </w:rPr>
      </w:pPr>
    </w:p>
    <w:p w14:paraId="4D5C37CA" w14:textId="77777777" w:rsidR="00780A92" w:rsidRDefault="00780A92" w:rsidP="00780A92">
      <w:pPr>
        <w:spacing w:line="0" w:lineRule="atLeast"/>
        <w:rPr>
          <w:b/>
          <w:sz w:val="32"/>
        </w:rPr>
      </w:pPr>
    </w:p>
    <w:p w14:paraId="65D50D7B" w14:textId="77777777" w:rsidR="00780A92" w:rsidRDefault="00780A92" w:rsidP="00780A92">
      <w:pPr>
        <w:spacing w:line="0" w:lineRule="atLeast"/>
        <w:rPr>
          <w:b/>
          <w:sz w:val="32"/>
        </w:rPr>
      </w:pPr>
    </w:p>
    <w:p w14:paraId="3973245D" w14:textId="77777777" w:rsidR="00780A92" w:rsidRDefault="00780A92" w:rsidP="00780A92">
      <w:pPr>
        <w:spacing w:line="0" w:lineRule="atLeast"/>
        <w:rPr>
          <w:b/>
          <w:sz w:val="32"/>
        </w:rPr>
      </w:pPr>
    </w:p>
    <w:p w14:paraId="1146E738" w14:textId="77777777" w:rsidR="00780A92" w:rsidRDefault="00780A92" w:rsidP="00780A92">
      <w:pPr>
        <w:spacing w:line="0" w:lineRule="atLeast"/>
        <w:rPr>
          <w:b/>
          <w:sz w:val="32"/>
        </w:rPr>
      </w:pPr>
    </w:p>
    <w:p w14:paraId="6821043E" w14:textId="77777777" w:rsidR="00780A92" w:rsidRDefault="00780A92" w:rsidP="00780A92">
      <w:pPr>
        <w:spacing w:line="0" w:lineRule="atLeast"/>
        <w:rPr>
          <w:b/>
          <w:sz w:val="32"/>
        </w:rPr>
      </w:pPr>
    </w:p>
    <w:p w14:paraId="55ACA181" w14:textId="77777777" w:rsidR="00780A92" w:rsidRDefault="00780A92" w:rsidP="00780A92">
      <w:pPr>
        <w:spacing w:line="0" w:lineRule="atLeast"/>
        <w:rPr>
          <w:b/>
          <w:sz w:val="32"/>
        </w:rPr>
      </w:pPr>
    </w:p>
    <w:p w14:paraId="2F30EFE5" w14:textId="77777777" w:rsidR="00104F55" w:rsidRDefault="00104F55" w:rsidP="00780A92">
      <w:pPr>
        <w:spacing w:line="0" w:lineRule="atLeast"/>
        <w:rPr>
          <w:b/>
          <w:sz w:val="32"/>
        </w:rPr>
      </w:pPr>
      <w:r>
        <w:rPr>
          <w:b/>
          <w:sz w:val="32"/>
        </w:rPr>
        <w:t xml:space="preserve">                                                         </w:t>
      </w:r>
    </w:p>
    <w:p w14:paraId="5ABCA9AE" w14:textId="2478067D" w:rsidR="00780A92" w:rsidRPr="00104F55" w:rsidRDefault="00104F55" w:rsidP="00780A92">
      <w:pPr>
        <w:spacing w:line="0" w:lineRule="atLeast"/>
        <w:rPr>
          <w:bCs/>
          <w:sz w:val="24"/>
          <w:szCs w:val="24"/>
        </w:rPr>
      </w:pPr>
      <w:r>
        <w:rPr>
          <w:b/>
          <w:sz w:val="32"/>
        </w:rPr>
        <w:t xml:space="preserve">           </w:t>
      </w:r>
      <w:r>
        <w:rPr>
          <w:b/>
          <w:sz w:val="32"/>
        </w:rPr>
        <w:tab/>
      </w:r>
      <w:r>
        <w:rPr>
          <w:b/>
          <w:sz w:val="32"/>
        </w:rPr>
        <w:tab/>
      </w:r>
      <w:r>
        <w:rPr>
          <w:b/>
          <w:sz w:val="32"/>
        </w:rPr>
        <w:tab/>
      </w:r>
      <w:r>
        <w:rPr>
          <w:b/>
          <w:sz w:val="32"/>
        </w:rPr>
        <w:tab/>
      </w:r>
      <w:r>
        <w:rPr>
          <w:b/>
          <w:sz w:val="32"/>
        </w:rPr>
        <w:tab/>
      </w:r>
      <w:r>
        <w:rPr>
          <w:b/>
          <w:sz w:val="32"/>
        </w:rPr>
        <w:tab/>
      </w:r>
      <w:r w:rsidRPr="00104F55">
        <w:rPr>
          <w:bCs/>
          <w:sz w:val="24"/>
          <w:szCs w:val="24"/>
        </w:rPr>
        <w:t xml:space="preserve"> 24</w:t>
      </w:r>
    </w:p>
    <w:p w14:paraId="12C64D8F" w14:textId="77777777" w:rsidR="00780A92" w:rsidRDefault="00780A92" w:rsidP="00780A92">
      <w:pPr>
        <w:spacing w:line="0" w:lineRule="atLeast"/>
        <w:rPr>
          <w:b/>
          <w:sz w:val="32"/>
        </w:rPr>
      </w:pPr>
    </w:p>
    <w:p w14:paraId="5C9A1627" w14:textId="77777777" w:rsidR="00780A92" w:rsidRDefault="00780A92" w:rsidP="00780A92">
      <w:pPr>
        <w:spacing w:line="0" w:lineRule="atLeast"/>
        <w:rPr>
          <w:b/>
          <w:sz w:val="32"/>
        </w:rPr>
      </w:pPr>
    </w:p>
    <w:p w14:paraId="1E50C0A5" w14:textId="438BBD8E" w:rsidR="00780A92" w:rsidRDefault="006A07FD" w:rsidP="00780A92">
      <w:pPr>
        <w:spacing w:line="0" w:lineRule="atLeast"/>
        <w:rPr>
          <w:b/>
          <w:sz w:val="32"/>
        </w:rPr>
      </w:pPr>
      <w:r>
        <w:rPr>
          <w:b/>
          <w:sz w:val="32"/>
        </w:rPr>
        <w:t>10</w:t>
      </w:r>
      <w:r w:rsidR="00780A92">
        <w:rPr>
          <w:b/>
          <w:sz w:val="32"/>
        </w:rPr>
        <w:t>.2 Available Speed</w:t>
      </w:r>
    </w:p>
    <w:p w14:paraId="1AFB31B1" w14:textId="77777777" w:rsidR="00780A92" w:rsidRDefault="00780A92" w:rsidP="00780A92">
      <w:pPr>
        <w:spacing w:line="262" w:lineRule="exact"/>
      </w:pPr>
    </w:p>
    <w:p w14:paraId="31AE0C2C" w14:textId="0D5E3D08" w:rsidR="00780A92" w:rsidRDefault="00780A92" w:rsidP="00780A92">
      <w:pPr>
        <w:spacing w:line="355" w:lineRule="auto"/>
        <w:ind w:right="200" w:firstLine="720"/>
        <w:jc w:val="both"/>
        <w:rPr>
          <w:sz w:val="28"/>
        </w:rPr>
      </w:pPr>
      <w:r>
        <w:rPr>
          <w:sz w:val="28"/>
        </w:rPr>
        <w:t xml:space="preserve">The machining parameters are also </w:t>
      </w:r>
      <w:r w:rsidR="00104F55">
        <w:rPr>
          <w:sz w:val="28"/>
        </w:rPr>
        <w:t>depending</w:t>
      </w:r>
      <w:r>
        <w:rPr>
          <w:sz w:val="28"/>
        </w:rPr>
        <w:t xml:space="preserve"> on speed of the work piece rotation. In this project three different speeds are undertaken to drive the work piece. This is because increasing the speed for a constant work piece under different composition which apparently observe changes in increase in surface finish.</w:t>
      </w:r>
    </w:p>
    <w:p w14:paraId="7D15C8A6" w14:textId="77777777" w:rsidR="00780A92" w:rsidRDefault="00780A92" w:rsidP="00780A92">
      <w:pPr>
        <w:spacing w:line="200" w:lineRule="exact"/>
      </w:pPr>
    </w:p>
    <w:p w14:paraId="47BF923F" w14:textId="5F8D24C6" w:rsidR="00780A92" w:rsidRDefault="00780A92" w:rsidP="00780A92">
      <w:pPr>
        <w:spacing w:line="0" w:lineRule="atLeast"/>
        <w:ind w:right="200"/>
        <w:jc w:val="center"/>
        <w:rPr>
          <w:b/>
          <w:sz w:val="24"/>
        </w:rPr>
      </w:pPr>
      <w:r>
        <w:rPr>
          <w:b/>
          <w:sz w:val="24"/>
        </w:rPr>
        <w:t xml:space="preserve">Table </w:t>
      </w:r>
      <w:r w:rsidR="006A07FD">
        <w:rPr>
          <w:b/>
          <w:sz w:val="24"/>
        </w:rPr>
        <w:t>10</w:t>
      </w:r>
      <w:r>
        <w:rPr>
          <w:b/>
          <w:sz w:val="24"/>
        </w:rPr>
        <w:t xml:space="preserve">.2 </w:t>
      </w:r>
      <w:r w:rsidR="00104F55">
        <w:rPr>
          <w:b/>
          <w:sz w:val="24"/>
        </w:rPr>
        <w:t>Different</w:t>
      </w:r>
      <w:r>
        <w:rPr>
          <w:b/>
          <w:sz w:val="24"/>
        </w:rPr>
        <w:t xml:space="preserve"> speeds</w:t>
      </w:r>
    </w:p>
    <w:tbl>
      <w:tblPr>
        <w:tblpPr w:leftFromText="180" w:rightFromText="180" w:vertAnchor="text" w:horzAnchor="page" w:tblpX="1306" w:tblpY="266"/>
        <w:tblOverlap w:val="never"/>
        <w:tblW w:w="0" w:type="auto"/>
        <w:tblLayout w:type="fixed"/>
        <w:tblCellMar>
          <w:left w:w="0" w:type="dxa"/>
          <w:right w:w="0" w:type="dxa"/>
        </w:tblCellMar>
        <w:tblLook w:val="0000" w:firstRow="0" w:lastRow="0" w:firstColumn="0" w:lastColumn="0" w:noHBand="0" w:noVBand="0"/>
      </w:tblPr>
      <w:tblGrid>
        <w:gridCol w:w="2140"/>
        <w:gridCol w:w="2140"/>
        <w:gridCol w:w="2120"/>
        <w:gridCol w:w="2120"/>
      </w:tblGrid>
      <w:tr w:rsidR="00780A92" w14:paraId="06DA7E70" w14:textId="77777777" w:rsidTr="00561028">
        <w:trPr>
          <w:trHeight w:val="650"/>
        </w:trPr>
        <w:tc>
          <w:tcPr>
            <w:tcW w:w="2140" w:type="dxa"/>
            <w:tcBorders>
              <w:top w:val="single" w:sz="8" w:space="0" w:color="auto"/>
              <w:left w:val="single" w:sz="8" w:space="0" w:color="auto"/>
              <w:right w:val="single" w:sz="8" w:space="0" w:color="auto"/>
            </w:tcBorders>
            <w:vAlign w:val="bottom"/>
          </w:tcPr>
          <w:p w14:paraId="1B5A642A" w14:textId="77777777" w:rsidR="00780A92" w:rsidRDefault="00780A92" w:rsidP="00561028">
            <w:pPr>
              <w:spacing w:line="0" w:lineRule="atLeast"/>
              <w:rPr>
                <w:sz w:val="24"/>
              </w:rPr>
            </w:pPr>
          </w:p>
        </w:tc>
        <w:tc>
          <w:tcPr>
            <w:tcW w:w="2140" w:type="dxa"/>
            <w:tcBorders>
              <w:top w:val="single" w:sz="8" w:space="0" w:color="auto"/>
              <w:right w:val="single" w:sz="8" w:space="0" w:color="auto"/>
            </w:tcBorders>
            <w:vAlign w:val="bottom"/>
          </w:tcPr>
          <w:p w14:paraId="75C15A99" w14:textId="77777777" w:rsidR="00780A92" w:rsidRDefault="00780A92" w:rsidP="00561028">
            <w:pPr>
              <w:spacing w:line="0" w:lineRule="atLeast"/>
              <w:ind w:right="781"/>
              <w:jc w:val="right"/>
              <w:rPr>
                <w:b/>
                <w:sz w:val="28"/>
              </w:rPr>
            </w:pPr>
            <w:r>
              <w:rPr>
                <w:b/>
                <w:sz w:val="28"/>
              </w:rPr>
              <w:t>N1</w:t>
            </w:r>
          </w:p>
        </w:tc>
        <w:tc>
          <w:tcPr>
            <w:tcW w:w="2120" w:type="dxa"/>
            <w:tcBorders>
              <w:top w:val="single" w:sz="8" w:space="0" w:color="auto"/>
              <w:right w:val="single" w:sz="8" w:space="0" w:color="auto"/>
            </w:tcBorders>
            <w:vAlign w:val="bottom"/>
          </w:tcPr>
          <w:p w14:paraId="15BD9A64" w14:textId="77777777" w:rsidR="00780A92" w:rsidRDefault="00780A92" w:rsidP="00561028">
            <w:pPr>
              <w:spacing w:line="0" w:lineRule="atLeast"/>
              <w:jc w:val="center"/>
              <w:rPr>
                <w:b/>
                <w:w w:val="99"/>
                <w:sz w:val="28"/>
              </w:rPr>
            </w:pPr>
            <w:r>
              <w:rPr>
                <w:b/>
                <w:w w:val="99"/>
                <w:sz w:val="28"/>
              </w:rPr>
              <w:t>N2</w:t>
            </w:r>
          </w:p>
        </w:tc>
        <w:tc>
          <w:tcPr>
            <w:tcW w:w="2120" w:type="dxa"/>
            <w:tcBorders>
              <w:top w:val="single" w:sz="8" w:space="0" w:color="auto"/>
              <w:right w:val="single" w:sz="8" w:space="0" w:color="auto"/>
            </w:tcBorders>
            <w:vAlign w:val="bottom"/>
          </w:tcPr>
          <w:p w14:paraId="25D8BD14" w14:textId="77777777" w:rsidR="00780A92" w:rsidRDefault="00780A92" w:rsidP="00561028">
            <w:pPr>
              <w:spacing w:line="0" w:lineRule="atLeast"/>
              <w:jc w:val="center"/>
              <w:rPr>
                <w:b/>
                <w:w w:val="99"/>
                <w:sz w:val="28"/>
              </w:rPr>
            </w:pPr>
            <w:r>
              <w:rPr>
                <w:b/>
                <w:w w:val="99"/>
                <w:sz w:val="28"/>
              </w:rPr>
              <w:t>N3</w:t>
            </w:r>
          </w:p>
        </w:tc>
      </w:tr>
      <w:tr w:rsidR="00780A92" w14:paraId="1AF96D96" w14:textId="77777777" w:rsidTr="00561028">
        <w:trPr>
          <w:trHeight w:val="166"/>
        </w:trPr>
        <w:tc>
          <w:tcPr>
            <w:tcW w:w="2140" w:type="dxa"/>
            <w:vMerge w:val="restart"/>
            <w:tcBorders>
              <w:left w:val="single" w:sz="8" w:space="0" w:color="auto"/>
              <w:right w:val="single" w:sz="8" w:space="0" w:color="auto"/>
            </w:tcBorders>
            <w:vAlign w:val="bottom"/>
          </w:tcPr>
          <w:p w14:paraId="07313DD2" w14:textId="77777777" w:rsidR="00780A92" w:rsidRDefault="00780A92" w:rsidP="00561028">
            <w:pPr>
              <w:spacing w:line="0" w:lineRule="atLeast"/>
              <w:ind w:right="181"/>
              <w:jc w:val="center"/>
              <w:rPr>
                <w:b/>
                <w:sz w:val="28"/>
              </w:rPr>
            </w:pPr>
            <w:r>
              <w:rPr>
                <w:b/>
                <w:sz w:val="28"/>
              </w:rPr>
              <w:t>SPEEDS</w:t>
            </w:r>
          </w:p>
        </w:tc>
        <w:tc>
          <w:tcPr>
            <w:tcW w:w="2140" w:type="dxa"/>
            <w:tcBorders>
              <w:bottom w:val="single" w:sz="8" w:space="0" w:color="auto"/>
              <w:right w:val="single" w:sz="8" w:space="0" w:color="auto"/>
            </w:tcBorders>
            <w:vAlign w:val="bottom"/>
          </w:tcPr>
          <w:p w14:paraId="071D5E6F" w14:textId="77777777" w:rsidR="00780A92" w:rsidRDefault="00780A92" w:rsidP="00561028">
            <w:pPr>
              <w:spacing w:line="0" w:lineRule="atLeast"/>
              <w:rPr>
                <w:sz w:val="14"/>
              </w:rPr>
            </w:pPr>
          </w:p>
        </w:tc>
        <w:tc>
          <w:tcPr>
            <w:tcW w:w="2120" w:type="dxa"/>
            <w:tcBorders>
              <w:bottom w:val="single" w:sz="8" w:space="0" w:color="auto"/>
              <w:right w:val="single" w:sz="8" w:space="0" w:color="auto"/>
            </w:tcBorders>
            <w:vAlign w:val="bottom"/>
          </w:tcPr>
          <w:p w14:paraId="0CBC8432" w14:textId="77777777" w:rsidR="00780A92" w:rsidRDefault="00780A92" w:rsidP="00561028">
            <w:pPr>
              <w:spacing w:line="0" w:lineRule="atLeast"/>
              <w:rPr>
                <w:sz w:val="14"/>
              </w:rPr>
            </w:pPr>
          </w:p>
        </w:tc>
        <w:tc>
          <w:tcPr>
            <w:tcW w:w="2120" w:type="dxa"/>
            <w:tcBorders>
              <w:bottom w:val="single" w:sz="8" w:space="0" w:color="auto"/>
              <w:right w:val="single" w:sz="8" w:space="0" w:color="auto"/>
            </w:tcBorders>
            <w:vAlign w:val="bottom"/>
          </w:tcPr>
          <w:p w14:paraId="37282AA9" w14:textId="77777777" w:rsidR="00780A92" w:rsidRDefault="00780A92" w:rsidP="00561028">
            <w:pPr>
              <w:spacing w:line="0" w:lineRule="atLeast"/>
              <w:rPr>
                <w:sz w:val="14"/>
              </w:rPr>
            </w:pPr>
          </w:p>
        </w:tc>
      </w:tr>
      <w:tr w:rsidR="00780A92" w14:paraId="103CA9A7" w14:textId="77777777" w:rsidTr="00561028">
        <w:trPr>
          <w:trHeight w:val="136"/>
        </w:trPr>
        <w:tc>
          <w:tcPr>
            <w:tcW w:w="2140" w:type="dxa"/>
            <w:vMerge/>
            <w:tcBorders>
              <w:left w:val="single" w:sz="8" w:space="0" w:color="auto"/>
              <w:right w:val="single" w:sz="8" w:space="0" w:color="auto"/>
            </w:tcBorders>
            <w:vAlign w:val="bottom"/>
          </w:tcPr>
          <w:p w14:paraId="6DEDE550" w14:textId="77777777" w:rsidR="00780A92" w:rsidRDefault="00780A92" w:rsidP="00561028">
            <w:pPr>
              <w:spacing w:line="0" w:lineRule="atLeast"/>
              <w:rPr>
                <w:sz w:val="11"/>
              </w:rPr>
            </w:pPr>
          </w:p>
        </w:tc>
        <w:tc>
          <w:tcPr>
            <w:tcW w:w="2140" w:type="dxa"/>
            <w:tcBorders>
              <w:right w:val="single" w:sz="8" w:space="0" w:color="auto"/>
            </w:tcBorders>
            <w:vAlign w:val="bottom"/>
          </w:tcPr>
          <w:p w14:paraId="5A831563" w14:textId="77777777" w:rsidR="00780A92" w:rsidRDefault="00780A92" w:rsidP="00561028">
            <w:pPr>
              <w:spacing w:line="0" w:lineRule="atLeast"/>
              <w:rPr>
                <w:sz w:val="11"/>
              </w:rPr>
            </w:pPr>
          </w:p>
        </w:tc>
        <w:tc>
          <w:tcPr>
            <w:tcW w:w="2120" w:type="dxa"/>
            <w:tcBorders>
              <w:right w:val="single" w:sz="8" w:space="0" w:color="auto"/>
            </w:tcBorders>
            <w:vAlign w:val="bottom"/>
          </w:tcPr>
          <w:p w14:paraId="71D86362" w14:textId="77777777" w:rsidR="00780A92" w:rsidRDefault="00780A92" w:rsidP="00561028">
            <w:pPr>
              <w:spacing w:line="0" w:lineRule="atLeast"/>
              <w:rPr>
                <w:sz w:val="11"/>
              </w:rPr>
            </w:pPr>
          </w:p>
        </w:tc>
        <w:tc>
          <w:tcPr>
            <w:tcW w:w="2120" w:type="dxa"/>
            <w:tcBorders>
              <w:right w:val="single" w:sz="8" w:space="0" w:color="auto"/>
            </w:tcBorders>
            <w:vAlign w:val="bottom"/>
          </w:tcPr>
          <w:p w14:paraId="1569A070" w14:textId="77777777" w:rsidR="00780A92" w:rsidRDefault="00780A92" w:rsidP="00561028">
            <w:pPr>
              <w:spacing w:line="0" w:lineRule="atLeast"/>
              <w:rPr>
                <w:sz w:val="11"/>
              </w:rPr>
            </w:pPr>
          </w:p>
        </w:tc>
      </w:tr>
      <w:tr w:rsidR="00780A92" w14:paraId="220CE359" w14:textId="77777777" w:rsidTr="00561028">
        <w:trPr>
          <w:trHeight w:val="322"/>
        </w:trPr>
        <w:tc>
          <w:tcPr>
            <w:tcW w:w="2140" w:type="dxa"/>
            <w:tcBorders>
              <w:left w:val="single" w:sz="8" w:space="0" w:color="auto"/>
              <w:right w:val="single" w:sz="8" w:space="0" w:color="auto"/>
            </w:tcBorders>
            <w:vAlign w:val="bottom"/>
          </w:tcPr>
          <w:p w14:paraId="024531A8" w14:textId="77777777" w:rsidR="00780A92" w:rsidRDefault="00780A92" w:rsidP="00561028">
            <w:pPr>
              <w:spacing w:line="0" w:lineRule="atLeast"/>
              <w:ind w:right="101"/>
              <w:jc w:val="center"/>
              <w:rPr>
                <w:b/>
                <w:w w:val="99"/>
                <w:sz w:val="28"/>
              </w:rPr>
            </w:pPr>
            <w:r>
              <w:rPr>
                <w:b/>
                <w:w w:val="99"/>
                <w:sz w:val="28"/>
              </w:rPr>
              <w:t>(RPM)</w:t>
            </w:r>
          </w:p>
        </w:tc>
        <w:tc>
          <w:tcPr>
            <w:tcW w:w="2140" w:type="dxa"/>
            <w:vMerge w:val="restart"/>
            <w:tcBorders>
              <w:right w:val="single" w:sz="8" w:space="0" w:color="auto"/>
            </w:tcBorders>
            <w:vAlign w:val="bottom"/>
          </w:tcPr>
          <w:p w14:paraId="338EA02C" w14:textId="77777777" w:rsidR="00780A92" w:rsidRDefault="00780A92" w:rsidP="00561028">
            <w:pPr>
              <w:spacing w:line="0" w:lineRule="atLeast"/>
              <w:ind w:right="781"/>
              <w:jc w:val="right"/>
              <w:rPr>
                <w:sz w:val="28"/>
              </w:rPr>
            </w:pPr>
            <w:r>
              <w:rPr>
                <w:sz w:val="28"/>
              </w:rPr>
              <w:t>600</w:t>
            </w:r>
          </w:p>
        </w:tc>
        <w:tc>
          <w:tcPr>
            <w:tcW w:w="2120" w:type="dxa"/>
            <w:vMerge w:val="restart"/>
            <w:tcBorders>
              <w:right w:val="single" w:sz="8" w:space="0" w:color="auto"/>
            </w:tcBorders>
            <w:vAlign w:val="bottom"/>
          </w:tcPr>
          <w:p w14:paraId="01A37CED" w14:textId="77777777" w:rsidR="00780A92" w:rsidRDefault="00780A92" w:rsidP="00561028">
            <w:pPr>
              <w:spacing w:line="0" w:lineRule="atLeast"/>
              <w:ind w:right="641"/>
              <w:jc w:val="right"/>
              <w:rPr>
                <w:sz w:val="28"/>
              </w:rPr>
            </w:pPr>
            <w:r>
              <w:rPr>
                <w:sz w:val="28"/>
              </w:rPr>
              <w:t>1100</w:t>
            </w:r>
          </w:p>
        </w:tc>
        <w:tc>
          <w:tcPr>
            <w:tcW w:w="2120" w:type="dxa"/>
            <w:vMerge w:val="restart"/>
            <w:tcBorders>
              <w:right w:val="single" w:sz="8" w:space="0" w:color="auto"/>
            </w:tcBorders>
            <w:vAlign w:val="bottom"/>
          </w:tcPr>
          <w:p w14:paraId="77FC3868" w14:textId="77777777" w:rsidR="00780A92" w:rsidRDefault="00780A92" w:rsidP="00561028">
            <w:pPr>
              <w:spacing w:line="0" w:lineRule="atLeast"/>
              <w:ind w:right="641"/>
              <w:jc w:val="right"/>
              <w:rPr>
                <w:sz w:val="28"/>
              </w:rPr>
            </w:pPr>
            <w:r>
              <w:rPr>
                <w:sz w:val="28"/>
              </w:rPr>
              <w:t>1750</w:t>
            </w:r>
          </w:p>
        </w:tc>
      </w:tr>
      <w:tr w:rsidR="00780A92" w14:paraId="7A0D80A6" w14:textId="77777777" w:rsidTr="00561028">
        <w:trPr>
          <w:trHeight w:val="169"/>
        </w:trPr>
        <w:tc>
          <w:tcPr>
            <w:tcW w:w="2140" w:type="dxa"/>
            <w:tcBorders>
              <w:left w:val="single" w:sz="8" w:space="0" w:color="auto"/>
              <w:right w:val="single" w:sz="8" w:space="0" w:color="auto"/>
            </w:tcBorders>
            <w:vAlign w:val="bottom"/>
          </w:tcPr>
          <w:p w14:paraId="637A8C32" w14:textId="77777777" w:rsidR="00780A92" w:rsidRDefault="00780A92" w:rsidP="00561028">
            <w:pPr>
              <w:spacing w:line="0" w:lineRule="atLeast"/>
              <w:rPr>
                <w:sz w:val="14"/>
              </w:rPr>
            </w:pPr>
          </w:p>
        </w:tc>
        <w:tc>
          <w:tcPr>
            <w:tcW w:w="2140" w:type="dxa"/>
            <w:vMerge/>
            <w:tcBorders>
              <w:right w:val="single" w:sz="8" w:space="0" w:color="auto"/>
            </w:tcBorders>
            <w:vAlign w:val="bottom"/>
          </w:tcPr>
          <w:p w14:paraId="6F614336" w14:textId="77777777" w:rsidR="00780A92" w:rsidRDefault="00780A92" w:rsidP="00561028">
            <w:pPr>
              <w:spacing w:line="0" w:lineRule="atLeast"/>
              <w:rPr>
                <w:sz w:val="14"/>
              </w:rPr>
            </w:pPr>
          </w:p>
        </w:tc>
        <w:tc>
          <w:tcPr>
            <w:tcW w:w="2120" w:type="dxa"/>
            <w:vMerge/>
            <w:tcBorders>
              <w:right w:val="single" w:sz="8" w:space="0" w:color="auto"/>
            </w:tcBorders>
            <w:vAlign w:val="bottom"/>
          </w:tcPr>
          <w:p w14:paraId="015C61C9" w14:textId="77777777" w:rsidR="00780A92" w:rsidRDefault="00780A92" w:rsidP="00561028">
            <w:pPr>
              <w:spacing w:line="0" w:lineRule="atLeast"/>
              <w:rPr>
                <w:sz w:val="14"/>
              </w:rPr>
            </w:pPr>
          </w:p>
        </w:tc>
        <w:tc>
          <w:tcPr>
            <w:tcW w:w="2120" w:type="dxa"/>
            <w:vMerge/>
            <w:tcBorders>
              <w:right w:val="single" w:sz="8" w:space="0" w:color="auto"/>
            </w:tcBorders>
            <w:vAlign w:val="bottom"/>
          </w:tcPr>
          <w:p w14:paraId="5020168A" w14:textId="77777777" w:rsidR="00780A92" w:rsidRDefault="00780A92" w:rsidP="00561028">
            <w:pPr>
              <w:spacing w:line="0" w:lineRule="atLeast"/>
              <w:rPr>
                <w:sz w:val="14"/>
              </w:rPr>
            </w:pPr>
          </w:p>
        </w:tc>
      </w:tr>
      <w:tr w:rsidR="00780A92" w14:paraId="628C6B83" w14:textId="77777777" w:rsidTr="00561028">
        <w:trPr>
          <w:trHeight w:val="132"/>
        </w:trPr>
        <w:tc>
          <w:tcPr>
            <w:tcW w:w="2140" w:type="dxa"/>
            <w:tcBorders>
              <w:left w:val="single" w:sz="8" w:space="0" w:color="auto"/>
              <w:bottom w:val="single" w:sz="8" w:space="0" w:color="auto"/>
              <w:right w:val="single" w:sz="8" w:space="0" w:color="auto"/>
            </w:tcBorders>
            <w:vAlign w:val="bottom"/>
          </w:tcPr>
          <w:p w14:paraId="730D67C6" w14:textId="77777777" w:rsidR="00780A92" w:rsidRDefault="00780A92" w:rsidP="00561028">
            <w:pPr>
              <w:spacing w:line="0" w:lineRule="atLeast"/>
              <w:rPr>
                <w:sz w:val="11"/>
              </w:rPr>
            </w:pPr>
          </w:p>
        </w:tc>
        <w:tc>
          <w:tcPr>
            <w:tcW w:w="2140" w:type="dxa"/>
            <w:tcBorders>
              <w:bottom w:val="single" w:sz="8" w:space="0" w:color="auto"/>
              <w:right w:val="single" w:sz="8" w:space="0" w:color="auto"/>
            </w:tcBorders>
            <w:vAlign w:val="bottom"/>
          </w:tcPr>
          <w:p w14:paraId="6453005A" w14:textId="77777777" w:rsidR="00780A92" w:rsidRDefault="00780A92" w:rsidP="00561028">
            <w:pPr>
              <w:spacing w:line="0" w:lineRule="atLeast"/>
              <w:rPr>
                <w:sz w:val="11"/>
              </w:rPr>
            </w:pPr>
          </w:p>
        </w:tc>
        <w:tc>
          <w:tcPr>
            <w:tcW w:w="2120" w:type="dxa"/>
            <w:tcBorders>
              <w:bottom w:val="single" w:sz="8" w:space="0" w:color="auto"/>
              <w:right w:val="single" w:sz="8" w:space="0" w:color="auto"/>
            </w:tcBorders>
            <w:vAlign w:val="bottom"/>
          </w:tcPr>
          <w:p w14:paraId="5F416C69" w14:textId="77777777" w:rsidR="00780A92" w:rsidRDefault="00780A92" w:rsidP="00561028">
            <w:pPr>
              <w:spacing w:line="0" w:lineRule="atLeast"/>
              <w:rPr>
                <w:sz w:val="11"/>
              </w:rPr>
            </w:pPr>
          </w:p>
        </w:tc>
        <w:tc>
          <w:tcPr>
            <w:tcW w:w="2120" w:type="dxa"/>
            <w:tcBorders>
              <w:bottom w:val="single" w:sz="8" w:space="0" w:color="auto"/>
              <w:right w:val="single" w:sz="8" w:space="0" w:color="auto"/>
            </w:tcBorders>
            <w:vAlign w:val="bottom"/>
          </w:tcPr>
          <w:p w14:paraId="6BE8F1AD" w14:textId="77777777" w:rsidR="00780A92" w:rsidRDefault="00780A92" w:rsidP="00561028">
            <w:pPr>
              <w:spacing w:line="0" w:lineRule="atLeast"/>
              <w:rPr>
                <w:sz w:val="11"/>
              </w:rPr>
            </w:pPr>
          </w:p>
        </w:tc>
      </w:tr>
    </w:tbl>
    <w:p w14:paraId="40056F8F" w14:textId="77777777" w:rsidR="00780A92" w:rsidRDefault="00780A92" w:rsidP="00780A92">
      <w:pPr>
        <w:spacing w:line="306" w:lineRule="exact"/>
      </w:pPr>
    </w:p>
    <w:p w14:paraId="2B959B2A" w14:textId="06A38309" w:rsidR="00780A92" w:rsidRDefault="00780A92" w:rsidP="00780A92">
      <w:pPr>
        <w:spacing w:line="20" w:lineRule="exact"/>
      </w:pPr>
      <w:r>
        <w:rPr>
          <w:noProof/>
          <w:sz w:val="11"/>
        </w:rPr>
        <w:drawing>
          <wp:anchor distT="0" distB="0" distL="114300" distR="114300" simplePos="0" relativeHeight="486610944" behindDoc="1" locked="0" layoutInCell="1" allowOverlap="1" wp14:anchorId="696268CE" wp14:editId="34BB0B0B">
            <wp:simplePos x="0" y="0"/>
            <wp:positionH relativeFrom="column">
              <wp:posOffset>289560</wp:posOffset>
            </wp:positionH>
            <wp:positionV relativeFrom="paragraph">
              <wp:posOffset>-499745</wp:posOffset>
            </wp:positionV>
            <wp:extent cx="6350" cy="63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E6869" w14:textId="77777777" w:rsidR="00780A92" w:rsidRDefault="00780A92" w:rsidP="00780A92">
      <w:pPr>
        <w:spacing w:line="200" w:lineRule="exact"/>
      </w:pPr>
    </w:p>
    <w:p w14:paraId="17A848EE" w14:textId="77777777" w:rsidR="00780A92" w:rsidRDefault="00780A92" w:rsidP="00780A92">
      <w:pPr>
        <w:spacing w:line="308" w:lineRule="exact"/>
      </w:pPr>
    </w:p>
    <w:p w14:paraId="2E02A290" w14:textId="77777777" w:rsidR="00780A92" w:rsidRDefault="00780A92" w:rsidP="00780A92">
      <w:pPr>
        <w:spacing w:line="288" w:lineRule="exact"/>
      </w:pPr>
    </w:p>
    <w:p w14:paraId="36232875" w14:textId="77777777" w:rsidR="00780A92" w:rsidRDefault="00780A92" w:rsidP="00780A92">
      <w:pPr>
        <w:spacing w:line="0" w:lineRule="atLeast"/>
        <w:rPr>
          <w:b/>
          <w:sz w:val="32"/>
        </w:rPr>
      </w:pPr>
      <w:bookmarkStart w:id="24" w:name="page30"/>
      <w:bookmarkEnd w:id="24"/>
    </w:p>
    <w:p w14:paraId="7DD3E88B" w14:textId="77777777" w:rsidR="00780A92" w:rsidRDefault="00780A92" w:rsidP="00780A92">
      <w:pPr>
        <w:spacing w:line="0" w:lineRule="atLeast"/>
        <w:rPr>
          <w:b/>
          <w:sz w:val="32"/>
        </w:rPr>
      </w:pPr>
    </w:p>
    <w:p w14:paraId="458D06BF" w14:textId="77777777" w:rsidR="00780A92" w:rsidRDefault="00780A92" w:rsidP="00780A92">
      <w:pPr>
        <w:spacing w:line="0" w:lineRule="atLeast"/>
        <w:rPr>
          <w:b/>
          <w:sz w:val="32"/>
        </w:rPr>
      </w:pPr>
    </w:p>
    <w:p w14:paraId="4E4896BE" w14:textId="25F1F1F2" w:rsidR="00780A92" w:rsidRDefault="006A07FD" w:rsidP="00780A92">
      <w:pPr>
        <w:spacing w:line="0" w:lineRule="atLeast"/>
        <w:rPr>
          <w:b/>
          <w:sz w:val="32"/>
        </w:rPr>
      </w:pPr>
      <w:r>
        <w:rPr>
          <w:b/>
          <w:sz w:val="32"/>
        </w:rPr>
        <w:t>10</w:t>
      </w:r>
      <w:r w:rsidR="00780A92">
        <w:rPr>
          <w:b/>
          <w:sz w:val="32"/>
        </w:rPr>
        <w:t>.3 Selection of Time</w:t>
      </w:r>
    </w:p>
    <w:p w14:paraId="51CBCA31" w14:textId="77777777" w:rsidR="00780A92" w:rsidRDefault="00780A92" w:rsidP="00780A92">
      <w:pPr>
        <w:spacing w:line="266" w:lineRule="exact"/>
      </w:pPr>
    </w:p>
    <w:p w14:paraId="1218AB78" w14:textId="034C0C29" w:rsidR="00780A92" w:rsidRDefault="00780A92" w:rsidP="00780A92">
      <w:pPr>
        <w:spacing w:line="355" w:lineRule="auto"/>
        <w:ind w:firstLine="720"/>
        <w:jc w:val="both"/>
        <w:rPr>
          <w:sz w:val="28"/>
        </w:rPr>
      </w:pPr>
      <w:r>
        <w:rPr>
          <w:sz w:val="28"/>
        </w:rPr>
        <w:t xml:space="preserve">As we know time plays a major role in everything, like wise we had also set up a time limit in accordance to ensure the surface finish should increase gradually. </w:t>
      </w:r>
      <w:r w:rsidR="00104F55">
        <w:rPr>
          <w:sz w:val="28"/>
        </w:rPr>
        <w:t>Therefore,</w:t>
      </w:r>
      <w:r>
        <w:rPr>
          <w:sz w:val="28"/>
        </w:rPr>
        <w:t xml:space="preserve"> the time that we applied for </w:t>
      </w:r>
      <w:r w:rsidR="00104F55">
        <w:rPr>
          <w:sz w:val="28"/>
        </w:rPr>
        <w:t>machining</w:t>
      </w:r>
      <w:r>
        <w:rPr>
          <w:sz w:val="28"/>
        </w:rPr>
        <w:t xml:space="preserve"> is directly proportional to increase in surface finish. The time limit varies with the intervals of 30 Mins for 3 periodic cycle that equals 90mins for each </w:t>
      </w:r>
      <w:r w:rsidR="00E8133B">
        <w:rPr>
          <w:sz w:val="28"/>
        </w:rPr>
        <w:t>workpiece</w:t>
      </w:r>
      <w:r>
        <w:rPr>
          <w:sz w:val="28"/>
        </w:rPr>
        <w:t xml:space="preserve"> under one </w:t>
      </w:r>
      <w:r w:rsidR="00104F55">
        <w:rPr>
          <w:sz w:val="28"/>
        </w:rPr>
        <w:t>speed</w:t>
      </w:r>
      <w:r>
        <w:rPr>
          <w:sz w:val="28"/>
        </w:rPr>
        <w:t xml:space="preserve"> of rotation.</w:t>
      </w:r>
    </w:p>
    <w:p w14:paraId="5776E320" w14:textId="77777777" w:rsidR="00780A92" w:rsidRDefault="00780A92" w:rsidP="00780A92">
      <w:pPr>
        <w:spacing w:line="236" w:lineRule="exact"/>
      </w:pPr>
    </w:p>
    <w:p w14:paraId="06F415E0" w14:textId="77777777" w:rsidR="00780A92" w:rsidRDefault="00780A92" w:rsidP="00780A92">
      <w:pPr>
        <w:spacing w:line="352" w:lineRule="auto"/>
        <w:jc w:val="both"/>
        <w:rPr>
          <w:sz w:val="28"/>
        </w:rPr>
      </w:pPr>
      <w:r>
        <w:rPr>
          <w:sz w:val="28"/>
        </w:rPr>
        <w:t xml:space="preserve">It has also observed that after 90 mins </w:t>
      </w:r>
      <w:proofErr w:type="spellStart"/>
      <w:r>
        <w:rPr>
          <w:sz w:val="28"/>
        </w:rPr>
        <w:t>ie</w:t>
      </w:r>
      <w:proofErr w:type="spellEnd"/>
      <w:r>
        <w:rPr>
          <w:sz w:val="28"/>
        </w:rPr>
        <w:t>, after three complete cycle the results shows increase in surface roughness. Practically it proves restriction of speed for a particular material would be necessary to achieve good surface finish.</w:t>
      </w:r>
    </w:p>
    <w:p w14:paraId="5CF7DE48" w14:textId="77777777" w:rsidR="00780A92" w:rsidRDefault="00780A92" w:rsidP="00780A92">
      <w:pPr>
        <w:spacing w:line="200" w:lineRule="exact"/>
      </w:pPr>
    </w:p>
    <w:p w14:paraId="2C175AEE" w14:textId="77777777" w:rsidR="00780A92" w:rsidRDefault="00780A92" w:rsidP="00780A92">
      <w:pPr>
        <w:spacing w:line="200" w:lineRule="exact"/>
      </w:pPr>
    </w:p>
    <w:p w14:paraId="17083015" w14:textId="77777777" w:rsidR="00780A92" w:rsidRDefault="00780A92" w:rsidP="00780A92">
      <w:pPr>
        <w:spacing w:line="200" w:lineRule="exact"/>
      </w:pPr>
    </w:p>
    <w:p w14:paraId="30296461" w14:textId="77777777" w:rsidR="00780A92" w:rsidRDefault="00780A92" w:rsidP="00780A92">
      <w:pPr>
        <w:spacing w:line="244" w:lineRule="exact"/>
      </w:pPr>
    </w:p>
    <w:p w14:paraId="3EFCB368" w14:textId="77777777" w:rsidR="00780A92" w:rsidRDefault="00780A92" w:rsidP="00780A92">
      <w:pPr>
        <w:spacing w:line="0" w:lineRule="atLeast"/>
        <w:jc w:val="center"/>
        <w:rPr>
          <w:b/>
          <w:sz w:val="32"/>
        </w:rPr>
      </w:pPr>
    </w:p>
    <w:p w14:paraId="7F7B7245" w14:textId="77777777" w:rsidR="00780A92" w:rsidRDefault="00780A92" w:rsidP="00780A92">
      <w:pPr>
        <w:spacing w:line="0" w:lineRule="atLeast"/>
        <w:jc w:val="center"/>
        <w:rPr>
          <w:b/>
          <w:sz w:val="32"/>
        </w:rPr>
      </w:pPr>
    </w:p>
    <w:p w14:paraId="3DDBCAEF" w14:textId="77777777" w:rsidR="00780A92" w:rsidRDefault="00780A92" w:rsidP="00780A92">
      <w:pPr>
        <w:spacing w:line="0" w:lineRule="atLeast"/>
        <w:jc w:val="center"/>
        <w:rPr>
          <w:b/>
          <w:sz w:val="32"/>
        </w:rPr>
      </w:pPr>
    </w:p>
    <w:p w14:paraId="3405150E" w14:textId="77777777" w:rsidR="00780A92" w:rsidRDefault="00780A92" w:rsidP="00780A92">
      <w:pPr>
        <w:spacing w:line="0" w:lineRule="atLeast"/>
        <w:jc w:val="center"/>
        <w:rPr>
          <w:b/>
          <w:sz w:val="32"/>
        </w:rPr>
      </w:pPr>
    </w:p>
    <w:p w14:paraId="420598F2" w14:textId="77777777" w:rsidR="00780A92" w:rsidRDefault="00780A92" w:rsidP="00780A92">
      <w:pPr>
        <w:spacing w:line="0" w:lineRule="atLeast"/>
        <w:jc w:val="center"/>
        <w:rPr>
          <w:b/>
          <w:sz w:val="32"/>
        </w:rPr>
      </w:pPr>
    </w:p>
    <w:p w14:paraId="6BC9541A" w14:textId="77777777" w:rsidR="00780A92" w:rsidRDefault="00780A92" w:rsidP="00780A92">
      <w:pPr>
        <w:spacing w:line="0" w:lineRule="atLeast"/>
        <w:jc w:val="center"/>
        <w:rPr>
          <w:b/>
          <w:sz w:val="32"/>
        </w:rPr>
      </w:pPr>
    </w:p>
    <w:p w14:paraId="25AC61A2" w14:textId="77777777" w:rsidR="00780A92" w:rsidRDefault="00780A92" w:rsidP="00780A92">
      <w:pPr>
        <w:spacing w:line="0" w:lineRule="atLeast"/>
        <w:jc w:val="center"/>
        <w:rPr>
          <w:b/>
          <w:sz w:val="32"/>
        </w:rPr>
      </w:pPr>
    </w:p>
    <w:p w14:paraId="612A44D0" w14:textId="77777777" w:rsidR="00780A92" w:rsidRDefault="00780A92" w:rsidP="00780A92">
      <w:pPr>
        <w:spacing w:line="0" w:lineRule="atLeast"/>
        <w:jc w:val="center"/>
        <w:rPr>
          <w:b/>
          <w:sz w:val="32"/>
        </w:rPr>
      </w:pPr>
    </w:p>
    <w:p w14:paraId="2D9ECBE9" w14:textId="64F94D18" w:rsidR="00780A92" w:rsidRPr="00104F55" w:rsidRDefault="00104F55" w:rsidP="00780A92">
      <w:pPr>
        <w:spacing w:line="0" w:lineRule="atLeast"/>
        <w:jc w:val="center"/>
        <w:rPr>
          <w:bCs/>
        </w:rPr>
      </w:pPr>
      <w:r w:rsidRPr="00104F55">
        <w:rPr>
          <w:bCs/>
        </w:rPr>
        <w:t>25</w:t>
      </w:r>
    </w:p>
    <w:p w14:paraId="40017626" w14:textId="77777777" w:rsidR="00780A92" w:rsidRDefault="00780A92" w:rsidP="00780A92">
      <w:pPr>
        <w:spacing w:line="0" w:lineRule="atLeast"/>
        <w:ind w:left="720" w:firstLineChars="959" w:firstLine="3081"/>
        <w:jc w:val="both"/>
        <w:rPr>
          <w:b/>
          <w:sz w:val="32"/>
        </w:rPr>
      </w:pPr>
    </w:p>
    <w:p w14:paraId="131E54BE" w14:textId="77777777" w:rsidR="00780A92" w:rsidRDefault="00780A92" w:rsidP="00780A92">
      <w:pPr>
        <w:spacing w:line="0" w:lineRule="atLeast"/>
        <w:ind w:left="720" w:firstLineChars="959" w:firstLine="3081"/>
        <w:jc w:val="both"/>
        <w:rPr>
          <w:b/>
          <w:sz w:val="32"/>
        </w:rPr>
      </w:pPr>
    </w:p>
    <w:p w14:paraId="0DA5B4B3" w14:textId="613E0F87" w:rsidR="00780A92" w:rsidRDefault="00780A92" w:rsidP="00780A92">
      <w:pPr>
        <w:spacing w:line="0" w:lineRule="atLeast"/>
        <w:ind w:left="720" w:firstLineChars="1059" w:firstLine="3402"/>
        <w:jc w:val="both"/>
        <w:rPr>
          <w:b/>
          <w:sz w:val="32"/>
        </w:rPr>
      </w:pPr>
      <w:r>
        <w:rPr>
          <w:b/>
          <w:sz w:val="32"/>
        </w:rPr>
        <w:t>CHAPTER 1</w:t>
      </w:r>
      <w:r w:rsidR="006A07FD">
        <w:rPr>
          <w:b/>
          <w:sz w:val="32"/>
        </w:rPr>
        <w:t>1</w:t>
      </w:r>
    </w:p>
    <w:p w14:paraId="2911E8EE" w14:textId="77777777" w:rsidR="00780A92" w:rsidRDefault="00780A92" w:rsidP="00780A92">
      <w:pPr>
        <w:spacing w:line="256" w:lineRule="exact"/>
      </w:pPr>
    </w:p>
    <w:p w14:paraId="2F21CB41" w14:textId="77777777" w:rsidR="00780A92" w:rsidRDefault="00780A92" w:rsidP="00780A92">
      <w:pPr>
        <w:spacing w:line="256" w:lineRule="exact"/>
      </w:pPr>
    </w:p>
    <w:p w14:paraId="3E7F3975" w14:textId="77777777" w:rsidR="00780A92" w:rsidRDefault="00780A92" w:rsidP="00780A92">
      <w:pPr>
        <w:spacing w:line="0" w:lineRule="atLeast"/>
        <w:jc w:val="center"/>
        <w:rPr>
          <w:b/>
          <w:sz w:val="32"/>
        </w:rPr>
      </w:pPr>
      <w:r>
        <w:rPr>
          <w:b/>
          <w:sz w:val="32"/>
        </w:rPr>
        <w:t xml:space="preserve">   EXPERIMENTAL SETUP</w:t>
      </w:r>
    </w:p>
    <w:p w14:paraId="31CC03DD" w14:textId="77777777" w:rsidR="00780A92" w:rsidRDefault="00780A92" w:rsidP="00780A92">
      <w:pPr>
        <w:spacing w:line="381" w:lineRule="exact"/>
      </w:pPr>
    </w:p>
    <w:p w14:paraId="7ABCFE43" w14:textId="77777777" w:rsidR="00780A92" w:rsidRDefault="00780A92" w:rsidP="00780A92">
      <w:pPr>
        <w:spacing w:line="0" w:lineRule="atLeast"/>
        <w:rPr>
          <w:b/>
          <w:sz w:val="32"/>
        </w:rPr>
      </w:pPr>
    </w:p>
    <w:p w14:paraId="00FFE97A" w14:textId="2D93019D" w:rsidR="00780A92" w:rsidRDefault="00780A92" w:rsidP="00424ED6">
      <w:pPr>
        <w:spacing w:line="0" w:lineRule="atLeast"/>
        <w:rPr>
          <w:b/>
          <w:sz w:val="32"/>
        </w:rPr>
      </w:pPr>
      <w:r>
        <w:rPr>
          <w:b/>
          <w:sz w:val="32"/>
        </w:rPr>
        <w:t>1</w:t>
      </w:r>
      <w:r w:rsidR="006A07FD">
        <w:rPr>
          <w:b/>
          <w:sz w:val="32"/>
        </w:rPr>
        <w:t>1</w:t>
      </w:r>
      <w:r>
        <w:rPr>
          <w:b/>
          <w:sz w:val="32"/>
        </w:rPr>
        <w:t xml:space="preserve">.1 </w:t>
      </w:r>
      <w:r w:rsidR="00424ED6">
        <w:rPr>
          <w:b/>
          <w:sz w:val="32"/>
        </w:rPr>
        <w:t>Experimental Setup</w:t>
      </w:r>
    </w:p>
    <w:p w14:paraId="1D8062CA" w14:textId="615A93E8" w:rsidR="00424ED6" w:rsidRDefault="00424ED6" w:rsidP="00424ED6">
      <w:pPr>
        <w:spacing w:line="0" w:lineRule="atLeast"/>
        <w:rPr>
          <w:b/>
          <w:sz w:val="32"/>
        </w:rPr>
      </w:pPr>
    </w:p>
    <w:p w14:paraId="715A95AF" w14:textId="13C96436" w:rsidR="00424ED6" w:rsidRDefault="00424ED6" w:rsidP="004A2554">
      <w:pPr>
        <w:pStyle w:val="BodyText"/>
        <w:spacing w:line="360" w:lineRule="auto"/>
        <w:ind w:left="280" w:right="477" w:firstLine="440"/>
        <w:jc w:val="both"/>
      </w:pPr>
      <w:r>
        <w:t>DC motor is fixed at the shaft of the Experimental Setup. The supply of the</w:t>
      </w:r>
      <w:r>
        <w:rPr>
          <w:spacing w:val="1"/>
        </w:rPr>
        <w:t xml:space="preserve"> </w:t>
      </w:r>
      <w:r>
        <w:t>current is given by the 12-volt main supply provided. This 12-volt dc by using</w:t>
      </w:r>
      <w:r>
        <w:rPr>
          <w:spacing w:val="1"/>
        </w:rPr>
        <w:t xml:space="preserve"> </w:t>
      </w:r>
      <w:r>
        <w:t>power supply. This machine combines the principles of reciprocating machine</w:t>
      </w:r>
      <w:r>
        <w:rPr>
          <w:spacing w:val="1"/>
        </w:rPr>
        <w:t xml:space="preserve"> </w:t>
      </w:r>
      <w:r>
        <w:t>the</w:t>
      </w:r>
      <w:r>
        <w:rPr>
          <w:spacing w:val="1"/>
        </w:rPr>
        <w:t xml:space="preserve"> </w:t>
      </w:r>
      <w:r>
        <w:t>rotary</w:t>
      </w:r>
      <w:r>
        <w:rPr>
          <w:spacing w:val="1"/>
        </w:rPr>
        <w:t xml:space="preserve"> </w:t>
      </w:r>
      <w:r>
        <w:t>motion</w:t>
      </w:r>
      <w:r>
        <w:rPr>
          <w:spacing w:val="1"/>
        </w:rPr>
        <w:t xml:space="preserve"> </w:t>
      </w:r>
      <w:r>
        <w:t>converted</w:t>
      </w:r>
      <w:r>
        <w:rPr>
          <w:spacing w:val="1"/>
        </w:rPr>
        <w:t xml:space="preserve"> </w:t>
      </w:r>
      <w:r>
        <w:t>to</w:t>
      </w:r>
      <w:r>
        <w:rPr>
          <w:spacing w:val="1"/>
        </w:rPr>
        <w:t xml:space="preserve"> </w:t>
      </w:r>
      <w:r>
        <w:t>reciprocating</w:t>
      </w:r>
      <w:r>
        <w:rPr>
          <w:spacing w:val="1"/>
        </w:rPr>
        <w:t xml:space="preserve"> </w:t>
      </w:r>
      <w:r>
        <w:t>by</w:t>
      </w:r>
      <w:r>
        <w:rPr>
          <w:spacing w:val="1"/>
        </w:rPr>
        <w:t xml:space="preserve"> </w:t>
      </w:r>
      <w:r>
        <w:t>using</w:t>
      </w:r>
      <w:r>
        <w:rPr>
          <w:spacing w:val="1"/>
        </w:rPr>
        <w:t xml:space="preserve"> </w:t>
      </w:r>
      <w:r>
        <w:t>screw</w:t>
      </w:r>
      <w:r>
        <w:rPr>
          <w:spacing w:val="1"/>
        </w:rPr>
        <w:t xml:space="preserve"> </w:t>
      </w:r>
      <w:r>
        <w:t>rod</w:t>
      </w:r>
      <w:r>
        <w:rPr>
          <w:spacing w:val="1"/>
        </w:rPr>
        <w:t xml:space="preserve"> </w:t>
      </w:r>
      <w:r>
        <w:t>shaft</w:t>
      </w:r>
      <w:r>
        <w:rPr>
          <w:spacing w:val="1"/>
        </w:rPr>
        <w:t xml:space="preserve"> </w:t>
      </w:r>
      <w:r>
        <w:t>mechanism.</w:t>
      </w:r>
    </w:p>
    <w:p w14:paraId="3B2D5ED3" w14:textId="30163306" w:rsidR="00424ED6" w:rsidRDefault="00424ED6" w:rsidP="00424ED6">
      <w:pPr>
        <w:pStyle w:val="BodyText"/>
        <w:spacing w:before="240" w:line="360" w:lineRule="auto"/>
        <w:ind w:left="280" w:right="484"/>
        <w:jc w:val="both"/>
      </w:pPr>
      <w:r>
        <w:t>DC motor is coupled to main shaft by spur gear mechanism which is made up of</w:t>
      </w:r>
      <w:r>
        <w:rPr>
          <w:spacing w:val="-67"/>
        </w:rPr>
        <w:t xml:space="preserve"> </w:t>
      </w:r>
      <w:r>
        <w:t>cast iron.</w:t>
      </w:r>
      <w:r>
        <w:rPr>
          <w:spacing w:val="-1"/>
        </w:rPr>
        <w:t xml:space="preserve"> </w:t>
      </w:r>
      <w:r>
        <w:t>This will</w:t>
      </w:r>
      <w:r>
        <w:rPr>
          <w:spacing w:val="-3"/>
        </w:rPr>
        <w:t xml:space="preserve"> </w:t>
      </w:r>
      <w:r>
        <w:t>used to</w:t>
      </w:r>
      <w:r>
        <w:rPr>
          <w:spacing w:val="1"/>
        </w:rPr>
        <w:t xml:space="preserve"> </w:t>
      </w:r>
      <w:r>
        <w:t>increase</w:t>
      </w:r>
      <w:r>
        <w:rPr>
          <w:spacing w:val="-1"/>
        </w:rPr>
        <w:t xml:space="preserve"> </w:t>
      </w:r>
      <w:r>
        <w:t>the torque</w:t>
      </w:r>
      <w:r>
        <w:rPr>
          <w:spacing w:val="-1"/>
        </w:rPr>
        <w:t xml:space="preserve"> </w:t>
      </w:r>
      <w:r>
        <w:t>of</w:t>
      </w:r>
      <w:r>
        <w:rPr>
          <w:spacing w:val="-3"/>
        </w:rPr>
        <w:t xml:space="preserve"> </w:t>
      </w:r>
      <w:r>
        <w:t>the</w:t>
      </w:r>
      <w:r>
        <w:rPr>
          <w:spacing w:val="-1"/>
        </w:rPr>
        <w:t xml:space="preserve"> </w:t>
      </w:r>
      <w:r>
        <w:t>machine.</w:t>
      </w:r>
    </w:p>
    <w:p w14:paraId="1DEC4D48" w14:textId="77777777" w:rsidR="00424ED6" w:rsidRDefault="00424ED6" w:rsidP="00424ED6">
      <w:pPr>
        <w:pStyle w:val="BodyText"/>
        <w:spacing w:before="240" w:line="360" w:lineRule="auto"/>
        <w:ind w:left="280" w:right="484"/>
        <w:jc w:val="both"/>
      </w:pPr>
    </w:p>
    <w:p w14:paraId="5EB04AFD" w14:textId="744D2BCE" w:rsidR="00424ED6" w:rsidRDefault="006A2295" w:rsidP="00424ED6">
      <w:pPr>
        <w:pStyle w:val="BodyText"/>
        <w:spacing w:before="240" w:line="360" w:lineRule="auto"/>
        <w:ind w:left="280" w:right="484"/>
        <w:jc w:val="both"/>
      </w:pPr>
      <w:r>
        <w:t xml:space="preserve">  </w:t>
      </w:r>
      <w:r w:rsidR="00424ED6">
        <w:rPr>
          <w:noProof/>
        </w:rPr>
        <w:drawing>
          <wp:inline distT="0" distB="0" distL="0" distR="0" wp14:anchorId="5B062171" wp14:editId="3272DED1">
            <wp:extent cx="2635250" cy="413155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1788" cy="4141803"/>
                    </a:xfrm>
                    <a:prstGeom prst="rect">
                      <a:avLst/>
                    </a:prstGeom>
                  </pic:spPr>
                </pic:pic>
              </a:graphicData>
            </a:graphic>
          </wp:inline>
        </w:drawing>
      </w:r>
      <w:r w:rsidR="00424ED6">
        <w:t xml:space="preserve">        </w:t>
      </w:r>
      <w:r w:rsidR="006A07FD">
        <w:t xml:space="preserve">     </w:t>
      </w:r>
      <w:r w:rsidR="00424ED6">
        <w:t xml:space="preserve">         </w:t>
      </w:r>
      <w:r w:rsidR="00424ED6">
        <w:rPr>
          <w:noProof/>
        </w:rPr>
        <w:drawing>
          <wp:inline distT="0" distB="0" distL="0" distR="0" wp14:anchorId="321758BA" wp14:editId="6A6F660A">
            <wp:extent cx="2255520" cy="4116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56209" cy="4117427"/>
                    </a:xfrm>
                    <a:prstGeom prst="rect">
                      <a:avLst/>
                    </a:prstGeom>
                  </pic:spPr>
                </pic:pic>
              </a:graphicData>
            </a:graphic>
          </wp:inline>
        </w:drawing>
      </w:r>
    </w:p>
    <w:p w14:paraId="6AE911C8" w14:textId="092E5CD0" w:rsidR="00424ED6" w:rsidRDefault="00424ED6" w:rsidP="00424ED6">
      <w:pPr>
        <w:spacing w:line="0" w:lineRule="atLeast"/>
        <w:rPr>
          <w:sz w:val="24"/>
        </w:rPr>
      </w:pPr>
    </w:p>
    <w:p w14:paraId="74ACA7B0" w14:textId="77777777" w:rsidR="00780A92" w:rsidRDefault="00780A92" w:rsidP="009723D9">
      <w:pPr>
        <w:spacing w:line="358" w:lineRule="auto"/>
        <w:jc w:val="center"/>
        <w:rPr>
          <w:sz w:val="24"/>
        </w:rPr>
      </w:pPr>
    </w:p>
    <w:p w14:paraId="600EB474" w14:textId="4EAA76E8" w:rsidR="00780A92" w:rsidRPr="00424ED6" w:rsidRDefault="00104F55" w:rsidP="009723D9">
      <w:pPr>
        <w:spacing w:line="358" w:lineRule="auto"/>
        <w:jc w:val="center"/>
        <w:rPr>
          <w:sz w:val="24"/>
        </w:rPr>
        <w:sectPr w:rsidR="00780A92" w:rsidRPr="00424ED6">
          <w:pgSz w:w="11900" w:h="16838"/>
          <w:pgMar w:top="1440" w:right="1104" w:bottom="413" w:left="600" w:header="0" w:footer="0" w:gutter="0"/>
          <w:cols w:space="720"/>
          <w:docGrid w:linePitch="360"/>
        </w:sectPr>
      </w:pPr>
      <w:bookmarkStart w:id="25" w:name="page31"/>
      <w:bookmarkEnd w:id="25"/>
      <w:r>
        <w:rPr>
          <w:sz w:val="24"/>
        </w:rPr>
        <w:t>26</w:t>
      </w:r>
    </w:p>
    <w:p w14:paraId="079B0C9D" w14:textId="38308915" w:rsidR="00780A92" w:rsidRDefault="00780A92" w:rsidP="00780A92">
      <w:pPr>
        <w:spacing w:line="0" w:lineRule="atLeast"/>
        <w:rPr>
          <w:b/>
          <w:sz w:val="32"/>
        </w:rPr>
      </w:pPr>
      <w:r>
        <w:rPr>
          <w:b/>
          <w:sz w:val="32"/>
        </w:rPr>
        <w:lastRenderedPageBreak/>
        <w:t>1</w:t>
      </w:r>
      <w:r w:rsidR="006A07FD">
        <w:rPr>
          <w:b/>
          <w:sz w:val="32"/>
        </w:rPr>
        <w:t>1</w:t>
      </w:r>
      <w:r>
        <w:rPr>
          <w:b/>
          <w:sz w:val="32"/>
        </w:rPr>
        <w:t>.2 Surface Roughness Tester</w:t>
      </w:r>
    </w:p>
    <w:p w14:paraId="623F9875" w14:textId="77777777" w:rsidR="00780A92" w:rsidRDefault="00780A92" w:rsidP="00780A92">
      <w:pPr>
        <w:spacing w:line="396" w:lineRule="exact"/>
      </w:pPr>
    </w:p>
    <w:p w14:paraId="3CC8ADE6" w14:textId="77777777" w:rsidR="00780A92" w:rsidRDefault="00780A92" w:rsidP="004A2554">
      <w:pPr>
        <w:spacing w:line="357" w:lineRule="auto"/>
        <w:ind w:left="620" w:firstLine="100"/>
        <w:jc w:val="both"/>
        <w:rPr>
          <w:sz w:val="28"/>
        </w:rPr>
      </w:pPr>
      <w:r>
        <w:rPr>
          <w:sz w:val="28"/>
        </w:rPr>
        <w:t>Surface roughness often shortened to roughness, is a component of surface texture. It is quantified by the deviations in the direction of the normal vector of a real surface from its ideal form. If these deviations are large, the surface is rough; if they are small, the surface is smooth. In surface meteorology, roughness is typically considered to be the high-frequency, short-wavelength component of a measured surface. However, in practice it is often necessary to know both the amplitude and frequency to ensure that a surface is fit for a purpose.</w:t>
      </w:r>
    </w:p>
    <w:p w14:paraId="79C431E2" w14:textId="47B07567" w:rsidR="00780A92" w:rsidRDefault="00780A92" w:rsidP="00780A92">
      <w:pPr>
        <w:spacing w:line="357" w:lineRule="auto"/>
        <w:ind w:left="620"/>
        <w:jc w:val="both"/>
        <w:rPr>
          <w:sz w:val="28"/>
        </w:rPr>
      </w:pPr>
      <w:r>
        <w:rPr>
          <w:b/>
          <w:noProof/>
          <w:sz w:val="24"/>
        </w:rPr>
        <w:drawing>
          <wp:anchor distT="0" distB="0" distL="114300" distR="114300" simplePos="0" relativeHeight="486612992" behindDoc="1" locked="0" layoutInCell="1" allowOverlap="1" wp14:anchorId="74FC97AA" wp14:editId="0281C6B3">
            <wp:simplePos x="0" y="0"/>
            <wp:positionH relativeFrom="page">
              <wp:posOffset>1097280</wp:posOffset>
            </wp:positionH>
            <wp:positionV relativeFrom="page">
              <wp:posOffset>3937000</wp:posOffset>
            </wp:positionV>
            <wp:extent cx="5441315" cy="2252980"/>
            <wp:effectExtent l="0" t="0" r="6985"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41315" cy="225298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6BAA96D" w14:textId="77777777" w:rsidR="00780A92" w:rsidRDefault="00780A92" w:rsidP="00780A92">
      <w:pPr>
        <w:spacing w:line="357" w:lineRule="auto"/>
        <w:ind w:left="620"/>
        <w:jc w:val="both"/>
        <w:rPr>
          <w:sz w:val="28"/>
        </w:rPr>
      </w:pPr>
    </w:p>
    <w:p w14:paraId="7202C463" w14:textId="77777777" w:rsidR="00780A92" w:rsidRDefault="00780A92" w:rsidP="00780A92">
      <w:pPr>
        <w:spacing w:line="357" w:lineRule="auto"/>
        <w:ind w:left="620"/>
        <w:jc w:val="both"/>
        <w:rPr>
          <w:sz w:val="28"/>
        </w:rPr>
      </w:pPr>
      <w:r>
        <w:rPr>
          <w:sz w:val="28"/>
        </w:rPr>
        <w:tab/>
      </w:r>
    </w:p>
    <w:p w14:paraId="6F350BAA" w14:textId="77777777" w:rsidR="00780A92" w:rsidRDefault="00780A92" w:rsidP="00780A92">
      <w:pPr>
        <w:spacing w:line="357" w:lineRule="auto"/>
        <w:ind w:left="620"/>
        <w:jc w:val="both"/>
        <w:rPr>
          <w:sz w:val="28"/>
        </w:rPr>
      </w:pPr>
    </w:p>
    <w:p w14:paraId="610D62C8" w14:textId="77777777" w:rsidR="00780A92" w:rsidRDefault="00780A92" w:rsidP="00780A92">
      <w:pPr>
        <w:spacing w:line="357" w:lineRule="auto"/>
        <w:ind w:left="620"/>
        <w:jc w:val="both"/>
        <w:rPr>
          <w:sz w:val="28"/>
        </w:rPr>
      </w:pPr>
    </w:p>
    <w:p w14:paraId="59936D65" w14:textId="77777777" w:rsidR="00780A92" w:rsidRDefault="00780A92" w:rsidP="00780A92">
      <w:pPr>
        <w:spacing w:line="357" w:lineRule="auto"/>
        <w:ind w:left="620"/>
        <w:jc w:val="both"/>
        <w:rPr>
          <w:sz w:val="28"/>
        </w:rPr>
      </w:pPr>
    </w:p>
    <w:p w14:paraId="07D89443" w14:textId="77777777" w:rsidR="00780A92" w:rsidRDefault="00780A92" w:rsidP="00780A92">
      <w:pPr>
        <w:spacing w:line="357" w:lineRule="auto"/>
        <w:ind w:left="620"/>
        <w:jc w:val="both"/>
        <w:rPr>
          <w:sz w:val="28"/>
        </w:rPr>
      </w:pPr>
    </w:p>
    <w:p w14:paraId="1ABC7647" w14:textId="77777777" w:rsidR="00780A92" w:rsidRDefault="00780A92" w:rsidP="00780A92">
      <w:pPr>
        <w:spacing w:line="357" w:lineRule="auto"/>
        <w:ind w:left="620"/>
        <w:jc w:val="both"/>
        <w:rPr>
          <w:sz w:val="28"/>
        </w:rPr>
      </w:pPr>
    </w:p>
    <w:p w14:paraId="4B125483" w14:textId="77777777" w:rsidR="00780A92" w:rsidRDefault="00780A92" w:rsidP="00780A92">
      <w:pPr>
        <w:spacing w:line="357" w:lineRule="auto"/>
        <w:ind w:left="620"/>
        <w:jc w:val="both"/>
        <w:rPr>
          <w:sz w:val="28"/>
        </w:rPr>
      </w:pPr>
    </w:p>
    <w:p w14:paraId="194113D0" w14:textId="4AB5EE63" w:rsidR="00780A92" w:rsidRDefault="00780A92" w:rsidP="00780A92">
      <w:pPr>
        <w:spacing w:line="0" w:lineRule="atLeast"/>
        <w:jc w:val="center"/>
        <w:rPr>
          <w:b/>
          <w:sz w:val="24"/>
          <w:szCs w:val="24"/>
        </w:rPr>
      </w:pPr>
      <w:r>
        <w:rPr>
          <w:b/>
          <w:sz w:val="24"/>
          <w:szCs w:val="24"/>
        </w:rPr>
        <w:t>Figure 1</w:t>
      </w:r>
      <w:r w:rsidR="006A07FD">
        <w:rPr>
          <w:b/>
          <w:sz w:val="24"/>
          <w:szCs w:val="24"/>
        </w:rPr>
        <w:t>1</w:t>
      </w:r>
      <w:r>
        <w:rPr>
          <w:b/>
          <w:sz w:val="24"/>
          <w:szCs w:val="24"/>
        </w:rPr>
        <w:t>.</w:t>
      </w:r>
      <w:r w:rsidR="006A07FD">
        <w:rPr>
          <w:b/>
          <w:sz w:val="24"/>
          <w:szCs w:val="24"/>
        </w:rPr>
        <w:t>2</w:t>
      </w:r>
    </w:p>
    <w:p w14:paraId="70A1CD74" w14:textId="77777777" w:rsidR="00780A92" w:rsidRDefault="00780A92" w:rsidP="00780A92">
      <w:pPr>
        <w:spacing w:line="137" w:lineRule="exact"/>
        <w:rPr>
          <w:sz w:val="24"/>
          <w:szCs w:val="24"/>
        </w:rPr>
      </w:pPr>
    </w:p>
    <w:p w14:paraId="0A53D281" w14:textId="77777777" w:rsidR="00780A92" w:rsidRDefault="00780A92" w:rsidP="00780A92">
      <w:pPr>
        <w:spacing w:line="0" w:lineRule="atLeast"/>
        <w:jc w:val="center"/>
        <w:rPr>
          <w:b/>
          <w:sz w:val="24"/>
          <w:szCs w:val="24"/>
        </w:rPr>
      </w:pPr>
      <w:r>
        <w:rPr>
          <w:b/>
          <w:sz w:val="24"/>
          <w:szCs w:val="24"/>
        </w:rPr>
        <w:t xml:space="preserve">   Surface Roughness Tester</w:t>
      </w:r>
    </w:p>
    <w:p w14:paraId="4CBF5FFA" w14:textId="77777777" w:rsidR="00780A92" w:rsidRDefault="00780A92" w:rsidP="00780A92">
      <w:pPr>
        <w:spacing w:line="357" w:lineRule="auto"/>
        <w:ind w:left="620"/>
        <w:jc w:val="both"/>
        <w:rPr>
          <w:sz w:val="28"/>
        </w:rPr>
      </w:pPr>
    </w:p>
    <w:p w14:paraId="64D1CDBD" w14:textId="1BA44A32" w:rsidR="00780A92" w:rsidRDefault="00780A92" w:rsidP="00780A92">
      <w:pPr>
        <w:spacing w:line="357" w:lineRule="auto"/>
        <w:jc w:val="both"/>
        <w:rPr>
          <w:sz w:val="28"/>
        </w:rPr>
      </w:pPr>
      <w:r>
        <w:rPr>
          <w:sz w:val="28"/>
        </w:rPr>
        <w:t>Roughness can be measured by manual comparison against a "surface roughness comparator" (a sample of known surface roughness), but more generally a surface profile measurement is made with a profilometer. These can be of the contact variety (typically a diamond stylus) or optical (</w:t>
      </w:r>
      <w:r w:rsidR="00010BCA">
        <w:rPr>
          <w:sz w:val="28"/>
        </w:rPr>
        <w:t>e.g.,</w:t>
      </w:r>
      <w:r>
        <w:rPr>
          <w:sz w:val="28"/>
        </w:rPr>
        <w:t xml:space="preserve"> a white light interferometer or laser scanning confocal microscope).</w:t>
      </w:r>
    </w:p>
    <w:p w14:paraId="5FCEB648" w14:textId="77777777" w:rsidR="00780A92" w:rsidRDefault="00780A92" w:rsidP="00780A92">
      <w:pPr>
        <w:spacing w:line="20" w:lineRule="exact"/>
      </w:pPr>
    </w:p>
    <w:p w14:paraId="1833D435" w14:textId="59717ABF" w:rsidR="00780A92" w:rsidRDefault="00780A92" w:rsidP="00780A92">
      <w:pPr>
        <w:spacing w:line="355" w:lineRule="auto"/>
        <w:jc w:val="both"/>
        <w:rPr>
          <w:sz w:val="28"/>
        </w:rPr>
      </w:pPr>
      <w:r>
        <w:rPr>
          <w:sz w:val="28"/>
        </w:rPr>
        <w:t xml:space="preserve">A Surface Roughness Tester is used to </w:t>
      </w:r>
      <w:r w:rsidR="00010BCA">
        <w:rPr>
          <w:sz w:val="28"/>
        </w:rPr>
        <w:t>determine the surface texture or surface roughness of a material quickly and accurately</w:t>
      </w:r>
      <w:r>
        <w:rPr>
          <w:sz w:val="28"/>
        </w:rPr>
        <w:t>. A roughness tester shows the measured roughness depth (Rz) as well as the mean roughness value (Ra) in micrometers or microns (µm).</w:t>
      </w:r>
    </w:p>
    <w:p w14:paraId="1760A5E3" w14:textId="31BC1CC8" w:rsidR="00780A92" w:rsidRPr="00104F55" w:rsidRDefault="009723D9" w:rsidP="009723D9">
      <w:pPr>
        <w:spacing w:line="355" w:lineRule="auto"/>
        <w:jc w:val="center"/>
        <w:rPr>
          <w:bCs/>
        </w:rPr>
      </w:pPr>
      <w:r>
        <w:rPr>
          <w:bCs/>
        </w:rPr>
        <w:br/>
      </w:r>
      <w:r>
        <w:rPr>
          <w:bCs/>
        </w:rPr>
        <w:br/>
      </w:r>
      <w:r w:rsidR="00104F55" w:rsidRPr="00104F55">
        <w:rPr>
          <w:bCs/>
        </w:rPr>
        <w:t xml:space="preserve"> 27</w:t>
      </w:r>
    </w:p>
    <w:p w14:paraId="338C770C" w14:textId="77777777" w:rsidR="00424ED6" w:rsidRDefault="00424ED6" w:rsidP="00780A92">
      <w:pPr>
        <w:spacing w:line="355" w:lineRule="auto"/>
        <w:jc w:val="both"/>
        <w:rPr>
          <w:b/>
          <w:sz w:val="32"/>
        </w:rPr>
      </w:pPr>
    </w:p>
    <w:p w14:paraId="71C8A484" w14:textId="2180837C" w:rsidR="00780A92" w:rsidRDefault="00780A92" w:rsidP="00780A92">
      <w:pPr>
        <w:spacing w:line="355" w:lineRule="auto"/>
        <w:jc w:val="both"/>
        <w:rPr>
          <w:sz w:val="28"/>
        </w:rPr>
      </w:pPr>
      <w:r>
        <w:rPr>
          <w:b/>
          <w:sz w:val="32"/>
        </w:rPr>
        <w:lastRenderedPageBreak/>
        <w:t>1</w:t>
      </w:r>
      <w:r w:rsidR="006A07FD">
        <w:rPr>
          <w:b/>
          <w:sz w:val="32"/>
        </w:rPr>
        <w:t>1</w:t>
      </w:r>
      <w:r>
        <w:rPr>
          <w:b/>
          <w:sz w:val="32"/>
        </w:rPr>
        <w:t>.3 Procedure for Measuring Surface Roughness:</w:t>
      </w:r>
    </w:p>
    <w:p w14:paraId="395C5EDB" w14:textId="77777777" w:rsidR="00780A92" w:rsidRDefault="00780A92" w:rsidP="00780A92">
      <w:pPr>
        <w:spacing w:line="396" w:lineRule="exact"/>
      </w:pPr>
    </w:p>
    <w:p w14:paraId="27AFB7A0" w14:textId="28E6C12A" w:rsidR="00780A92" w:rsidRDefault="00780A92" w:rsidP="00780A92">
      <w:pPr>
        <w:spacing w:line="356" w:lineRule="auto"/>
        <w:jc w:val="both"/>
        <w:rPr>
          <w:sz w:val="28"/>
        </w:rPr>
      </w:pPr>
      <w:r>
        <w:rPr>
          <w:sz w:val="28"/>
        </w:rPr>
        <w:t xml:space="preserve">A diamond stylus is moved vertically in contact with a sample and then moved laterally across the sample for a specified distance and specified contact force. A profilometer can measure small surface variations in vertical stylus displacement as a function of position. A typical profilometer can measure small vertical features ranging in height from 10 </w:t>
      </w:r>
      <w:r w:rsidR="00E8133B">
        <w:rPr>
          <w:sz w:val="28"/>
        </w:rPr>
        <w:t>nanometers</w:t>
      </w:r>
      <w:r>
        <w:rPr>
          <w:sz w:val="28"/>
        </w:rPr>
        <w:t xml:space="preserve"> to 1 </w:t>
      </w:r>
      <w:r w:rsidR="00E8133B">
        <w:rPr>
          <w:sz w:val="28"/>
        </w:rPr>
        <w:t>millimeter</w:t>
      </w:r>
      <w:r>
        <w:rPr>
          <w:sz w:val="28"/>
        </w:rPr>
        <w:t xml:space="preserve">. The height position of the </w:t>
      </w:r>
      <w:bookmarkStart w:id="26" w:name="page32"/>
      <w:bookmarkStart w:id="27" w:name="page33"/>
      <w:bookmarkEnd w:id="26"/>
      <w:bookmarkEnd w:id="27"/>
      <w:r>
        <w:rPr>
          <w:sz w:val="28"/>
        </w:rPr>
        <w:t xml:space="preserve">diamond stylus generates an analog signal which is converted into a digital signal, stored, analyzed, and displayed. The radius of diamond stylus ranges from 20 </w:t>
      </w:r>
      <w:r w:rsidR="006A07FD">
        <w:rPr>
          <w:sz w:val="28"/>
        </w:rPr>
        <w:t>nanometers</w:t>
      </w:r>
      <w:r>
        <w:rPr>
          <w:sz w:val="28"/>
        </w:rPr>
        <w:t xml:space="preserve"> to 50 μm, and the horizontal resolution is controlled by the scan speed and data signal sampling rate. The stylus tracking force can range from less than 1 to</w:t>
      </w:r>
    </w:p>
    <w:p w14:paraId="1B243438" w14:textId="77777777" w:rsidR="00780A92" w:rsidRDefault="00780A92" w:rsidP="00780A92">
      <w:pPr>
        <w:spacing w:line="4" w:lineRule="exact"/>
      </w:pPr>
    </w:p>
    <w:p w14:paraId="56F3F992" w14:textId="77777777" w:rsidR="00780A92" w:rsidRDefault="00780A92" w:rsidP="00780A92">
      <w:pPr>
        <w:widowControl/>
        <w:numPr>
          <w:ilvl w:val="0"/>
          <w:numId w:val="24"/>
        </w:numPr>
        <w:tabs>
          <w:tab w:val="left" w:pos="345"/>
        </w:tabs>
        <w:autoSpaceDE/>
        <w:autoSpaceDN/>
        <w:spacing w:line="0" w:lineRule="atLeast"/>
        <w:ind w:left="345" w:hanging="345"/>
        <w:rPr>
          <w:sz w:val="28"/>
        </w:rPr>
      </w:pPr>
      <w:r>
        <w:rPr>
          <w:sz w:val="28"/>
        </w:rPr>
        <w:t>milligrams.</w:t>
      </w:r>
    </w:p>
    <w:p w14:paraId="68BA3CD7" w14:textId="77777777" w:rsidR="00780A92" w:rsidRDefault="00780A92" w:rsidP="00780A92">
      <w:pPr>
        <w:spacing w:line="200" w:lineRule="exact"/>
        <w:rPr>
          <w:sz w:val="28"/>
        </w:rPr>
      </w:pPr>
    </w:p>
    <w:p w14:paraId="4BBCE609" w14:textId="77777777" w:rsidR="00780A92" w:rsidRDefault="00780A92" w:rsidP="00780A92">
      <w:pPr>
        <w:spacing w:line="276" w:lineRule="exact"/>
        <w:jc w:val="both"/>
        <w:rPr>
          <w:sz w:val="28"/>
        </w:rPr>
      </w:pPr>
    </w:p>
    <w:p w14:paraId="28D1D09F" w14:textId="77777777" w:rsidR="00780A92" w:rsidRDefault="00780A92" w:rsidP="00780A92">
      <w:pPr>
        <w:widowControl/>
        <w:numPr>
          <w:ilvl w:val="1"/>
          <w:numId w:val="24"/>
        </w:numPr>
        <w:tabs>
          <w:tab w:val="left" w:pos="1105"/>
        </w:tabs>
        <w:autoSpaceDE/>
        <w:autoSpaceDN/>
        <w:spacing w:line="344" w:lineRule="auto"/>
        <w:ind w:left="1105" w:hanging="361"/>
        <w:jc w:val="both"/>
        <w:rPr>
          <w:rFonts w:ascii="Symbol" w:eastAsia="Symbol" w:hAnsi="Symbol"/>
          <w:sz w:val="28"/>
        </w:rPr>
      </w:pPr>
      <w:r>
        <w:rPr>
          <w:b/>
          <w:sz w:val="28"/>
        </w:rPr>
        <w:t>Acceptance</w:t>
      </w:r>
      <w:r>
        <w:rPr>
          <w:sz w:val="28"/>
        </w:rPr>
        <w:t>: Most of the world's surface finish standards are written for</w:t>
      </w:r>
      <w:r>
        <w:rPr>
          <w:b/>
          <w:sz w:val="28"/>
        </w:rPr>
        <w:t xml:space="preserve"> </w:t>
      </w:r>
      <w:r>
        <w:rPr>
          <w:sz w:val="28"/>
        </w:rPr>
        <w:t>contact profilometers. To follow the prescribed methodology, this type of Profilometer is often required.</w:t>
      </w:r>
    </w:p>
    <w:p w14:paraId="143D2614" w14:textId="77777777" w:rsidR="00780A92" w:rsidRDefault="00780A92" w:rsidP="00780A92">
      <w:pPr>
        <w:spacing w:line="54" w:lineRule="exact"/>
        <w:jc w:val="both"/>
        <w:rPr>
          <w:rFonts w:ascii="Symbol" w:eastAsia="Symbol" w:hAnsi="Symbol"/>
          <w:sz w:val="28"/>
        </w:rPr>
      </w:pPr>
    </w:p>
    <w:p w14:paraId="08EA773B" w14:textId="77777777" w:rsidR="00780A92" w:rsidRDefault="00780A92" w:rsidP="00780A92">
      <w:pPr>
        <w:widowControl/>
        <w:numPr>
          <w:ilvl w:val="1"/>
          <w:numId w:val="24"/>
        </w:numPr>
        <w:tabs>
          <w:tab w:val="left" w:pos="1105"/>
        </w:tabs>
        <w:autoSpaceDE/>
        <w:autoSpaceDN/>
        <w:spacing w:line="351" w:lineRule="auto"/>
        <w:ind w:left="1105" w:hanging="361"/>
        <w:jc w:val="both"/>
        <w:rPr>
          <w:rFonts w:ascii="Symbol" w:eastAsia="Symbol" w:hAnsi="Symbol"/>
          <w:sz w:val="28"/>
        </w:rPr>
      </w:pPr>
      <w:r>
        <w:rPr>
          <w:b/>
          <w:sz w:val="28"/>
        </w:rPr>
        <w:t>Surface Independence</w:t>
      </w:r>
      <w:r>
        <w:rPr>
          <w:sz w:val="28"/>
        </w:rPr>
        <w:t>: Contacting the surface is often an advantage in</w:t>
      </w:r>
      <w:r>
        <w:rPr>
          <w:b/>
          <w:sz w:val="28"/>
        </w:rPr>
        <w:t xml:space="preserve"> </w:t>
      </w:r>
      <w:r>
        <w:rPr>
          <w:sz w:val="28"/>
        </w:rPr>
        <w:t>dirty environments where non-contact methods can end up measuring surface contaminants instead of the surface itself. Because the stylus is in contact with the surface, this method is not sensitive to surface reflectance or color.</w:t>
      </w:r>
    </w:p>
    <w:p w14:paraId="25ECBB1F" w14:textId="77777777" w:rsidR="00780A92" w:rsidRDefault="00780A92" w:rsidP="00780A92">
      <w:pPr>
        <w:spacing w:line="53" w:lineRule="exact"/>
        <w:jc w:val="both"/>
        <w:rPr>
          <w:rFonts w:ascii="Symbol" w:eastAsia="Symbol" w:hAnsi="Symbol"/>
          <w:sz w:val="28"/>
        </w:rPr>
      </w:pPr>
    </w:p>
    <w:p w14:paraId="05D35FF1" w14:textId="77777777" w:rsidR="00780A92" w:rsidRDefault="00780A92" w:rsidP="00780A92">
      <w:pPr>
        <w:widowControl/>
        <w:numPr>
          <w:ilvl w:val="1"/>
          <w:numId w:val="24"/>
        </w:numPr>
        <w:tabs>
          <w:tab w:val="left" w:pos="1105"/>
        </w:tabs>
        <w:autoSpaceDE/>
        <w:autoSpaceDN/>
        <w:spacing w:line="342" w:lineRule="auto"/>
        <w:ind w:left="1105" w:hanging="361"/>
        <w:jc w:val="both"/>
        <w:rPr>
          <w:rFonts w:ascii="Symbol" w:eastAsia="Symbol" w:hAnsi="Symbol"/>
          <w:sz w:val="28"/>
        </w:rPr>
      </w:pPr>
      <w:r>
        <w:rPr>
          <w:b/>
          <w:sz w:val="28"/>
        </w:rPr>
        <w:t xml:space="preserve">Resolution: </w:t>
      </w:r>
      <w:r>
        <w:rPr>
          <w:sz w:val="28"/>
        </w:rPr>
        <w:t xml:space="preserve">The stylus tip radius can be as small as 20 </w:t>
      </w:r>
      <w:proofErr w:type="spellStart"/>
      <w:r>
        <w:rPr>
          <w:sz w:val="28"/>
        </w:rPr>
        <w:t>nanometres</w:t>
      </w:r>
      <w:proofErr w:type="spellEnd"/>
      <w:r>
        <w:rPr>
          <w:sz w:val="28"/>
        </w:rPr>
        <w:t>,</w:t>
      </w:r>
      <w:r>
        <w:rPr>
          <w:b/>
          <w:sz w:val="28"/>
        </w:rPr>
        <w:t xml:space="preserve"> </w:t>
      </w:r>
      <w:r>
        <w:rPr>
          <w:sz w:val="28"/>
        </w:rPr>
        <w:t>significantly better than white-light optical profiling. Vertical resolution is typically sub-nanometer as well.</w:t>
      </w:r>
    </w:p>
    <w:p w14:paraId="19146590" w14:textId="77777777" w:rsidR="00780A92" w:rsidRDefault="00780A92" w:rsidP="00780A92">
      <w:pPr>
        <w:spacing w:line="26" w:lineRule="exact"/>
        <w:jc w:val="both"/>
        <w:rPr>
          <w:rFonts w:ascii="Symbol" w:eastAsia="Symbol" w:hAnsi="Symbol"/>
          <w:sz w:val="28"/>
        </w:rPr>
      </w:pPr>
    </w:p>
    <w:p w14:paraId="3E8903F4" w14:textId="77777777" w:rsidR="00780A92" w:rsidRDefault="00780A92" w:rsidP="00780A92">
      <w:pPr>
        <w:widowControl/>
        <w:numPr>
          <w:ilvl w:val="1"/>
          <w:numId w:val="24"/>
        </w:numPr>
        <w:tabs>
          <w:tab w:val="left" w:pos="1105"/>
        </w:tabs>
        <w:autoSpaceDE/>
        <w:autoSpaceDN/>
        <w:spacing w:line="0" w:lineRule="atLeast"/>
        <w:ind w:left="1105" w:hanging="361"/>
        <w:jc w:val="both"/>
        <w:rPr>
          <w:rFonts w:ascii="Symbol" w:eastAsia="Symbol" w:hAnsi="Symbol"/>
          <w:sz w:val="28"/>
        </w:rPr>
      </w:pPr>
      <w:r>
        <w:rPr>
          <w:b/>
          <w:sz w:val="28"/>
        </w:rPr>
        <w:t>Direct Technique</w:t>
      </w:r>
      <w:r>
        <w:rPr>
          <w:sz w:val="28"/>
        </w:rPr>
        <w:t>: No modeling required.</w:t>
      </w:r>
    </w:p>
    <w:p w14:paraId="29697BC9" w14:textId="77777777" w:rsidR="00780A92" w:rsidRDefault="00780A92" w:rsidP="00780A92">
      <w:pPr>
        <w:spacing w:line="200" w:lineRule="exact"/>
      </w:pPr>
    </w:p>
    <w:p w14:paraId="4EBEA72F" w14:textId="77777777" w:rsidR="00780A92" w:rsidRDefault="00780A92" w:rsidP="00780A92">
      <w:pPr>
        <w:spacing w:line="200" w:lineRule="exact"/>
      </w:pPr>
    </w:p>
    <w:p w14:paraId="032095C3" w14:textId="77777777" w:rsidR="00780A92" w:rsidRDefault="00780A92" w:rsidP="00780A92">
      <w:pPr>
        <w:spacing w:line="200" w:lineRule="exact"/>
      </w:pPr>
    </w:p>
    <w:p w14:paraId="141E0B98" w14:textId="77777777" w:rsidR="00780A92" w:rsidRDefault="00780A92" w:rsidP="00780A92">
      <w:pPr>
        <w:spacing w:line="341" w:lineRule="exact"/>
      </w:pPr>
    </w:p>
    <w:p w14:paraId="5FAF9113" w14:textId="77777777" w:rsidR="00780A92" w:rsidRDefault="00780A92" w:rsidP="00780A92">
      <w:pPr>
        <w:spacing w:line="0" w:lineRule="atLeast"/>
        <w:rPr>
          <w:b/>
          <w:sz w:val="32"/>
        </w:rPr>
      </w:pPr>
    </w:p>
    <w:p w14:paraId="6D5D61FD" w14:textId="77777777" w:rsidR="00780A92" w:rsidRDefault="00780A92" w:rsidP="00780A92">
      <w:pPr>
        <w:spacing w:line="0" w:lineRule="atLeast"/>
        <w:rPr>
          <w:b/>
          <w:sz w:val="32"/>
        </w:rPr>
      </w:pPr>
    </w:p>
    <w:p w14:paraId="328509D1" w14:textId="77777777" w:rsidR="00780A92" w:rsidRDefault="00780A92" w:rsidP="00780A92">
      <w:pPr>
        <w:spacing w:line="0" w:lineRule="atLeast"/>
        <w:rPr>
          <w:b/>
          <w:sz w:val="32"/>
        </w:rPr>
      </w:pPr>
    </w:p>
    <w:p w14:paraId="34D667C6" w14:textId="77777777" w:rsidR="00780A92" w:rsidRDefault="00780A92" w:rsidP="00780A92">
      <w:pPr>
        <w:spacing w:line="0" w:lineRule="atLeast"/>
        <w:rPr>
          <w:b/>
          <w:sz w:val="32"/>
        </w:rPr>
      </w:pPr>
    </w:p>
    <w:p w14:paraId="2057F065" w14:textId="394B70E5" w:rsidR="00780A92" w:rsidRPr="00104F55" w:rsidRDefault="00104F55" w:rsidP="00780A92">
      <w:pPr>
        <w:spacing w:line="0" w:lineRule="atLeast"/>
        <w:rPr>
          <w:bCs/>
        </w:rPr>
      </w:pPr>
      <w:r>
        <w:rPr>
          <w:b/>
          <w:sz w:val="32"/>
        </w:rPr>
        <w:t xml:space="preserve">                                                                  </w:t>
      </w:r>
      <w:r w:rsidRPr="00104F55">
        <w:rPr>
          <w:bCs/>
        </w:rPr>
        <w:t>28</w:t>
      </w:r>
    </w:p>
    <w:p w14:paraId="68AE27E2" w14:textId="77777777" w:rsidR="00780A92" w:rsidRDefault="00780A92" w:rsidP="00780A92">
      <w:pPr>
        <w:spacing w:line="0" w:lineRule="atLeast"/>
        <w:rPr>
          <w:b/>
          <w:sz w:val="32"/>
        </w:rPr>
      </w:pPr>
    </w:p>
    <w:p w14:paraId="400C9C60" w14:textId="77777777" w:rsidR="009723D9" w:rsidRDefault="009723D9" w:rsidP="00780A92">
      <w:pPr>
        <w:spacing w:line="0" w:lineRule="atLeast"/>
        <w:rPr>
          <w:b/>
          <w:sz w:val="32"/>
        </w:rPr>
      </w:pPr>
    </w:p>
    <w:p w14:paraId="49E0466F" w14:textId="2E459FB5" w:rsidR="00780A92" w:rsidRDefault="006A07FD" w:rsidP="00780A92">
      <w:pPr>
        <w:spacing w:line="0" w:lineRule="atLeast"/>
        <w:rPr>
          <w:b/>
          <w:sz w:val="32"/>
        </w:rPr>
      </w:pPr>
      <w:r>
        <w:rPr>
          <w:b/>
          <w:sz w:val="32"/>
        </w:rPr>
        <w:lastRenderedPageBreak/>
        <w:t>11</w:t>
      </w:r>
      <w:r w:rsidR="00780A92">
        <w:rPr>
          <w:b/>
          <w:sz w:val="32"/>
        </w:rPr>
        <w:t>.4 Parameters in Surface Roughness:</w:t>
      </w:r>
    </w:p>
    <w:p w14:paraId="3BFAEDC3" w14:textId="77777777" w:rsidR="00780A92" w:rsidRDefault="00780A92" w:rsidP="00780A92">
      <w:pPr>
        <w:spacing w:line="380" w:lineRule="exact"/>
      </w:pPr>
    </w:p>
    <w:p w14:paraId="248018B9" w14:textId="27EF3995" w:rsidR="00780A92" w:rsidRDefault="00780A92" w:rsidP="00780A92">
      <w:pPr>
        <w:spacing w:line="0" w:lineRule="atLeast"/>
        <w:ind w:left="5"/>
        <w:rPr>
          <w:b/>
          <w:sz w:val="28"/>
        </w:rPr>
      </w:pPr>
      <w:r>
        <w:rPr>
          <w:b/>
          <w:sz w:val="28"/>
        </w:rPr>
        <w:t>1</w:t>
      </w:r>
      <w:r w:rsidR="006A07FD">
        <w:rPr>
          <w:b/>
          <w:sz w:val="28"/>
        </w:rPr>
        <w:t>1</w:t>
      </w:r>
      <w:r>
        <w:rPr>
          <w:b/>
          <w:sz w:val="28"/>
        </w:rPr>
        <w:t>.4.1 Mean Roughness (Ra):</w:t>
      </w:r>
    </w:p>
    <w:p w14:paraId="6141449A" w14:textId="77777777" w:rsidR="00780A92" w:rsidRDefault="00780A92" w:rsidP="00780A92">
      <w:pPr>
        <w:spacing w:line="375" w:lineRule="exact"/>
      </w:pPr>
    </w:p>
    <w:p w14:paraId="1FF1A828" w14:textId="3F3C87B7" w:rsidR="00780A92" w:rsidRDefault="00780A92" w:rsidP="00780A92">
      <w:pPr>
        <w:spacing w:line="356" w:lineRule="auto"/>
        <w:ind w:left="5"/>
        <w:jc w:val="both"/>
        <w:rPr>
          <w:sz w:val="28"/>
        </w:rPr>
      </w:pPr>
      <w:r>
        <w:rPr>
          <w:sz w:val="28"/>
        </w:rPr>
        <w:t>Ra is also known as Arithmetic Average (AA) or Center Line Average (CLA). It is the average roughness in the area between the roughness profile and its mean line. Graphically, Ra is the area between the roughness profile and its centerline divided by the evaluation length. The evaluation length is normally five sample lengths where each sample length is equal to one cutoff length.</w:t>
      </w:r>
    </w:p>
    <w:p w14:paraId="14CCC2B4" w14:textId="77777777" w:rsidR="00780A92" w:rsidRDefault="00780A92" w:rsidP="00780A92">
      <w:pPr>
        <w:spacing w:line="0" w:lineRule="atLeast"/>
        <w:rPr>
          <w:b/>
          <w:sz w:val="28"/>
        </w:rPr>
      </w:pPr>
      <w:bookmarkStart w:id="28" w:name="page34"/>
      <w:bookmarkEnd w:id="28"/>
    </w:p>
    <w:p w14:paraId="0E562166" w14:textId="2C9BEC45" w:rsidR="00780A92" w:rsidRDefault="00780A92" w:rsidP="00780A92">
      <w:pPr>
        <w:spacing w:line="0" w:lineRule="atLeast"/>
        <w:rPr>
          <w:b/>
          <w:sz w:val="28"/>
        </w:rPr>
      </w:pPr>
      <w:r>
        <w:rPr>
          <w:b/>
          <w:sz w:val="28"/>
        </w:rPr>
        <w:t>1</w:t>
      </w:r>
      <w:r w:rsidR="006A07FD">
        <w:rPr>
          <w:b/>
          <w:sz w:val="28"/>
        </w:rPr>
        <w:t>1</w:t>
      </w:r>
      <w:r>
        <w:rPr>
          <w:b/>
          <w:sz w:val="28"/>
        </w:rPr>
        <w:t>.4.2 Root Mean Square deviation (Rq):</w:t>
      </w:r>
    </w:p>
    <w:p w14:paraId="194C0DC4" w14:textId="77777777" w:rsidR="00780A92" w:rsidRDefault="00780A92" w:rsidP="00780A92">
      <w:pPr>
        <w:spacing w:line="375" w:lineRule="exact"/>
      </w:pPr>
    </w:p>
    <w:p w14:paraId="15B8C52A" w14:textId="77777777" w:rsidR="00780A92" w:rsidRDefault="00780A92" w:rsidP="00780A92">
      <w:pPr>
        <w:spacing w:line="346" w:lineRule="auto"/>
        <w:ind w:right="20"/>
        <w:jc w:val="both"/>
        <w:rPr>
          <w:sz w:val="28"/>
        </w:rPr>
      </w:pPr>
      <w:r>
        <w:rPr>
          <w:sz w:val="28"/>
        </w:rPr>
        <w:t>The Root Mean Square deviation indicates the root mean square along the sampling length. It is the average of the profile heights over the evaluation length.</w:t>
      </w:r>
    </w:p>
    <w:p w14:paraId="6C708F22" w14:textId="77777777" w:rsidR="00780A92" w:rsidRDefault="00780A92" w:rsidP="00780A92">
      <w:pPr>
        <w:spacing w:line="223" w:lineRule="exact"/>
      </w:pPr>
    </w:p>
    <w:p w14:paraId="352FF201" w14:textId="198CE72A" w:rsidR="00780A92" w:rsidRDefault="00780A92" w:rsidP="00780A92">
      <w:pPr>
        <w:spacing w:line="0" w:lineRule="atLeast"/>
        <w:rPr>
          <w:b/>
          <w:sz w:val="28"/>
        </w:rPr>
      </w:pPr>
      <w:r>
        <w:rPr>
          <w:b/>
          <w:sz w:val="28"/>
        </w:rPr>
        <w:t>1</w:t>
      </w:r>
      <w:r w:rsidR="006A07FD">
        <w:rPr>
          <w:b/>
          <w:sz w:val="28"/>
        </w:rPr>
        <w:t>1</w:t>
      </w:r>
      <w:r>
        <w:rPr>
          <w:b/>
          <w:sz w:val="28"/>
        </w:rPr>
        <w:t>.4.3 Average Maximum Height of the Profile (Rz):</w:t>
      </w:r>
    </w:p>
    <w:p w14:paraId="0B63E483" w14:textId="77777777" w:rsidR="00780A92" w:rsidRDefault="00780A92" w:rsidP="00780A92">
      <w:pPr>
        <w:spacing w:line="376" w:lineRule="exact"/>
      </w:pPr>
    </w:p>
    <w:p w14:paraId="12422865" w14:textId="77777777" w:rsidR="00780A92" w:rsidRDefault="00780A92" w:rsidP="00780A92">
      <w:pPr>
        <w:spacing w:line="353" w:lineRule="auto"/>
        <w:jc w:val="both"/>
        <w:rPr>
          <w:sz w:val="28"/>
        </w:rPr>
      </w:pPr>
      <w:r>
        <w:rPr>
          <w:sz w:val="28"/>
        </w:rPr>
        <w:t>This parameter is the average of the successive values of Rti calculated over the evaluation length. It is the same as Rz when there are five sampling lengths within the evaluation length.</w:t>
      </w:r>
    </w:p>
    <w:p w14:paraId="0F146404" w14:textId="77777777" w:rsidR="00780A92" w:rsidRDefault="00780A92" w:rsidP="00780A92">
      <w:pPr>
        <w:spacing w:line="221" w:lineRule="exact"/>
      </w:pPr>
    </w:p>
    <w:p w14:paraId="1C4D9F35" w14:textId="35707A9F" w:rsidR="00780A92" w:rsidRDefault="00780A92" w:rsidP="00780A92">
      <w:pPr>
        <w:spacing w:line="0" w:lineRule="atLeast"/>
        <w:rPr>
          <w:b/>
          <w:sz w:val="32"/>
        </w:rPr>
      </w:pPr>
      <w:r>
        <w:rPr>
          <w:b/>
          <w:sz w:val="32"/>
        </w:rPr>
        <w:t>1</w:t>
      </w:r>
      <w:r w:rsidR="006A07FD">
        <w:rPr>
          <w:b/>
          <w:sz w:val="32"/>
        </w:rPr>
        <w:t>1</w:t>
      </w:r>
      <w:r>
        <w:rPr>
          <w:b/>
          <w:sz w:val="32"/>
        </w:rPr>
        <w:t>.4.4 Unit Conversion of Surface Roughness</w:t>
      </w:r>
    </w:p>
    <w:p w14:paraId="68E17F1B" w14:textId="77777777" w:rsidR="00780A92" w:rsidRDefault="00780A92" w:rsidP="00780A92">
      <w:pPr>
        <w:spacing w:line="379" w:lineRule="exact"/>
      </w:pPr>
    </w:p>
    <w:p w14:paraId="2DD61A42" w14:textId="77777777" w:rsidR="00780A92" w:rsidRDefault="00780A92" w:rsidP="00780A92">
      <w:pPr>
        <w:spacing w:line="0" w:lineRule="atLeast"/>
        <w:rPr>
          <w:i/>
          <w:sz w:val="28"/>
        </w:rPr>
      </w:pPr>
      <w:r>
        <w:rPr>
          <w:i/>
          <w:sz w:val="28"/>
        </w:rPr>
        <w:t xml:space="preserve">Rz = Ra </w:t>
      </w:r>
      <w:r>
        <w:rPr>
          <w:rFonts w:ascii="Arial" w:eastAsia="Arial" w:hAnsi="Arial"/>
          <w:i/>
          <w:sz w:val="28"/>
        </w:rPr>
        <w:t>×</w:t>
      </w:r>
      <w:r>
        <w:rPr>
          <w:i/>
          <w:sz w:val="28"/>
        </w:rPr>
        <w:t xml:space="preserve"> 7.2</w:t>
      </w:r>
    </w:p>
    <w:p w14:paraId="09BA1B97" w14:textId="77777777" w:rsidR="00780A92" w:rsidRDefault="00780A92" w:rsidP="00780A92">
      <w:pPr>
        <w:spacing w:line="201" w:lineRule="exact"/>
      </w:pPr>
    </w:p>
    <w:p w14:paraId="43C11984" w14:textId="77777777" w:rsidR="00780A92" w:rsidRDefault="00780A92" w:rsidP="00780A92">
      <w:pPr>
        <w:spacing w:line="0" w:lineRule="atLeast"/>
        <w:rPr>
          <w:i/>
          <w:sz w:val="28"/>
        </w:rPr>
      </w:pPr>
      <w:r>
        <w:rPr>
          <w:i/>
          <w:sz w:val="28"/>
        </w:rPr>
        <w:t>RMS = Ra x 1.1</w:t>
      </w:r>
    </w:p>
    <w:p w14:paraId="61FCB67E" w14:textId="77777777" w:rsidR="00780A92" w:rsidRDefault="00780A92" w:rsidP="00780A92">
      <w:pPr>
        <w:spacing w:line="197" w:lineRule="exact"/>
      </w:pPr>
    </w:p>
    <w:p w14:paraId="36F1DBF0" w14:textId="77777777" w:rsidR="00780A92" w:rsidRDefault="00780A92" w:rsidP="00780A92">
      <w:pPr>
        <w:spacing w:line="0" w:lineRule="atLeast"/>
        <w:rPr>
          <w:i/>
          <w:sz w:val="28"/>
        </w:rPr>
      </w:pPr>
      <w:r>
        <w:rPr>
          <w:i/>
          <w:sz w:val="28"/>
        </w:rPr>
        <w:t>RQ = RMS</w:t>
      </w:r>
    </w:p>
    <w:p w14:paraId="778F49B2" w14:textId="3A8B6A3B" w:rsidR="00780A92" w:rsidRDefault="00780A92" w:rsidP="00780A92">
      <w:pPr>
        <w:spacing w:line="200" w:lineRule="exact"/>
      </w:pPr>
      <w:r>
        <w:rPr>
          <w:b/>
          <w:noProof/>
          <w:sz w:val="32"/>
        </w:rPr>
        <w:drawing>
          <wp:anchor distT="0" distB="0" distL="114300" distR="114300" simplePos="0" relativeHeight="486614016" behindDoc="1" locked="0" layoutInCell="1" allowOverlap="1" wp14:anchorId="195339FD" wp14:editId="2143A130">
            <wp:simplePos x="0" y="0"/>
            <wp:positionH relativeFrom="column">
              <wp:posOffset>260350</wp:posOffset>
            </wp:positionH>
            <wp:positionV relativeFrom="paragraph">
              <wp:posOffset>37465</wp:posOffset>
            </wp:positionV>
            <wp:extent cx="5556250" cy="1948815"/>
            <wp:effectExtent l="0" t="0" r="635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56250" cy="19488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4F0B24C1" w14:textId="77777777" w:rsidR="00780A92" w:rsidRDefault="00780A92" w:rsidP="00780A92">
      <w:pPr>
        <w:spacing w:line="200" w:lineRule="exact"/>
      </w:pPr>
    </w:p>
    <w:p w14:paraId="798DD9F3" w14:textId="77777777" w:rsidR="00780A92" w:rsidRDefault="00780A92" w:rsidP="00780A92">
      <w:pPr>
        <w:spacing w:line="200" w:lineRule="exact"/>
      </w:pPr>
    </w:p>
    <w:p w14:paraId="51EF3750" w14:textId="77777777" w:rsidR="00780A92" w:rsidRDefault="00780A92" w:rsidP="00780A92">
      <w:pPr>
        <w:spacing w:line="200" w:lineRule="exact"/>
      </w:pPr>
    </w:p>
    <w:p w14:paraId="6129D19A" w14:textId="77777777" w:rsidR="00780A92" w:rsidRDefault="00780A92" w:rsidP="00780A92">
      <w:pPr>
        <w:spacing w:line="200" w:lineRule="exact"/>
      </w:pPr>
    </w:p>
    <w:p w14:paraId="1C5ADD1C" w14:textId="77777777" w:rsidR="00780A92" w:rsidRDefault="00780A92" w:rsidP="00780A92">
      <w:pPr>
        <w:spacing w:line="200" w:lineRule="exact"/>
      </w:pPr>
    </w:p>
    <w:p w14:paraId="64E13EAE" w14:textId="77777777" w:rsidR="00780A92" w:rsidRDefault="00780A92" w:rsidP="00780A92">
      <w:pPr>
        <w:spacing w:line="200" w:lineRule="exact"/>
      </w:pPr>
    </w:p>
    <w:p w14:paraId="302E8C4D" w14:textId="77777777" w:rsidR="00780A92" w:rsidRDefault="00780A92" w:rsidP="00780A92">
      <w:pPr>
        <w:spacing w:line="200" w:lineRule="exact"/>
      </w:pPr>
    </w:p>
    <w:p w14:paraId="04C93FD1" w14:textId="77777777" w:rsidR="00780A92" w:rsidRDefault="00780A92" w:rsidP="00780A92">
      <w:pPr>
        <w:spacing w:line="200" w:lineRule="exact"/>
      </w:pPr>
    </w:p>
    <w:p w14:paraId="37A1E03C" w14:textId="77777777" w:rsidR="00780A92" w:rsidRDefault="00780A92" w:rsidP="00780A92">
      <w:pPr>
        <w:spacing w:line="200" w:lineRule="exact"/>
      </w:pPr>
    </w:p>
    <w:p w14:paraId="5824372F" w14:textId="77777777" w:rsidR="00780A92" w:rsidRDefault="00780A92" w:rsidP="00780A92">
      <w:pPr>
        <w:spacing w:line="200" w:lineRule="exact"/>
      </w:pPr>
    </w:p>
    <w:p w14:paraId="0065FAAB" w14:textId="77777777" w:rsidR="00780A92" w:rsidRDefault="00780A92" w:rsidP="00780A92">
      <w:pPr>
        <w:spacing w:line="200" w:lineRule="exact"/>
      </w:pPr>
    </w:p>
    <w:p w14:paraId="634E1782" w14:textId="77777777" w:rsidR="00780A92" w:rsidRDefault="00780A92" w:rsidP="00780A92">
      <w:pPr>
        <w:spacing w:line="200" w:lineRule="exact"/>
      </w:pPr>
    </w:p>
    <w:p w14:paraId="45E8C892" w14:textId="77777777" w:rsidR="00780A92" w:rsidRDefault="00780A92" w:rsidP="00780A92">
      <w:pPr>
        <w:spacing w:line="200" w:lineRule="exact"/>
      </w:pPr>
    </w:p>
    <w:p w14:paraId="0E6351F3" w14:textId="77777777" w:rsidR="00780A92" w:rsidRDefault="00780A92" w:rsidP="00780A92">
      <w:pPr>
        <w:spacing w:line="200" w:lineRule="exact"/>
      </w:pPr>
    </w:p>
    <w:p w14:paraId="134B80A4" w14:textId="77777777" w:rsidR="00780A92" w:rsidRDefault="00780A92" w:rsidP="00780A92">
      <w:pPr>
        <w:spacing w:line="200" w:lineRule="exact"/>
      </w:pPr>
    </w:p>
    <w:p w14:paraId="5292D13E" w14:textId="7ADFF2EF" w:rsidR="00780A92" w:rsidRDefault="00780A92" w:rsidP="00780A92">
      <w:pPr>
        <w:spacing w:line="0" w:lineRule="atLeast"/>
        <w:ind w:right="20" w:firstLineChars="1809" w:firstLine="4359"/>
        <w:jc w:val="both"/>
        <w:rPr>
          <w:b/>
          <w:sz w:val="24"/>
        </w:rPr>
      </w:pPr>
      <w:r>
        <w:rPr>
          <w:b/>
          <w:sz w:val="24"/>
        </w:rPr>
        <w:t>Figure 1</w:t>
      </w:r>
      <w:r w:rsidR="006A07FD">
        <w:rPr>
          <w:b/>
          <w:sz w:val="24"/>
        </w:rPr>
        <w:t>1</w:t>
      </w:r>
      <w:r>
        <w:rPr>
          <w:b/>
          <w:sz w:val="24"/>
        </w:rPr>
        <w:t>.4</w:t>
      </w:r>
    </w:p>
    <w:p w14:paraId="4BECBF9A" w14:textId="32ACE7CE" w:rsidR="009723D9" w:rsidRDefault="00780A92" w:rsidP="009723D9">
      <w:pPr>
        <w:spacing w:line="0" w:lineRule="atLeast"/>
        <w:ind w:right="20"/>
        <w:jc w:val="center"/>
        <w:rPr>
          <w:b/>
          <w:sz w:val="24"/>
        </w:rPr>
      </w:pPr>
      <w:r>
        <w:rPr>
          <w:b/>
          <w:sz w:val="24"/>
        </w:rPr>
        <w:t xml:space="preserve">ISO surface finish </w:t>
      </w:r>
      <w:r w:rsidR="009723D9">
        <w:rPr>
          <w:b/>
          <w:sz w:val="24"/>
        </w:rPr>
        <w:t>symbol</w:t>
      </w:r>
      <w:bookmarkStart w:id="29" w:name="page35"/>
      <w:bookmarkEnd w:id="29"/>
    </w:p>
    <w:p w14:paraId="0771AE47" w14:textId="77777777" w:rsidR="009723D9" w:rsidRDefault="009723D9" w:rsidP="009723D9">
      <w:pPr>
        <w:spacing w:line="0" w:lineRule="atLeast"/>
        <w:ind w:right="20"/>
        <w:jc w:val="center"/>
        <w:rPr>
          <w:bCs/>
        </w:rPr>
      </w:pPr>
    </w:p>
    <w:p w14:paraId="17A2AA74" w14:textId="10DCF362" w:rsidR="00780A92" w:rsidRPr="009723D9" w:rsidRDefault="00104F55" w:rsidP="009723D9">
      <w:pPr>
        <w:spacing w:line="0" w:lineRule="atLeast"/>
        <w:ind w:right="20"/>
        <w:jc w:val="center"/>
        <w:rPr>
          <w:b/>
          <w:sz w:val="24"/>
        </w:rPr>
      </w:pPr>
      <w:r w:rsidRPr="00104F55">
        <w:rPr>
          <w:bCs/>
        </w:rPr>
        <w:t>29</w:t>
      </w:r>
    </w:p>
    <w:p w14:paraId="5671DD4F" w14:textId="3ED7DC80" w:rsidR="00780A92" w:rsidRDefault="00780A92" w:rsidP="009723D9">
      <w:pPr>
        <w:spacing w:line="0" w:lineRule="atLeast"/>
        <w:ind w:right="-279"/>
        <w:jc w:val="center"/>
        <w:rPr>
          <w:b/>
          <w:sz w:val="32"/>
        </w:rPr>
      </w:pPr>
      <w:r>
        <w:rPr>
          <w:b/>
          <w:sz w:val="32"/>
        </w:rPr>
        <w:lastRenderedPageBreak/>
        <w:t>CHAPTER 1</w:t>
      </w:r>
      <w:r w:rsidR="006A07FD">
        <w:rPr>
          <w:b/>
          <w:sz w:val="32"/>
        </w:rPr>
        <w:t>2</w:t>
      </w:r>
    </w:p>
    <w:p w14:paraId="6944103D" w14:textId="77777777" w:rsidR="00780A92" w:rsidRDefault="00780A92" w:rsidP="009723D9">
      <w:pPr>
        <w:spacing w:line="386" w:lineRule="exact"/>
        <w:jc w:val="center"/>
      </w:pPr>
    </w:p>
    <w:p w14:paraId="732FED9E" w14:textId="77777777" w:rsidR="00780A92" w:rsidRDefault="00780A92" w:rsidP="00780A92">
      <w:pPr>
        <w:spacing w:line="0" w:lineRule="atLeast"/>
        <w:ind w:right="-259"/>
        <w:jc w:val="center"/>
        <w:rPr>
          <w:b/>
          <w:sz w:val="32"/>
        </w:rPr>
      </w:pPr>
      <w:r>
        <w:rPr>
          <w:b/>
          <w:sz w:val="32"/>
        </w:rPr>
        <w:t>RESULTS AND DISCUSSION</w:t>
      </w:r>
    </w:p>
    <w:p w14:paraId="10BBB119" w14:textId="77777777" w:rsidR="00780A92" w:rsidRDefault="00780A92" w:rsidP="00780A92">
      <w:pPr>
        <w:spacing w:line="376" w:lineRule="exact"/>
      </w:pPr>
    </w:p>
    <w:p w14:paraId="0B85D8BD" w14:textId="6B7E6B88" w:rsidR="00780A92" w:rsidRDefault="00780A92" w:rsidP="00780A92">
      <w:pPr>
        <w:spacing w:after="200" w:line="360" w:lineRule="auto"/>
        <w:jc w:val="both"/>
        <w:rPr>
          <w:sz w:val="28"/>
          <w:szCs w:val="28"/>
        </w:rPr>
      </w:pPr>
      <w:r>
        <w:rPr>
          <w:sz w:val="28"/>
          <w:szCs w:val="28"/>
        </w:rPr>
        <w:t xml:space="preserve">As per the research on obtaining surface finish with help of magneto rheological fluid at different composition and at different speed it </w:t>
      </w:r>
      <w:r w:rsidR="006A07FD">
        <w:rPr>
          <w:sz w:val="28"/>
          <w:szCs w:val="28"/>
        </w:rPr>
        <w:t>seen</w:t>
      </w:r>
      <w:r>
        <w:rPr>
          <w:sz w:val="28"/>
          <w:szCs w:val="28"/>
        </w:rPr>
        <w:t xml:space="preserve"> that there is gradual change at every individual parameter changes. </w:t>
      </w:r>
    </w:p>
    <w:p w14:paraId="28D8772B" w14:textId="77777777" w:rsidR="00780A92" w:rsidRDefault="00780A92" w:rsidP="00780A92">
      <w:pPr>
        <w:spacing w:after="200" w:line="360" w:lineRule="auto"/>
        <w:jc w:val="both"/>
        <w:rPr>
          <w:sz w:val="28"/>
          <w:szCs w:val="28"/>
        </w:rPr>
      </w:pPr>
      <w:r>
        <w:rPr>
          <w:sz w:val="28"/>
          <w:szCs w:val="28"/>
        </w:rPr>
        <w:t xml:space="preserve">Work piece which had initial surface roughness of about 0.758µm is made to run at 600rpm in a 5% composition and for every 30mins the roughness of the work piece is tested. It is clear the surface roughness gets reduced and shows a positive result. The obtained results were, after 30mins the result was 0.651 µm and after 60mins the result was  0.528 µm and after 90mins the result was 0.486 µm. the range at which the surface roughness starts increasing is known as critical range. Probably most of the work piece showed good results till 90mins beyond which the results had a negative impact. </w:t>
      </w:r>
    </w:p>
    <w:p w14:paraId="1360826B" w14:textId="77777777" w:rsidR="00780A92" w:rsidRDefault="00780A92" w:rsidP="00780A92">
      <w:pPr>
        <w:spacing w:after="200" w:line="360" w:lineRule="auto"/>
        <w:jc w:val="both"/>
        <w:rPr>
          <w:sz w:val="28"/>
          <w:szCs w:val="28"/>
        </w:rPr>
      </w:pPr>
      <w:r>
        <w:rPr>
          <w:sz w:val="28"/>
          <w:szCs w:val="28"/>
        </w:rPr>
        <w:t>The graph of surface roughness shows a gradual drop till 90mins and beyond which it starts increasing. At same rpm running a work piece in a 10% composition which had initial surface roughness of about 0.416µm the results obtained at everyone 30mins where, after running for 30mins 0.25 µm and after 60mins 0.077 µm and finally after 90mins 0.076 µm beyond which the value increases.</w:t>
      </w:r>
    </w:p>
    <w:p w14:paraId="7877F585" w14:textId="5D1053CD" w:rsidR="00780A92" w:rsidRDefault="00780A92" w:rsidP="00780A92">
      <w:pPr>
        <w:spacing w:after="200" w:line="360" w:lineRule="auto"/>
        <w:jc w:val="both"/>
        <w:rPr>
          <w:sz w:val="28"/>
          <w:szCs w:val="28"/>
        </w:rPr>
      </w:pPr>
      <w:r>
        <w:rPr>
          <w:sz w:val="28"/>
          <w:szCs w:val="28"/>
        </w:rPr>
        <w:t xml:space="preserve"> It is clear upon drawing a graph between time and surface roughness, the surface roughness value drops gradually till 90mins and beyond which it starts increasing. In the same manner at same rpm and 15% composition the results obtained, the initial value was 0.401 µm and after 30mins the value was 0.366 µm and after running for 60mins the value was 0.183 and after running for 90mins the value was 0.081 µm and even in this case as like other the value started increasing beyond 90mins showing negative impact on the result.</w:t>
      </w:r>
    </w:p>
    <w:p w14:paraId="566BCD9E" w14:textId="00BC00B1" w:rsidR="00104F55" w:rsidRDefault="00104F55" w:rsidP="00780A92">
      <w:pPr>
        <w:spacing w:after="200" w:line="360" w:lineRule="auto"/>
        <w:jc w:val="both"/>
        <w:rPr>
          <w:sz w:val="28"/>
          <w:szCs w:val="28"/>
        </w:rPr>
      </w:pPr>
    </w:p>
    <w:p w14:paraId="4773350E" w14:textId="29C7411D" w:rsidR="00104F55" w:rsidRDefault="00104F55" w:rsidP="00780A92">
      <w:pPr>
        <w:spacing w:after="200" w:line="360" w:lineRule="auto"/>
        <w:jc w:val="both"/>
        <w:rPr>
          <w:sz w:val="28"/>
          <w:szCs w:val="28"/>
        </w:rPr>
      </w:pPr>
    </w:p>
    <w:p w14:paraId="5C19D179" w14:textId="10490C0E" w:rsidR="00104F55" w:rsidRDefault="00104F55" w:rsidP="00780A92">
      <w:pPr>
        <w:spacing w:after="200" w:line="360" w:lineRule="auto"/>
        <w:jc w:val="both"/>
        <w:rPr>
          <w:sz w:val="28"/>
          <w:szCs w:val="28"/>
        </w:rPr>
      </w:pPr>
      <w:r>
        <w:rPr>
          <w:sz w:val="28"/>
          <w:szCs w:val="28"/>
        </w:rPr>
        <w:t xml:space="preserve">                                                                  30</w:t>
      </w:r>
    </w:p>
    <w:p w14:paraId="49452108" w14:textId="34A8DBC7" w:rsidR="00780A92" w:rsidRPr="009723D9" w:rsidRDefault="00780A92" w:rsidP="009723D9">
      <w:pPr>
        <w:spacing w:line="0" w:lineRule="atLeast"/>
        <w:ind w:right="-279"/>
        <w:jc w:val="both"/>
      </w:pPr>
      <w:bookmarkStart w:id="30" w:name="page38"/>
      <w:bookmarkEnd w:id="30"/>
      <w:r>
        <w:rPr>
          <w:b/>
          <w:sz w:val="32"/>
        </w:rPr>
        <w:lastRenderedPageBreak/>
        <w:t>1</w:t>
      </w:r>
      <w:r w:rsidR="006A07FD">
        <w:rPr>
          <w:b/>
          <w:sz w:val="32"/>
        </w:rPr>
        <w:t>2</w:t>
      </w:r>
      <w:r>
        <w:rPr>
          <w:b/>
          <w:sz w:val="32"/>
        </w:rPr>
        <w:t>.1 TABULATION</w:t>
      </w:r>
    </w:p>
    <w:p w14:paraId="7C1100FA" w14:textId="77777777" w:rsidR="00780A92" w:rsidRDefault="00780A92" w:rsidP="00780A92">
      <w:pPr>
        <w:spacing w:line="0" w:lineRule="atLeast"/>
        <w:ind w:left="2880" w:right="-335" w:firstLine="720"/>
      </w:pPr>
      <w:r>
        <w:t xml:space="preserve">  </w:t>
      </w:r>
    </w:p>
    <w:p w14:paraId="335F6531" w14:textId="77777777" w:rsidR="00780A92" w:rsidRDefault="00780A92" w:rsidP="00780A92">
      <w:pPr>
        <w:spacing w:line="0" w:lineRule="atLeast"/>
        <w:ind w:right="-335"/>
      </w:pPr>
    </w:p>
    <w:p w14:paraId="6DB9D1B4" w14:textId="17F6E4BB" w:rsidR="00780A92" w:rsidRDefault="00780A92" w:rsidP="00780A92">
      <w:pPr>
        <w:spacing w:line="0" w:lineRule="atLeast"/>
        <w:ind w:right="-335"/>
        <w:jc w:val="center"/>
        <w:rPr>
          <w:b/>
          <w:sz w:val="24"/>
        </w:rPr>
      </w:pPr>
      <w:r>
        <w:rPr>
          <w:b/>
          <w:sz w:val="24"/>
        </w:rPr>
        <w:t>Table 1</w:t>
      </w:r>
      <w:r w:rsidR="006A07FD">
        <w:rPr>
          <w:b/>
          <w:sz w:val="24"/>
        </w:rPr>
        <w:t>2.</w:t>
      </w:r>
      <w:r>
        <w:rPr>
          <w:b/>
          <w:sz w:val="24"/>
        </w:rPr>
        <w:t>1 Surface Roughness (Ra) Values at 600 rpm</w:t>
      </w:r>
    </w:p>
    <w:p w14:paraId="0CAEDC7B" w14:textId="4EF1F0AC" w:rsidR="00780A92" w:rsidRDefault="00780A92" w:rsidP="00780A92">
      <w:pPr>
        <w:spacing w:line="0" w:lineRule="atLeast"/>
        <w:rPr>
          <w:b/>
          <w:sz w:val="32"/>
        </w:rPr>
      </w:pPr>
      <w:r>
        <w:rPr>
          <w:noProof/>
          <w:sz w:val="32"/>
        </w:rPr>
        <mc:AlternateContent>
          <mc:Choice Requires="wps">
            <w:drawing>
              <wp:anchor distT="0" distB="0" distL="114300" distR="114300" simplePos="0" relativeHeight="486619136" behindDoc="0" locked="0" layoutInCell="1" allowOverlap="1" wp14:anchorId="28E461AC" wp14:editId="22AFD7AE">
                <wp:simplePos x="0" y="0"/>
                <wp:positionH relativeFrom="column">
                  <wp:posOffset>1671320</wp:posOffset>
                </wp:positionH>
                <wp:positionV relativeFrom="paragraph">
                  <wp:posOffset>1174750</wp:posOffset>
                </wp:positionV>
                <wp:extent cx="635" cy="408940"/>
                <wp:effectExtent l="0" t="0" r="0" b="0"/>
                <wp:wrapNone/>
                <wp:docPr id="89"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0894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3B29C" id="Straight Connector 89" o:spid="_x0000_s1026" style="position:absolute;z-index:4866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6pt,92.5pt" to="131.65pt,1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" strokeweight="1.5pt">
                <v:stroke endarrow="open"/>
              </v:line>
            </w:pict>
          </mc:Fallback>
        </mc:AlternateContent>
      </w:r>
      <w:r>
        <w:rPr>
          <w:noProof/>
          <w:sz w:val="32"/>
        </w:rPr>
        <mc:AlternateContent>
          <mc:Choice Requires="wps">
            <w:drawing>
              <wp:anchor distT="0" distB="0" distL="114300" distR="114300" simplePos="0" relativeHeight="486618112" behindDoc="0" locked="0" layoutInCell="1" allowOverlap="1" wp14:anchorId="5C83D741" wp14:editId="4A09AEB2">
                <wp:simplePos x="0" y="0"/>
                <wp:positionH relativeFrom="column">
                  <wp:posOffset>1260475</wp:posOffset>
                </wp:positionH>
                <wp:positionV relativeFrom="paragraph">
                  <wp:posOffset>1028700</wp:posOffset>
                </wp:positionV>
                <wp:extent cx="590550" cy="635"/>
                <wp:effectExtent l="0" t="0" r="0" b="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635"/>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539C5C" id="Straight Connector 88" o:spid="_x0000_s1026" style="position:absolute;z-index:4866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25pt,81pt" to="145.75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" strokeweight="1.5pt">
                <v:stroke endarrow="open"/>
              </v:line>
            </w:pict>
          </mc:Fallback>
        </mc:AlternateContent>
      </w:r>
    </w:p>
    <w:tbl>
      <w:tblPr>
        <w:tblpPr w:leftFromText="180" w:rightFromText="180" w:vertAnchor="page" w:horzAnchor="page" w:tblpX="1650" w:tblpY="3120"/>
        <w:tblW w:w="0" w:type="auto"/>
        <w:tblLayout w:type="fixed"/>
        <w:tblCellMar>
          <w:top w:w="15" w:type="dxa"/>
          <w:bottom w:w="15" w:type="dxa"/>
        </w:tblCellMar>
        <w:tblLook w:val="0000" w:firstRow="0" w:lastRow="0" w:firstColumn="0" w:lastColumn="0" w:noHBand="0" w:noVBand="0"/>
      </w:tblPr>
      <w:tblGrid>
        <w:gridCol w:w="2751"/>
        <w:gridCol w:w="1636"/>
        <w:gridCol w:w="1292"/>
        <w:gridCol w:w="1292"/>
        <w:gridCol w:w="2089"/>
      </w:tblGrid>
      <w:tr w:rsidR="00780A92" w14:paraId="47ABFAFA" w14:textId="77777777" w:rsidTr="00561028">
        <w:trPr>
          <w:trHeight w:val="349"/>
        </w:trPr>
        <w:tc>
          <w:tcPr>
            <w:tcW w:w="9060" w:type="dxa"/>
            <w:gridSpan w:val="5"/>
            <w:vMerge w:val="restart"/>
            <w:tcBorders>
              <w:top w:val="single" w:sz="12" w:space="0" w:color="000000"/>
              <w:left w:val="single" w:sz="12" w:space="0" w:color="000000"/>
              <w:bottom w:val="single" w:sz="12" w:space="0" w:color="000000"/>
              <w:right w:val="single" w:sz="12" w:space="0" w:color="000000"/>
            </w:tcBorders>
            <w:vAlign w:val="center"/>
          </w:tcPr>
          <w:p w14:paraId="2B4D185A" w14:textId="77777777" w:rsidR="00780A92" w:rsidRDefault="00780A92" w:rsidP="00561028">
            <w:pPr>
              <w:jc w:val="center"/>
              <w:rPr>
                <w:color w:val="000000"/>
                <w:sz w:val="28"/>
                <w:szCs w:val="28"/>
              </w:rPr>
            </w:pPr>
            <w:r>
              <w:rPr>
                <w:color w:val="000000"/>
                <w:sz w:val="28"/>
                <w:szCs w:val="28"/>
              </w:rPr>
              <w:t>600 RPM</w:t>
            </w:r>
          </w:p>
        </w:tc>
      </w:tr>
      <w:tr w:rsidR="00780A92" w14:paraId="3A1425FA" w14:textId="77777777" w:rsidTr="00561028">
        <w:trPr>
          <w:trHeight w:val="349"/>
        </w:trPr>
        <w:tc>
          <w:tcPr>
            <w:tcW w:w="9060" w:type="dxa"/>
            <w:gridSpan w:val="5"/>
            <w:vMerge/>
            <w:tcBorders>
              <w:top w:val="single" w:sz="12" w:space="0" w:color="000000"/>
              <w:left w:val="single" w:sz="12" w:space="0" w:color="000000"/>
              <w:bottom w:val="single" w:sz="12" w:space="0" w:color="000000"/>
              <w:right w:val="single" w:sz="12" w:space="0" w:color="000000"/>
            </w:tcBorders>
            <w:vAlign w:val="center"/>
          </w:tcPr>
          <w:p w14:paraId="2BC83132" w14:textId="77777777" w:rsidR="00780A92" w:rsidRDefault="00780A92" w:rsidP="00561028">
            <w:pPr>
              <w:rPr>
                <w:color w:val="000000"/>
                <w:sz w:val="28"/>
                <w:szCs w:val="28"/>
              </w:rPr>
            </w:pPr>
          </w:p>
        </w:tc>
      </w:tr>
      <w:tr w:rsidR="00780A92" w14:paraId="7B6E3759" w14:textId="77777777" w:rsidTr="00561028">
        <w:trPr>
          <w:trHeight w:val="349"/>
        </w:trPr>
        <w:tc>
          <w:tcPr>
            <w:tcW w:w="2751" w:type="dxa"/>
            <w:vMerge w:val="restart"/>
            <w:tcBorders>
              <w:top w:val="single" w:sz="12" w:space="0" w:color="000000"/>
              <w:left w:val="single" w:sz="12" w:space="0" w:color="000000"/>
              <w:bottom w:val="single" w:sz="12" w:space="0" w:color="000000"/>
              <w:right w:val="single" w:sz="12" w:space="0" w:color="000000"/>
            </w:tcBorders>
            <w:vAlign w:val="center"/>
          </w:tcPr>
          <w:p w14:paraId="3201C75B" w14:textId="77777777" w:rsidR="00780A92" w:rsidRDefault="00780A92" w:rsidP="00561028">
            <w:pPr>
              <w:rPr>
                <w:color w:val="000000"/>
                <w:sz w:val="28"/>
                <w:szCs w:val="28"/>
              </w:rPr>
            </w:pPr>
            <w:r>
              <w:rPr>
                <w:color w:val="000000"/>
                <w:sz w:val="28"/>
                <w:szCs w:val="28"/>
              </w:rPr>
              <w:t xml:space="preserve">TIME (min) </w:t>
            </w:r>
            <w:r>
              <w:rPr>
                <w:color w:val="000000"/>
                <w:sz w:val="28"/>
                <w:szCs w:val="28"/>
              </w:rPr>
              <w:br/>
              <w:t>COMPOSITION</w:t>
            </w:r>
          </w:p>
        </w:tc>
        <w:tc>
          <w:tcPr>
            <w:tcW w:w="1636" w:type="dxa"/>
            <w:vMerge w:val="restart"/>
            <w:tcBorders>
              <w:top w:val="single" w:sz="12" w:space="0" w:color="000000"/>
              <w:bottom w:val="single" w:sz="12" w:space="0" w:color="000000"/>
              <w:right w:val="single" w:sz="12" w:space="0" w:color="000000"/>
            </w:tcBorders>
            <w:vAlign w:val="bottom"/>
          </w:tcPr>
          <w:p w14:paraId="0949B83E" w14:textId="77777777" w:rsidR="00780A92" w:rsidRDefault="00780A92" w:rsidP="00561028">
            <w:pPr>
              <w:jc w:val="center"/>
              <w:rPr>
                <w:color w:val="000000"/>
                <w:sz w:val="28"/>
                <w:szCs w:val="28"/>
              </w:rPr>
            </w:pPr>
            <w:r>
              <w:rPr>
                <w:color w:val="000000"/>
                <w:sz w:val="28"/>
                <w:szCs w:val="28"/>
              </w:rPr>
              <w:t>INITIAL</w:t>
            </w:r>
            <w:r>
              <w:rPr>
                <w:color w:val="000000"/>
                <w:sz w:val="28"/>
                <w:szCs w:val="28"/>
              </w:rPr>
              <w:br/>
              <w:t>(RA)</w:t>
            </w:r>
          </w:p>
        </w:tc>
        <w:tc>
          <w:tcPr>
            <w:tcW w:w="1292" w:type="dxa"/>
            <w:vMerge w:val="restart"/>
            <w:tcBorders>
              <w:top w:val="single" w:sz="12" w:space="0" w:color="000000"/>
              <w:bottom w:val="single" w:sz="12" w:space="0" w:color="000000"/>
              <w:right w:val="single" w:sz="12" w:space="0" w:color="000000"/>
            </w:tcBorders>
            <w:vAlign w:val="center"/>
          </w:tcPr>
          <w:p w14:paraId="6C2DCF41" w14:textId="77777777" w:rsidR="00780A92" w:rsidRDefault="00780A92" w:rsidP="00561028">
            <w:pPr>
              <w:jc w:val="center"/>
              <w:rPr>
                <w:color w:val="000000"/>
                <w:sz w:val="28"/>
                <w:szCs w:val="28"/>
              </w:rPr>
            </w:pPr>
            <w:r>
              <w:rPr>
                <w:color w:val="000000"/>
                <w:sz w:val="28"/>
                <w:szCs w:val="28"/>
              </w:rPr>
              <w:t>30</w:t>
            </w:r>
          </w:p>
        </w:tc>
        <w:tc>
          <w:tcPr>
            <w:tcW w:w="1292" w:type="dxa"/>
            <w:vMerge w:val="restart"/>
            <w:tcBorders>
              <w:top w:val="single" w:sz="12" w:space="0" w:color="000000"/>
              <w:bottom w:val="single" w:sz="12" w:space="0" w:color="000000"/>
              <w:right w:val="single" w:sz="12" w:space="0" w:color="000000"/>
            </w:tcBorders>
            <w:vAlign w:val="center"/>
          </w:tcPr>
          <w:p w14:paraId="3474DB50" w14:textId="77777777" w:rsidR="00780A92" w:rsidRDefault="00780A92" w:rsidP="00561028">
            <w:pPr>
              <w:jc w:val="center"/>
              <w:rPr>
                <w:color w:val="000000"/>
                <w:sz w:val="28"/>
                <w:szCs w:val="28"/>
              </w:rPr>
            </w:pPr>
            <w:r>
              <w:rPr>
                <w:color w:val="000000"/>
                <w:sz w:val="28"/>
                <w:szCs w:val="28"/>
              </w:rPr>
              <w:t>60</w:t>
            </w:r>
          </w:p>
        </w:tc>
        <w:tc>
          <w:tcPr>
            <w:tcW w:w="2089" w:type="dxa"/>
            <w:vMerge w:val="restart"/>
            <w:tcBorders>
              <w:top w:val="single" w:sz="12" w:space="0" w:color="000000"/>
              <w:bottom w:val="single" w:sz="12" w:space="0" w:color="000000"/>
              <w:right w:val="single" w:sz="12" w:space="0" w:color="000000"/>
            </w:tcBorders>
            <w:vAlign w:val="center"/>
          </w:tcPr>
          <w:p w14:paraId="020E58B8" w14:textId="77777777" w:rsidR="00780A92" w:rsidRDefault="00780A92" w:rsidP="00561028">
            <w:pPr>
              <w:jc w:val="center"/>
              <w:rPr>
                <w:color w:val="000000"/>
                <w:sz w:val="28"/>
                <w:szCs w:val="28"/>
              </w:rPr>
            </w:pPr>
            <w:r>
              <w:rPr>
                <w:color w:val="000000"/>
                <w:sz w:val="28"/>
                <w:szCs w:val="28"/>
              </w:rPr>
              <w:t>90</w:t>
            </w:r>
          </w:p>
        </w:tc>
      </w:tr>
      <w:tr w:rsidR="00780A92" w14:paraId="412C362C" w14:textId="77777777" w:rsidTr="00561028">
        <w:trPr>
          <w:trHeight w:val="913"/>
        </w:trPr>
        <w:tc>
          <w:tcPr>
            <w:tcW w:w="2751" w:type="dxa"/>
            <w:vMerge/>
            <w:tcBorders>
              <w:top w:val="single" w:sz="12" w:space="0" w:color="000000"/>
              <w:left w:val="single" w:sz="12" w:space="0" w:color="000000"/>
              <w:bottom w:val="single" w:sz="12" w:space="0" w:color="000000"/>
              <w:right w:val="single" w:sz="12" w:space="0" w:color="000000"/>
            </w:tcBorders>
            <w:vAlign w:val="center"/>
          </w:tcPr>
          <w:p w14:paraId="4E4E4D7D" w14:textId="77777777" w:rsidR="00780A92" w:rsidRDefault="00780A92" w:rsidP="00561028">
            <w:pPr>
              <w:rPr>
                <w:color w:val="000000"/>
                <w:sz w:val="28"/>
                <w:szCs w:val="28"/>
              </w:rPr>
            </w:pPr>
          </w:p>
        </w:tc>
        <w:tc>
          <w:tcPr>
            <w:tcW w:w="1636" w:type="dxa"/>
            <w:vMerge/>
            <w:tcBorders>
              <w:top w:val="single" w:sz="12" w:space="0" w:color="000000"/>
              <w:bottom w:val="single" w:sz="12" w:space="0" w:color="000000"/>
              <w:right w:val="single" w:sz="12" w:space="0" w:color="000000"/>
            </w:tcBorders>
            <w:vAlign w:val="center"/>
          </w:tcPr>
          <w:p w14:paraId="2CFFA46E" w14:textId="77777777" w:rsidR="00780A92" w:rsidRDefault="00780A92" w:rsidP="00561028">
            <w:pPr>
              <w:rPr>
                <w:color w:val="000000"/>
                <w:sz w:val="28"/>
                <w:szCs w:val="28"/>
              </w:rPr>
            </w:pPr>
          </w:p>
        </w:tc>
        <w:tc>
          <w:tcPr>
            <w:tcW w:w="1292" w:type="dxa"/>
            <w:vMerge/>
            <w:tcBorders>
              <w:top w:val="single" w:sz="12" w:space="0" w:color="000000"/>
              <w:bottom w:val="single" w:sz="12" w:space="0" w:color="000000"/>
              <w:right w:val="single" w:sz="12" w:space="0" w:color="000000"/>
            </w:tcBorders>
            <w:vAlign w:val="center"/>
          </w:tcPr>
          <w:p w14:paraId="6653D8A4" w14:textId="77777777" w:rsidR="00780A92" w:rsidRDefault="00780A92" w:rsidP="00561028">
            <w:pPr>
              <w:rPr>
                <w:color w:val="000000"/>
                <w:sz w:val="28"/>
                <w:szCs w:val="28"/>
              </w:rPr>
            </w:pPr>
          </w:p>
        </w:tc>
        <w:tc>
          <w:tcPr>
            <w:tcW w:w="1292" w:type="dxa"/>
            <w:vMerge/>
            <w:tcBorders>
              <w:top w:val="single" w:sz="12" w:space="0" w:color="000000"/>
              <w:bottom w:val="single" w:sz="12" w:space="0" w:color="000000"/>
              <w:right w:val="single" w:sz="12" w:space="0" w:color="000000"/>
            </w:tcBorders>
            <w:vAlign w:val="center"/>
          </w:tcPr>
          <w:p w14:paraId="39AAECC3" w14:textId="77777777" w:rsidR="00780A92" w:rsidRDefault="00780A92" w:rsidP="00561028">
            <w:pPr>
              <w:rPr>
                <w:color w:val="000000"/>
                <w:sz w:val="28"/>
                <w:szCs w:val="28"/>
              </w:rPr>
            </w:pPr>
          </w:p>
        </w:tc>
        <w:tc>
          <w:tcPr>
            <w:tcW w:w="2089" w:type="dxa"/>
            <w:vMerge/>
            <w:tcBorders>
              <w:top w:val="single" w:sz="12" w:space="0" w:color="000000"/>
              <w:bottom w:val="single" w:sz="12" w:space="0" w:color="000000"/>
              <w:right w:val="single" w:sz="12" w:space="0" w:color="000000"/>
            </w:tcBorders>
            <w:vAlign w:val="center"/>
          </w:tcPr>
          <w:p w14:paraId="6D49BEDE" w14:textId="77777777" w:rsidR="00780A92" w:rsidRDefault="00780A92" w:rsidP="00561028">
            <w:pPr>
              <w:rPr>
                <w:color w:val="000000"/>
                <w:sz w:val="28"/>
                <w:szCs w:val="28"/>
              </w:rPr>
            </w:pPr>
          </w:p>
        </w:tc>
      </w:tr>
      <w:tr w:rsidR="00780A92" w14:paraId="25870817" w14:textId="77777777" w:rsidTr="00561028">
        <w:trPr>
          <w:trHeight w:val="349"/>
        </w:trPr>
        <w:tc>
          <w:tcPr>
            <w:tcW w:w="2751" w:type="dxa"/>
            <w:vMerge w:val="restart"/>
            <w:tcBorders>
              <w:top w:val="single" w:sz="12" w:space="0" w:color="000000"/>
              <w:left w:val="single" w:sz="12" w:space="0" w:color="000000"/>
              <w:bottom w:val="single" w:sz="12" w:space="0" w:color="000000"/>
              <w:right w:val="single" w:sz="12" w:space="0" w:color="000000"/>
            </w:tcBorders>
            <w:shd w:val="clear" w:color="auto" w:fill="FFFFFF"/>
            <w:vAlign w:val="center"/>
          </w:tcPr>
          <w:p w14:paraId="582702A3" w14:textId="77777777" w:rsidR="00780A92" w:rsidRDefault="00780A92" w:rsidP="00561028">
            <w:pPr>
              <w:jc w:val="center"/>
              <w:rPr>
                <w:color w:val="000000"/>
                <w:sz w:val="28"/>
                <w:szCs w:val="28"/>
              </w:rPr>
            </w:pPr>
            <w:r>
              <w:rPr>
                <w:color w:val="000000"/>
                <w:sz w:val="28"/>
                <w:szCs w:val="28"/>
              </w:rPr>
              <w:t>5%</w:t>
            </w:r>
          </w:p>
        </w:tc>
        <w:tc>
          <w:tcPr>
            <w:tcW w:w="1636" w:type="dxa"/>
            <w:vMerge w:val="restart"/>
            <w:tcBorders>
              <w:top w:val="single" w:sz="12" w:space="0" w:color="000000"/>
              <w:bottom w:val="single" w:sz="12" w:space="0" w:color="000000"/>
              <w:right w:val="single" w:sz="12" w:space="0" w:color="000000"/>
            </w:tcBorders>
            <w:vAlign w:val="center"/>
          </w:tcPr>
          <w:p w14:paraId="6B9CFA15" w14:textId="77777777" w:rsidR="00780A92" w:rsidRDefault="00780A92" w:rsidP="00561028">
            <w:pPr>
              <w:jc w:val="center"/>
              <w:rPr>
                <w:color w:val="000000"/>
                <w:sz w:val="28"/>
                <w:szCs w:val="28"/>
              </w:rPr>
            </w:pPr>
            <w:r>
              <w:rPr>
                <w:color w:val="000000"/>
                <w:sz w:val="28"/>
                <w:szCs w:val="28"/>
              </w:rPr>
              <w:t>0.728</w:t>
            </w:r>
          </w:p>
        </w:tc>
        <w:tc>
          <w:tcPr>
            <w:tcW w:w="1292" w:type="dxa"/>
            <w:vMerge w:val="restart"/>
            <w:tcBorders>
              <w:top w:val="single" w:sz="12" w:space="0" w:color="000000"/>
              <w:bottom w:val="single" w:sz="12" w:space="0" w:color="000000"/>
              <w:right w:val="single" w:sz="12" w:space="0" w:color="000000"/>
            </w:tcBorders>
            <w:vAlign w:val="center"/>
          </w:tcPr>
          <w:p w14:paraId="0032F3CA" w14:textId="77777777" w:rsidR="00780A92" w:rsidRDefault="00780A92" w:rsidP="00561028">
            <w:pPr>
              <w:jc w:val="center"/>
              <w:rPr>
                <w:color w:val="000000"/>
                <w:sz w:val="28"/>
                <w:szCs w:val="28"/>
              </w:rPr>
            </w:pPr>
            <w:r>
              <w:rPr>
                <w:color w:val="000000"/>
                <w:sz w:val="28"/>
                <w:szCs w:val="28"/>
              </w:rPr>
              <w:t>0.651</w:t>
            </w:r>
          </w:p>
        </w:tc>
        <w:tc>
          <w:tcPr>
            <w:tcW w:w="1292" w:type="dxa"/>
            <w:vMerge w:val="restart"/>
            <w:tcBorders>
              <w:top w:val="single" w:sz="12" w:space="0" w:color="000000"/>
              <w:bottom w:val="single" w:sz="12" w:space="0" w:color="000000"/>
              <w:right w:val="single" w:sz="12" w:space="0" w:color="000000"/>
            </w:tcBorders>
            <w:vAlign w:val="center"/>
          </w:tcPr>
          <w:p w14:paraId="3DBF3F1C" w14:textId="77777777" w:rsidR="00780A92" w:rsidRDefault="00780A92" w:rsidP="00561028">
            <w:pPr>
              <w:jc w:val="center"/>
              <w:rPr>
                <w:color w:val="000000"/>
                <w:sz w:val="28"/>
                <w:szCs w:val="28"/>
              </w:rPr>
            </w:pPr>
            <w:r>
              <w:rPr>
                <w:color w:val="000000"/>
                <w:sz w:val="28"/>
                <w:szCs w:val="28"/>
              </w:rPr>
              <w:t>0.524</w:t>
            </w:r>
          </w:p>
        </w:tc>
        <w:tc>
          <w:tcPr>
            <w:tcW w:w="2089" w:type="dxa"/>
            <w:vMerge w:val="restart"/>
            <w:tcBorders>
              <w:top w:val="single" w:sz="12" w:space="0" w:color="000000"/>
              <w:bottom w:val="single" w:sz="12" w:space="0" w:color="000000"/>
              <w:right w:val="single" w:sz="12" w:space="0" w:color="000000"/>
            </w:tcBorders>
            <w:vAlign w:val="center"/>
          </w:tcPr>
          <w:p w14:paraId="6CE4EDE3" w14:textId="77777777" w:rsidR="00780A92" w:rsidRDefault="00780A92" w:rsidP="00561028">
            <w:pPr>
              <w:jc w:val="center"/>
              <w:rPr>
                <w:color w:val="000000"/>
                <w:sz w:val="28"/>
                <w:szCs w:val="28"/>
              </w:rPr>
            </w:pPr>
            <w:r>
              <w:rPr>
                <w:color w:val="000000"/>
                <w:sz w:val="28"/>
                <w:szCs w:val="28"/>
              </w:rPr>
              <w:t>0.486</w:t>
            </w:r>
          </w:p>
        </w:tc>
      </w:tr>
      <w:tr w:rsidR="00780A92" w14:paraId="0B4B5E43" w14:textId="77777777" w:rsidTr="00561028">
        <w:trPr>
          <w:trHeight w:val="349"/>
        </w:trPr>
        <w:tc>
          <w:tcPr>
            <w:tcW w:w="2751" w:type="dxa"/>
            <w:vMerge/>
            <w:tcBorders>
              <w:top w:val="single" w:sz="12" w:space="0" w:color="000000"/>
              <w:left w:val="single" w:sz="12" w:space="0" w:color="000000"/>
              <w:bottom w:val="single" w:sz="12" w:space="0" w:color="000000"/>
              <w:right w:val="single" w:sz="12" w:space="0" w:color="000000"/>
            </w:tcBorders>
            <w:vAlign w:val="center"/>
          </w:tcPr>
          <w:p w14:paraId="484E201D" w14:textId="77777777" w:rsidR="00780A92" w:rsidRDefault="00780A92" w:rsidP="00561028">
            <w:pPr>
              <w:rPr>
                <w:color w:val="000000"/>
                <w:sz w:val="28"/>
                <w:szCs w:val="28"/>
              </w:rPr>
            </w:pPr>
          </w:p>
        </w:tc>
        <w:tc>
          <w:tcPr>
            <w:tcW w:w="1636" w:type="dxa"/>
            <w:vMerge/>
            <w:tcBorders>
              <w:top w:val="single" w:sz="12" w:space="0" w:color="000000"/>
              <w:bottom w:val="single" w:sz="12" w:space="0" w:color="000000"/>
              <w:right w:val="single" w:sz="12" w:space="0" w:color="000000"/>
            </w:tcBorders>
            <w:vAlign w:val="center"/>
          </w:tcPr>
          <w:p w14:paraId="7832D67E" w14:textId="77777777" w:rsidR="00780A92" w:rsidRDefault="00780A92" w:rsidP="00561028">
            <w:pPr>
              <w:rPr>
                <w:color w:val="000000"/>
                <w:sz w:val="28"/>
                <w:szCs w:val="28"/>
              </w:rPr>
            </w:pPr>
          </w:p>
        </w:tc>
        <w:tc>
          <w:tcPr>
            <w:tcW w:w="1292" w:type="dxa"/>
            <w:vMerge/>
            <w:tcBorders>
              <w:top w:val="single" w:sz="12" w:space="0" w:color="000000"/>
              <w:bottom w:val="single" w:sz="12" w:space="0" w:color="000000"/>
              <w:right w:val="single" w:sz="12" w:space="0" w:color="000000"/>
            </w:tcBorders>
            <w:vAlign w:val="center"/>
          </w:tcPr>
          <w:p w14:paraId="515B976F" w14:textId="77777777" w:rsidR="00780A92" w:rsidRDefault="00780A92" w:rsidP="00561028">
            <w:pPr>
              <w:rPr>
                <w:color w:val="000000"/>
                <w:sz w:val="28"/>
                <w:szCs w:val="28"/>
              </w:rPr>
            </w:pPr>
          </w:p>
        </w:tc>
        <w:tc>
          <w:tcPr>
            <w:tcW w:w="1292" w:type="dxa"/>
            <w:vMerge/>
            <w:tcBorders>
              <w:top w:val="single" w:sz="12" w:space="0" w:color="000000"/>
              <w:bottom w:val="single" w:sz="12" w:space="0" w:color="000000"/>
              <w:right w:val="single" w:sz="12" w:space="0" w:color="000000"/>
            </w:tcBorders>
            <w:vAlign w:val="center"/>
          </w:tcPr>
          <w:p w14:paraId="41CD5A4F" w14:textId="77777777" w:rsidR="00780A92" w:rsidRDefault="00780A92" w:rsidP="00561028">
            <w:pPr>
              <w:rPr>
                <w:color w:val="000000"/>
                <w:sz w:val="28"/>
                <w:szCs w:val="28"/>
              </w:rPr>
            </w:pPr>
          </w:p>
        </w:tc>
        <w:tc>
          <w:tcPr>
            <w:tcW w:w="2089" w:type="dxa"/>
            <w:vMerge/>
            <w:tcBorders>
              <w:top w:val="single" w:sz="12" w:space="0" w:color="000000"/>
              <w:bottom w:val="single" w:sz="12" w:space="0" w:color="000000"/>
              <w:right w:val="single" w:sz="12" w:space="0" w:color="000000"/>
            </w:tcBorders>
            <w:vAlign w:val="center"/>
          </w:tcPr>
          <w:p w14:paraId="7E0E727F" w14:textId="77777777" w:rsidR="00780A92" w:rsidRDefault="00780A92" w:rsidP="00561028">
            <w:pPr>
              <w:rPr>
                <w:color w:val="000000"/>
                <w:sz w:val="28"/>
                <w:szCs w:val="28"/>
              </w:rPr>
            </w:pPr>
          </w:p>
        </w:tc>
      </w:tr>
      <w:tr w:rsidR="00780A92" w14:paraId="2B3E6625" w14:textId="77777777" w:rsidTr="00561028">
        <w:trPr>
          <w:trHeight w:val="349"/>
        </w:trPr>
        <w:tc>
          <w:tcPr>
            <w:tcW w:w="2751" w:type="dxa"/>
            <w:vMerge w:val="restart"/>
            <w:tcBorders>
              <w:top w:val="single" w:sz="12" w:space="0" w:color="000000"/>
              <w:left w:val="single" w:sz="12" w:space="0" w:color="000000"/>
              <w:bottom w:val="single" w:sz="12" w:space="0" w:color="000000"/>
              <w:right w:val="single" w:sz="12" w:space="0" w:color="000000"/>
            </w:tcBorders>
            <w:shd w:val="clear" w:color="auto" w:fill="FFFFFF"/>
            <w:vAlign w:val="center"/>
          </w:tcPr>
          <w:p w14:paraId="656BE802" w14:textId="77777777" w:rsidR="00780A92" w:rsidRDefault="00780A92" w:rsidP="00561028">
            <w:pPr>
              <w:jc w:val="center"/>
              <w:rPr>
                <w:color w:val="000000"/>
                <w:sz w:val="28"/>
                <w:szCs w:val="28"/>
              </w:rPr>
            </w:pPr>
            <w:r>
              <w:rPr>
                <w:color w:val="000000"/>
                <w:sz w:val="28"/>
                <w:szCs w:val="28"/>
              </w:rPr>
              <w:t>10%</w:t>
            </w:r>
          </w:p>
        </w:tc>
        <w:tc>
          <w:tcPr>
            <w:tcW w:w="1636" w:type="dxa"/>
            <w:vMerge w:val="restart"/>
            <w:tcBorders>
              <w:bottom w:val="single" w:sz="12" w:space="0" w:color="000000"/>
            </w:tcBorders>
            <w:vAlign w:val="center"/>
          </w:tcPr>
          <w:p w14:paraId="77B0935A" w14:textId="77777777" w:rsidR="00780A92" w:rsidRDefault="00780A92" w:rsidP="00561028">
            <w:pPr>
              <w:jc w:val="center"/>
              <w:rPr>
                <w:color w:val="000000"/>
                <w:sz w:val="28"/>
                <w:szCs w:val="28"/>
              </w:rPr>
            </w:pPr>
            <w:r>
              <w:rPr>
                <w:color w:val="000000"/>
                <w:sz w:val="28"/>
                <w:szCs w:val="28"/>
              </w:rPr>
              <w:t>0.416</w:t>
            </w:r>
          </w:p>
        </w:tc>
        <w:tc>
          <w:tcPr>
            <w:tcW w:w="1292" w:type="dxa"/>
            <w:vMerge w:val="restart"/>
            <w:tcBorders>
              <w:left w:val="single" w:sz="12" w:space="0" w:color="000000"/>
              <w:bottom w:val="single" w:sz="12" w:space="0" w:color="000000"/>
              <w:right w:val="single" w:sz="12" w:space="0" w:color="000000"/>
            </w:tcBorders>
            <w:vAlign w:val="center"/>
          </w:tcPr>
          <w:p w14:paraId="4C11E2D9" w14:textId="77777777" w:rsidR="00780A92" w:rsidRDefault="00780A92" w:rsidP="00561028">
            <w:pPr>
              <w:jc w:val="center"/>
              <w:rPr>
                <w:color w:val="000000"/>
                <w:sz w:val="28"/>
                <w:szCs w:val="28"/>
              </w:rPr>
            </w:pPr>
            <w:r>
              <w:rPr>
                <w:color w:val="000000"/>
                <w:sz w:val="28"/>
                <w:szCs w:val="28"/>
              </w:rPr>
              <w:t>0.25</w:t>
            </w:r>
          </w:p>
        </w:tc>
        <w:tc>
          <w:tcPr>
            <w:tcW w:w="1292" w:type="dxa"/>
            <w:vMerge w:val="restart"/>
            <w:tcBorders>
              <w:bottom w:val="single" w:sz="12" w:space="0" w:color="000000"/>
              <w:right w:val="single" w:sz="12" w:space="0" w:color="000000"/>
            </w:tcBorders>
            <w:vAlign w:val="center"/>
          </w:tcPr>
          <w:p w14:paraId="6538821C" w14:textId="77777777" w:rsidR="00780A92" w:rsidRDefault="00780A92" w:rsidP="00561028">
            <w:pPr>
              <w:jc w:val="center"/>
              <w:rPr>
                <w:color w:val="000000"/>
                <w:sz w:val="28"/>
                <w:szCs w:val="28"/>
              </w:rPr>
            </w:pPr>
            <w:r>
              <w:rPr>
                <w:color w:val="000000"/>
                <w:sz w:val="28"/>
                <w:szCs w:val="28"/>
              </w:rPr>
              <w:t>0.077</w:t>
            </w:r>
          </w:p>
        </w:tc>
        <w:tc>
          <w:tcPr>
            <w:tcW w:w="2089" w:type="dxa"/>
            <w:vMerge w:val="restart"/>
            <w:tcBorders>
              <w:bottom w:val="single" w:sz="12" w:space="0" w:color="000000"/>
              <w:right w:val="single" w:sz="12" w:space="0" w:color="000000"/>
            </w:tcBorders>
            <w:vAlign w:val="center"/>
          </w:tcPr>
          <w:p w14:paraId="43E45FDC" w14:textId="77777777" w:rsidR="00780A92" w:rsidRDefault="00780A92" w:rsidP="00561028">
            <w:pPr>
              <w:jc w:val="center"/>
              <w:rPr>
                <w:color w:val="000000"/>
                <w:sz w:val="28"/>
                <w:szCs w:val="28"/>
              </w:rPr>
            </w:pPr>
            <w:r>
              <w:rPr>
                <w:color w:val="000000"/>
                <w:sz w:val="28"/>
                <w:szCs w:val="28"/>
              </w:rPr>
              <w:t>0.076</w:t>
            </w:r>
          </w:p>
        </w:tc>
      </w:tr>
      <w:tr w:rsidR="00780A92" w14:paraId="01E4E320" w14:textId="77777777" w:rsidTr="00561028">
        <w:trPr>
          <w:trHeight w:val="349"/>
        </w:trPr>
        <w:tc>
          <w:tcPr>
            <w:tcW w:w="2751" w:type="dxa"/>
            <w:vMerge/>
            <w:tcBorders>
              <w:top w:val="single" w:sz="12" w:space="0" w:color="000000"/>
              <w:left w:val="single" w:sz="12" w:space="0" w:color="000000"/>
              <w:bottom w:val="single" w:sz="12" w:space="0" w:color="000000"/>
              <w:right w:val="single" w:sz="12" w:space="0" w:color="000000"/>
            </w:tcBorders>
            <w:vAlign w:val="center"/>
          </w:tcPr>
          <w:p w14:paraId="13E17083" w14:textId="77777777" w:rsidR="00780A92" w:rsidRDefault="00780A92" w:rsidP="00561028">
            <w:pPr>
              <w:rPr>
                <w:color w:val="000000"/>
                <w:sz w:val="28"/>
                <w:szCs w:val="28"/>
              </w:rPr>
            </w:pPr>
          </w:p>
        </w:tc>
        <w:tc>
          <w:tcPr>
            <w:tcW w:w="1636" w:type="dxa"/>
            <w:vMerge/>
            <w:tcBorders>
              <w:bottom w:val="single" w:sz="12" w:space="0" w:color="000000"/>
            </w:tcBorders>
            <w:vAlign w:val="center"/>
          </w:tcPr>
          <w:p w14:paraId="4AA6079D" w14:textId="77777777" w:rsidR="00780A92" w:rsidRDefault="00780A92" w:rsidP="00561028">
            <w:pPr>
              <w:rPr>
                <w:color w:val="000000"/>
                <w:sz w:val="28"/>
                <w:szCs w:val="28"/>
              </w:rPr>
            </w:pPr>
          </w:p>
        </w:tc>
        <w:tc>
          <w:tcPr>
            <w:tcW w:w="1292" w:type="dxa"/>
            <w:vMerge/>
            <w:tcBorders>
              <w:left w:val="single" w:sz="12" w:space="0" w:color="000000"/>
              <w:bottom w:val="single" w:sz="12" w:space="0" w:color="000000"/>
              <w:right w:val="single" w:sz="12" w:space="0" w:color="000000"/>
            </w:tcBorders>
            <w:vAlign w:val="center"/>
          </w:tcPr>
          <w:p w14:paraId="5E7EEA73" w14:textId="77777777" w:rsidR="00780A92" w:rsidRDefault="00780A92" w:rsidP="00561028">
            <w:pPr>
              <w:rPr>
                <w:color w:val="000000"/>
                <w:sz w:val="28"/>
                <w:szCs w:val="28"/>
              </w:rPr>
            </w:pPr>
          </w:p>
        </w:tc>
        <w:tc>
          <w:tcPr>
            <w:tcW w:w="1292" w:type="dxa"/>
            <w:vMerge/>
            <w:tcBorders>
              <w:bottom w:val="single" w:sz="12" w:space="0" w:color="000000"/>
              <w:right w:val="single" w:sz="12" w:space="0" w:color="000000"/>
            </w:tcBorders>
            <w:vAlign w:val="center"/>
          </w:tcPr>
          <w:p w14:paraId="45F52481" w14:textId="77777777" w:rsidR="00780A92" w:rsidRDefault="00780A92" w:rsidP="00561028">
            <w:pPr>
              <w:rPr>
                <w:color w:val="000000"/>
                <w:sz w:val="28"/>
                <w:szCs w:val="28"/>
              </w:rPr>
            </w:pPr>
          </w:p>
        </w:tc>
        <w:tc>
          <w:tcPr>
            <w:tcW w:w="2089" w:type="dxa"/>
            <w:vMerge/>
            <w:tcBorders>
              <w:bottom w:val="single" w:sz="12" w:space="0" w:color="000000"/>
              <w:right w:val="single" w:sz="12" w:space="0" w:color="000000"/>
            </w:tcBorders>
            <w:vAlign w:val="center"/>
          </w:tcPr>
          <w:p w14:paraId="688643D3" w14:textId="77777777" w:rsidR="00780A92" w:rsidRDefault="00780A92" w:rsidP="00561028">
            <w:pPr>
              <w:rPr>
                <w:color w:val="000000"/>
                <w:sz w:val="28"/>
                <w:szCs w:val="28"/>
              </w:rPr>
            </w:pPr>
          </w:p>
        </w:tc>
      </w:tr>
      <w:tr w:rsidR="00780A92" w14:paraId="63F88244" w14:textId="77777777" w:rsidTr="00561028">
        <w:trPr>
          <w:trHeight w:val="349"/>
        </w:trPr>
        <w:tc>
          <w:tcPr>
            <w:tcW w:w="2751" w:type="dxa"/>
            <w:vMerge w:val="restart"/>
            <w:tcBorders>
              <w:top w:val="single" w:sz="12" w:space="0" w:color="000000"/>
              <w:left w:val="single" w:sz="12" w:space="0" w:color="000000"/>
              <w:bottom w:val="single" w:sz="12" w:space="0" w:color="000000"/>
              <w:right w:val="single" w:sz="12" w:space="0" w:color="000000"/>
            </w:tcBorders>
            <w:shd w:val="clear" w:color="auto" w:fill="FFFFFF"/>
            <w:vAlign w:val="center"/>
          </w:tcPr>
          <w:p w14:paraId="44EA0490" w14:textId="77777777" w:rsidR="00780A92" w:rsidRDefault="00780A92" w:rsidP="00561028">
            <w:pPr>
              <w:jc w:val="center"/>
              <w:rPr>
                <w:color w:val="000000"/>
                <w:sz w:val="28"/>
                <w:szCs w:val="28"/>
              </w:rPr>
            </w:pPr>
            <w:r>
              <w:rPr>
                <w:color w:val="000000"/>
                <w:sz w:val="28"/>
                <w:szCs w:val="28"/>
              </w:rPr>
              <w:t>15%</w:t>
            </w:r>
          </w:p>
        </w:tc>
        <w:tc>
          <w:tcPr>
            <w:tcW w:w="1636" w:type="dxa"/>
            <w:vMerge w:val="restart"/>
            <w:tcBorders>
              <w:bottom w:val="single" w:sz="12" w:space="0" w:color="000000"/>
              <w:right w:val="single" w:sz="12" w:space="0" w:color="000000"/>
            </w:tcBorders>
            <w:vAlign w:val="center"/>
          </w:tcPr>
          <w:p w14:paraId="60BDDC28" w14:textId="77777777" w:rsidR="00780A92" w:rsidRDefault="00780A92" w:rsidP="00561028">
            <w:pPr>
              <w:jc w:val="center"/>
              <w:rPr>
                <w:color w:val="000000"/>
                <w:sz w:val="28"/>
                <w:szCs w:val="28"/>
              </w:rPr>
            </w:pPr>
            <w:r>
              <w:rPr>
                <w:color w:val="000000"/>
                <w:sz w:val="28"/>
                <w:szCs w:val="28"/>
              </w:rPr>
              <w:t>0.401</w:t>
            </w:r>
          </w:p>
        </w:tc>
        <w:tc>
          <w:tcPr>
            <w:tcW w:w="1292" w:type="dxa"/>
            <w:vMerge w:val="restart"/>
            <w:tcBorders>
              <w:bottom w:val="single" w:sz="12" w:space="0" w:color="000000"/>
              <w:right w:val="single" w:sz="12" w:space="0" w:color="000000"/>
            </w:tcBorders>
            <w:vAlign w:val="center"/>
          </w:tcPr>
          <w:p w14:paraId="6EB3E530" w14:textId="77777777" w:rsidR="00780A92" w:rsidRDefault="00780A92" w:rsidP="00561028">
            <w:pPr>
              <w:jc w:val="center"/>
              <w:rPr>
                <w:color w:val="000000"/>
                <w:sz w:val="28"/>
                <w:szCs w:val="28"/>
              </w:rPr>
            </w:pPr>
            <w:r>
              <w:rPr>
                <w:color w:val="000000"/>
                <w:sz w:val="28"/>
                <w:szCs w:val="28"/>
              </w:rPr>
              <w:t>0.366</w:t>
            </w:r>
          </w:p>
        </w:tc>
        <w:tc>
          <w:tcPr>
            <w:tcW w:w="1292" w:type="dxa"/>
            <w:vMerge w:val="restart"/>
            <w:tcBorders>
              <w:bottom w:val="single" w:sz="12" w:space="0" w:color="000000"/>
              <w:right w:val="single" w:sz="12" w:space="0" w:color="000000"/>
            </w:tcBorders>
            <w:vAlign w:val="center"/>
          </w:tcPr>
          <w:p w14:paraId="066C498B" w14:textId="77777777" w:rsidR="00780A92" w:rsidRDefault="00780A92" w:rsidP="00561028">
            <w:pPr>
              <w:jc w:val="center"/>
              <w:rPr>
                <w:color w:val="000000"/>
                <w:sz w:val="28"/>
                <w:szCs w:val="28"/>
              </w:rPr>
            </w:pPr>
            <w:r>
              <w:rPr>
                <w:color w:val="000000"/>
                <w:sz w:val="28"/>
                <w:szCs w:val="28"/>
              </w:rPr>
              <w:t>0.183</w:t>
            </w:r>
          </w:p>
        </w:tc>
        <w:tc>
          <w:tcPr>
            <w:tcW w:w="2089" w:type="dxa"/>
            <w:vMerge w:val="restart"/>
            <w:tcBorders>
              <w:bottom w:val="single" w:sz="12" w:space="0" w:color="000000"/>
              <w:right w:val="single" w:sz="12" w:space="0" w:color="000000"/>
            </w:tcBorders>
            <w:vAlign w:val="center"/>
          </w:tcPr>
          <w:p w14:paraId="034E0A94" w14:textId="77777777" w:rsidR="00780A92" w:rsidRDefault="00780A92" w:rsidP="00561028">
            <w:pPr>
              <w:jc w:val="center"/>
              <w:rPr>
                <w:color w:val="000000"/>
                <w:sz w:val="28"/>
                <w:szCs w:val="28"/>
              </w:rPr>
            </w:pPr>
            <w:r>
              <w:rPr>
                <w:color w:val="000000"/>
                <w:sz w:val="28"/>
                <w:szCs w:val="28"/>
              </w:rPr>
              <w:t>0.081</w:t>
            </w:r>
          </w:p>
        </w:tc>
      </w:tr>
      <w:tr w:rsidR="00780A92" w14:paraId="23C4BD93" w14:textId="77777777" w:rsidTr="00561028">
        <w:trPr>
          <w:trHeight w:val="349"/>
        </w:trPr>
        <w:tc>
          <w:tcPr>
            <w:tcW w:w="2751" w:type="dxa"/>
            <w:vMerge/>
            <w:tcBorders>
              <w:top w:val="single" w:sz="12" w:space="0" w:color="000000"/>
              <w:left w:val="single" w:sz="12" w:space="0" w:color="000000"/>
              <w:bottom w:val="single" w:sz="12" w:space="0" w:color="000000"/>
              <w:right w:val="single" w:sz="12" w:space="0" w:color="000000"/>
            </w:tcBorders>
            <w:vAlign w:val="center"/>
          </w:tcPr>
          <w:p w14:paraId="4FAA54E1" w14:textId="77777777" w:rsidR="00780A92" w:rsidRDefault="00780A92" w:rsidP="00561028">
            <w:pPr>
              <w:rPr>
                <w:color w:val="000000"/>
                <w:sz w:val="24"/>
                <w:szCs w:val="24"/>
              </w:rPr>
            </w:pPr>
          </w:p>
        </w:tc>
        <w:tc>
          <w:tcPr>
            <w:tcW w:w="1636" w:type="dxa"/>
            <w:vMerge/>
            <w:tcBorders>
              <w:bottom w:val="single" w:sz="12" w:space="0" w:color="000000"/>
              <w:right w:val="single" w:sz="12" w:space="0" w:color="000000"/>
            </w:tcBorders>
            <w:vAlign w:val="center"/>
          </w:tcPr>
          <w:p w14:paraId="548714FA" w14:textId="77777777" w:rsidR="00780A92" w:rsidRDefault="00780A92" w:rsidP="00561028">
            <w:pPr>
              <w:rPr>
                <w:color w:val="000000"/>
                <w:sz w:val="24"/>
                <w:szCs w:val="24"/>
              </w:rPr>
            </w:pPr>
          </w:p>
        </w:tc>
        <w:tc>
          <w:tcPr>
            <w:tcW w:w="1292" w:type="dxa"/>
            <w:vMerge/>
            <w:tcBorders>
              <w:bottom w:val="single" w:sz="12" w:space="0" w:color="000000"/>
              <w:right w:val="single" w:sz="12" w:space="0" w:color="000000"/>
            </w:tcBorders>
            <w:vAlign w:val="center"/>
          </w:tcPr>
          <w:p w14:paraId="5D3CA178" w14:textId="77777777" w:rsidR="00780A92" w:rsidRDefault="00780A92" w:rsidP="00561028">
            <w:pPr>
              <w:rPr>
                <w:color w:val="000000"/>
                <w:sz w:val="24"/>
                <w:szCs w:val="24"/>
              </w:rPr>
            </w:pPr>
          </w:p>
        </w:tc>
        <w:tc>
          <w:tcPr>
            <w:tcW w:w="1292" w:type="dxa"/>
            <w:vMerge/>
            <w:tcBorders>
              <w:bottom w:val="single" w:sz="12" w:space="0" w:color="000000"/>
              <w:right w:val="single" w:sz="12" w:space="0" w:color="000000"/>
            </w:tcBorders>
            <w:vAlign w:val="center"/>
          </w:tcPr>
          <w:p w14:paraId="7A0B72F3" w14:textId="77777777" w:rsidR="00780A92" w:rsidRDefault="00780A92" w:rsidP="00561028">
            <w:pPr>
              <w:rPr>
                <w:color w:val="000000"/>
                <w:sz w:val="24"/>
                <w:szCs w:val="24"/>
              </w:rPr>
            </w:pPr>
          </w:p>
        </w:tc>
        <w:tc>
          <w:tcPr>
            <w:tcW w:w="2089" w:type="dxa"/>
            <w:vMerge/>
            <w:tcBorders>
              <w:bottom w:val="single" w:sz="12" w:space="0" w:color="000000"/>
              <w:right w:val="single" w:sz="12" w:space="0" w:color="000000"/>
            </w:tcBorders>
            <w:vAlign w:val="center"/>
          </w:tcPr>
          <w:p w14:paraId="2445C5DF" w14:textId="77777777" w:rsidR="00780A92" w:rsidRDefault="00780A92" w:rsidP="00561028">
            <w:pPr>
              <w:rPr>
                <w:color w:val="000000"/>
                <w:sz w:val="24"/>
                <w:szCs w:val="24"/>
              </w:rPr>
            </w:pPr>
          </w:p>
        </w:tc>
      </w:tr>
    </w:tbl>
    <w:p w14:paraId="4DA987C5" w14:textId="77777777" w:rsidR="00780A92" w:rsidRDefault="00780A92" w:rsidP="00780A92">
      <w:pPr>
        <w:spacing w:line="20" w:lineRule="exact"/>
      </w:pPr>
    </w:p>
    <w:p w14:paraId="7BCA6276" w14:textId="77777777" w:rsidR="00780A92" w:rsidRDefault="00780A92" w:rsidP="00780A92">
      <w:pPr>
        <w:spacing w:line="200" w:lineRule="exact"/>
      </w:pPr>
    </w:p>
    <w:p w14:paraId="1E30372A" w14:textId="77777777" w:rsidR="00780A92" w:rsidRDefault="00780A92" w:rsidP="00780A92">
      <w:pPr>
        <w:spacing w:line="200" w:lineRule="exact"/>
      </w:pPr>
    </w:p>
    <w:p w14:paraId="3AC1081F" w14:textId="77777777" w:rsidR="00780A92" w:rsidRDefault="00780A92" w:rsidP="00780A92">
      <w:pPr>
        <w:spacing w:line="200" w:lineRule="exact"/>
      </w:pPr>
    </w:p>
    <w:p w14:paraId="1A615A24" w14:textId="77777777" w:rsidR="00780A92" w:rsidRDefault="00780A92" w:rsidP="00780A92">
      <w:pPr>
        <w:spacing w:line="200" w:lineRule="exact"/>
        <w:rPr>
          <w:sz w:val="24"/>
          <w:szCs w:val="24"/>
        </w:rPr>
      </w:pPr>
    </w:p>
    <w:p w14:paraId="61186F22" w14:textId="77777777" w:rsidR="00780A92" w:rsidRDefault="00780A92" w:rsidP="00780A92">
      <w:pPr>
        <w:spacing w:line="0" w:lineRule="atLeast"/>
        <w:ind w:right="-335"/>
        <w:jc w:val="center"/>
        <w:rPr>
          <w:b/>
          <w:sz w:val="24"/>
          <w:szCs w:val="24"/>
        </w:rPr>
      </w:pPr>
    </w:p>
    <w:p w14:paraId="32FD4B15" w14:textId="77777777" w:rsidR="00780A92" w:rsidRDefault="00780A92" w:rsidP="00780A92">
      <w:pPr>
        <w:spacing w:line="0" w:lineRule="atLeast"/>
        <w:ind w:right="-335"/>
        <w:jc w:val="center"/>
        <w:rPr>
          <w:b/>
          <w:sz w:val="24"/>
          <w:szCs w:val="24"/>
        </w:rPr>
      </w:pPr>
    </w:p>
    <w:p w14:paraId="4F353130" w14:textId="77777777" w:rsidR="00780A92" w:rsidRDefault="00780A92" w:rsidP="00780A92">
      <w:pPr>
        <w:spacing w:line="0" w:lineRule="atLeast"/>
        <w:ind w:right="-335"/>
        <w:jc w:val="center"/>
        <w:rPr>
          <w:b/>
          <w:sz w:val="24"/>
          <w:szCs w:val="24"/>
        </w:rPr>
      </w:pPr>
    </w:p>
    <w:p w14:paraId="70790762" w14:textId="77777777" w:rsidR="00780A92" w:rsidRDefault="00780A92" w:rsidP="00780A92">
      <w:pPr>
        <w:spacing w:line="0" w:lineRule="atLeast"/>
        <w:ind w:right="-335"/>
        <w:jc w:val="center"/>
        <w:rPr>
          <w:b/>
          <w:sz w:val="24"/>
          <w:szCs w:val="24"/>
        </w:rPr>
      </w:pPr>
    </w:p>
    <w:p w14:paraId="720CA684" w14:textId="77777777" w:rsidR="00780A92" w:rsidRDefault="00780A92" w:rsidP="00780A92">
      <w:pPr>
        <w:spacing w:line="0" w:lineRule="atLeast"/>
        <w:ind w:right="-335"/>
        <w:jc w:val="center"/>
        <w:rPr>
          <w:b/>
          <w:sz w:val="24"/>
          <w:szCs w:val="24"/>
        </w:rPr>
      </w:pPr>
    </w:p>
    <w:p w14:paraId="0C3F7B49" w14:textId="77777777" w:rsidR="00780A92" w:rsidRDefault="00780A92" w:rsidP="00780A92">
      <w:pPr>
        <w:spacing w:line="0" w:lineRule="atLeast"/>
        <w:ind w:right="-335"/>
        <w:jc w:val="center"/>
        <w:rPr>
          <w:b/>
          <w:sz w:val="24"/>
          <w:szCs w:val="24"/>
        </w:rPr>
      </w:pPr>
    </w:p>
    <w:p w14:paraId="38CF4DB6" w14:textId="77777777" w:rsidR="00780A92" w:rsidRDefault="00780A92" w:rsidP="00780A92">
      <w:pPr>
        <w:spacing w:line="0" w:lineRule="atLeast"/>
        <w:ind w:right="-335"/>
        <w:jc w:val="center"/>
        <w:rPr>
          <w:b/>
          <w:sz w:val="24"/>
          <w:szCs w:val="24"/>
        </w:rPr>
      </w:pPr>
    </w:p>
    <w:p w14:paraId="049F9BD7" w14:textId="77777777" w:rsidR="00780A92" w:rsidRDefault="00780A92" w:rsidP="00780A92">
      <w:pPr>
        <w:spacing w:line="0" w:lineRule="atLeast"/>
        <w:ind w:right="-335"/>
        <w:jc w:val="center"/>
        <w:rPr>
          <w:b/>
          <w:sz w:val="24"/>
          <w:szCs w:val="24"/>
        </w:rPr>
      </w:pPr>
    </w:p>
    <w:p w14:paraId="3E7B55CE" w14:textId="77777777" w:rsidR="00780A92" w:rsidRDefault="00780A92" w:rsidP="00780A92">
      <w:pPr>
        <w:spacing w:line="0" w:lineRule="atLeast"/>
        <w:ind w:right="-335"/>
        <w:jc w:val="center"/>
        <w:rPr>
          <w:b/>
          <w:sz w:val="24"/>
          <w:szCs w:val="24"/>
        </w:rPr>
      </w:pPr>
    </w:p>
    <w:p w14:paraId="7E70D935" w14:textId="77777777" w:rsidR="00780A92" w:rsidRDefault="00780A92" w:rsidP="00780A92">
      <w:pPr>
        <w:spacing w:line="0" w:lineRule="atLeast"/>
        <w:ind w:right="-335"/>
        <w:jc w:val="center"/>
        <w:rPr>
          <w:b/>
          <w:sz w:val="24"/>
          <w:szCs w:val="24"/>
        </w:rPr>
      </w:pPr>
    </w:p>
    <w:p w14:paraId="09AB9B23" w14:textId="77777777" w:rsidR="00780A92" w:rsidRDefault="00780A92" w:rsidP="00780A92">
      <w:pPr>
        <w:spacing w:line="0" w:lineRule="atLeast"/>
        <w:ind w:right="-335"/>
        <w:jc w:val="center"/>
        <w:rPr>
          <w:b/>
          <w:sz w:val="24"/>
          <w:szCs w:val="24"/>
        </w:rPr>
      </w:pPr>
    </w:p>
    <w:p w14:paraId="07D9302D" w14:textId="77777777" w:rsidR="00780A92" w:rsidRDefault="00780A92" w:rsidP="00780A92">
      <w:pPr>
        <w:spacing w:line="0" w:lineRule="atLeast"/>
        <w:ind w:right="-335"/>
        <w:jc w:val="center"/>
        <w:rPr>
          <w:b/>
          <w:sz w:val="24"/>
          <w:szCs w:val="24"/>
        </w:rPr>
      </w:pPr>
    </w:p>
    <w:p w14:paraId="263B4A5A" w14:textId="77777777" w:rsidR="00780A92" w:rsidRDefault="00780A92" w:rsidP="00780A92">
      <w:pPr>
        <w:spacing w:line="0" w:lineRule="atLeast"/>
        <w:ind w:right="-335"/>
        <w:jc w:val="center"/>
        <w:rPr>
          <w:b/>
          <w:sz w:val="24"/>
          <w:szCs w:val="24"/>
        </w:rPr>
      </w:pPr>
    </w:p>
    <w:p w14:paraId="59DFB162" w14:textId="77777777" w:rsidR="00780A92" w:rsidRDefault="00780A92" w:rsidP="00780A92">
      <w:pPr>
        <w:spacing w:line="0" w:lineRule="atLeast"/>
        <w:ind w:right="-335"/>
        <w:jc w:val="center"/>
        <w:rPr>
          <w:b/>
          <w:sz w:val="24"/>
          <w:szCs w:val="24"/>
        </w:rPr>
      </w:pPr>
    </w:p>
    <w:p w14:paraId="3A847EF8" w14:textId="77777777" w:rsidR="00E449EE" w:rsidRDefault="00E449EE" w:rsidP="00E449EE">
      <w:pPr>
        <w:spacing w:line="0" w:lineRule="atLeast"/>
        <w:ind w:right="-335"/>
        <w:jc w:val="center"/>
        <w:rPr>
          <w:b/>
          <w:sz w:val="24"/>
          <w:szCs w:val="24"/>
        </w:rPr>
      </w:pPr>
    </w:p>
    <w:p w14:paraId="2F1F78E2" w14:textId="77777777" w:rsidR="00E449EE" w:rsidRDefault="00E449EE" w:rsidP="00E449EE">
      <w:pPr>
        <w:spacing w:line="0" w:lineRule="atLeast"/>
        <w:ind w:right="-335"/>
        <w:jc w:val="center"/>
        <w:rPr>
          <w:b/>
          <w:sz w:val="24"/>
          <w:szCs w:val="24"/>
        </w:rPr>
      </w:pPr>
    </w:p>
    <w:p w14:paraId="6A7C5C07" w14:textId="0807D267" w:rsidR="00780A92" w:rsidRPr="00E449EE" w:rsidRDefault="00780A92" w:rsidP="00E449EE">
      <w:pPr>
        <w:spacing w:line="0" w:lineRule="atLeast"/>
        <w:ind w:right="-335"/>
        <w:jc w:val="center"/>
        <w:rPr>
          <w:b/>
          <w:sz w:val="24"/>
          <w:szCs w:val="24"/>
        </w:rPr>
      </w:pPr>
      <w:r>
        <w:rPr>
          <w:b/>
          <w:sz w:val="24"/>
          <w:szCs w:val="24"/>
        </w:rPr>
        <w:t>Table 1</w:t>
      </w:r>
      <w:r w:rsidR="006A07FD">
        <w:rPr>
          <w:b/>
          <w:sz w:val="24"/>
          <w:szCs w:val="24"/>
        </w:rPr>
        <w:t>2</w:t>
      </w:r>
      <w:r>
        <w:rPr>
          <w:b/>
          <w:sz w:val="24"/>
          <w:szCs w:val="24"/>
        </w:rPr>
        <w:t>.2 Surface Roughness (Ra) Values at 1100 rpm</w:t>
      </w:r>
    </w:p>
    <w:p w14:paraId="3FE36617" w14:textId="77777777" w:rsidR="00780A92" w:rsidRDefault="00780A92" w:rsidP="00780A92">
      <w:pPr>
        <w:spacing w:line="200" w:lineRule="exact"/>
      </w:pPr>
    </w:p>
    <w:tbl>
      <w:tblPr>
        <w:tblpPr w:leftFromText="180" w:rightFromText="180" w:vertAnchor="text" w:horzAnchor="page" w:tblpX="1515" w:tblpY="59"/>
        <w:tblW w:w="0" w:type="auto"/>
        <w:tblLayout w:type="fixed"/>
        <w:tblCellMar>
          <w:top w:w="15" w:type="dxa"/>
          <w:bottom w:w="15" w:type="dxa"/>
        </w:tblCellMar>
        <w:tblLook w:val="0000" w:firstRow="0" w:lastRow="0" w:firstColumn="0" w:lastColumn="0" w:noHBand="0" w:noVBand="0"/>
      </w:tblPr>
      <w:tblGrid>
        <w:gridCol w:w="2890"/>
        <w:gridCol w:w="1719"/>
        <w:gridCol w:w="1357"/>
        <w:gridCol w:w="1358"/>
        <w:gridCol w:w="1876"/>
      </w:tblGrid>
      <w:tr w:rsidR="00780A92" w14:paraId="7E975F0F" w14:textId="77777777" w:rsidTr="00561028">
        <w:trPr>
          <w:trHeight w:val="744"/>
        </w:trPr>
        <w:tc>
          <w:tcPr>
            <w:tcW w:w="9200" w:type="dxa"/>
            <w:gridSpan w:val="5"/>
            <w:tcBorders>
              <w:top w:val="single" w:sz="12" w:space="0" w:color="000000"/>
              <w:left w:val="single" w:sz="12" w:space="0" w:color="000000"/>
              <w:bottom w:val="single" w:sz="12" w:space="0" w:color="000000"/>
              <w:right w:val="single" w:sz="12" w:space="0" w:color="000000"/>
            </w:tcBorders>
            <w:vAlign w:val="center"/>
          </w:tcPr>
          <w:p w14:paraId="11D04944" w14:textId="77777777" w:rsidR="00780A92" w:rsidRDefault="00780A92" w:rsidP="00561028">
            <w:pPr>
              <w:jc w:val="center"/>
              <w:rPr>
                <w:color w:val="000000"/>
              </w:rPr>
            </w:pPr>
            <w:r>
              <w:rPr>
                <w:color w:val="000000"/>
              </w:rPr>
              <w:t>1100 RPM</w:t>
            </w:r>
          </w:p>
        </w:tc>
      </w:tr>
      <w:tr w:rsidR="00780A92" w14:paraId="1DF31278" w14:textId="77777777" w:rsidTr="00561028">
        <w:trPr>
          <w:trHeight w:val="383"/>
        </w:trPr>
        <w:tc>
          <w:tcPr>
            <w:tcW w:w="2890" w:type="dxa"/>
            <w:vMerge w:val="restart"/>
            <w:tcBorders>
              <w:top w:val="single" w:sz="12" w:space="0" w:color="000000"/>
              <w:left w:val="single" w:sz="12" w:space="0" w:color="000000"/>
            </w:tcBorders>
            <w:vAlign w:val="center"/>
          </w:tcPr>
          <w:p w14:paraId="1026CCD8" w14:textId="6BFCEAF4" w:rsidR="00780A92" w:rsidRDefault="00780A92" w:rsidP="00561028">
            <w:pPr>
              <w:rPr>
                <w:color w:val="000000"/>
                <w:sz w:val="28"/>
                <w:szCs w:val="28"/>
              </w:rPr>
            </w:pPr>
            <w:r>
              <w:rPr>
                <w:noProof/>
                <w:sz w:val="32"/>
              </w:rPr>
              <mc:AlternateContent>
                <mc:Choice Requires="wps">
                  <w:drawing>
                    <wp:anchor distT="0" distB="0" distL="114300" distR="114300" simplePos="0" relativeHeight="486620160" behindDoc="0" locked="0" layoutInCell="1" allowOverlap="1" wp14:anchorId="48E5B54D" wp14:editId="41F19564">
                      <wp:simplePos x="0" y="0"/>
                      <wp:positionH relativeFrom="column">
                        <wp:posOffset>1018540</wp:posOffset>
                      </wp:positionH>
                      <wp:positionV relativeFrom="paragraph">
                        <wp:posOffset>147320</wp:posOffset>
                      </wp:positionV>
                      <wp:extent cx="590550" cy="635"/>
                      <wp:effectExtent l="0" t="0" r="0" b="0"/>
                      <wp:wrapNone/>
                      <wp:docPr id="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635"/>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D79F4D" id="Straight Connector 87" o:spid="_x0000_s1026" style="position:absolute;z-index:4866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2pt,11.6pt" to="126.7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" strokeweight="1.5pt">
                      <v:stroke endarrow="open"/>
                    </v:line>
                  </w:pict>
                </mc:Fallback>
              </mc:AlternateContent>
            </w:r>
            <w:r>
              <w:rPr>
                <w:noProof/>
                <w:sz w:val="32"/>
              </w:rPr>
              <mc:AlternateContent>
                <mc:Choice Requires="wps">
                  <w:drawing>
                    <wp:anchor distT="0" distB="0" distL="114300" distR="114300" simplePos="0" relativeHeight="486623232" behindDoc="0" locked="0" layoutInCell="1" allowOverlap="1" wp14:anchorId="2F6918E6" wp14:editId="67824BF3">
                      <wp:simplePos x="0" y="0"/>
                      <wp:positionH relativeFrom="column">
                        <wp:posOffset>1348105</wp:posOffset>
                      </wp:positionH>
                      <wp:positionV relativeFrom="paragraph">
                        <wp:posOffset>302895</wp:posOffset>
                      </wp:positionV>
                      <wp:extent cx="635" cy="433070"/>
                      <wp:effectExtent l="0" t="0" r="0" b="0"/>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3307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D16630" id="Straight Connector 86" o:spid="_x0000_s1026" style="position:absolute;z-index:4866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15pt,23.85pt" to="106.2pt,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" strokeweight="1.5pt">
                      <v:stroke endarrow="open"/>
                    </v:line>
                  </w:pict>
                </mc:Fallback>
              </mc:AlternateContent>
            </w:r>
            <w:r>
              <w:rPr>
                <w:color w:val="000000"/>
                <w:sz w:val="28"/>
                <w:szCs w:val="28"/>
              </w:rPr>
              <w:t>TIME (min)</w:t>
            </w:r>
            <w:r>
              <w:rPr>
                <w:color w:val="000000"/>
                <w:sz w:val="28"/>
                <w:szCs w:val="28"/>
              </w:rPr>
              <w:br/>
            </w:r>
          </w:p>
          <w:p w14:paraId="3B8D40D4" w14:textId="77777777" w:rsidR="00780A92" w:rsidRDefault="00780A92" w:rsidP="00561028">
            <w:pPr>
              <w:rPr>
                <w:color w:val="000000"/>
                <w:sz w:val="28"/>
                <w:szCs w:val="28"/>
              </w:rPr>
            </w:pPr>
            <w:r>
              <w:rPr>
                <w:color w:val="000000"/>
                <w:sz w:val="28"/>
                <w:szCs w:val="28"/>
              </w:rPr>
              <w:t>COMPOSITION</w:t>
            </w:r>
          </w:p>
        </w:tc>
        <w:tc>
          <w:tcPr>
            <w:tcW w:w="1719" w:type="dxa"/>
            <w:vMerge w:val="restart"/>
            <w:tcBorders>
              <w:top w:val="single" w:sz="12" w:space="0" w:color="000000"/>
              <w:left w:val="single" w:sz="12" w:space="0" w:color="000000"/>
              <w:right w:val="single" w:sz="12" w:space="0" w:color="000000"/>
            </w:tcBorders>
            <w:vAlign w:val="center"/>
          </w:tcPr>
          <w:p w14:paraId="34FCCDFF" w14:textId="77777777" w:rsidR="00780A92" w:rsidRDefault="00780A92" w:rsidP="00561028">
            <w:pPr>
              <w:jc w:val="center"/>
              <w:rPr>
                <w:color w:val="000000"/>
                <w:sz w:val="28"/>
                <w:szCs w:val="28"/>
              </w:rPr>
            </w:pPr>
            <w:r>
              <w:rPr>
                <w:color w:val="000000"/>
                <w:sz w:val="28"/>
                <w:szCs w:val="28"/>
              </w:rPr>
              <w:t>INITIAL</w:t>
            </w:r>
            <w:r>
              <w:rPr>
                <w:color w:val="000000"/>
                <w:sz w:val="28"/>
                <w:szCs w:val="28"/>
              </w:rPr>
              <w:br/>
              <w:t>(RA)</w:t>
            </w:r>
          </w:p>
        </w:tc>
        <w:tc>
          <w:tcPr>
            <w:tcW w:w="1357" w:type="dxa"/>
            <w:vMerge w:val="restart"/>
            <w:tcBorders>
              <w:top w:val="single" w:sz="12" w:space="0" w:color="000000"/>
              <w:left w:val="single" w:sz="12" w:space="0" w:color="000000"/>
              <w:right w:val="single" w:sz="12" w:space="0" w:color="000000"/>
            </w:tcBorders>
            <w:vAlign w:val="center"/>
          </w:tcPr>
          <w:p w14:paraId="61778654" w14:textId="77777777" w:rsidR="00780A92" w:rsidRDefault="00780A92" w:rsidP="00561028">
            <w:pPr>
              <w:jc w:val="center"/>
              <w:rPr>
                <w:color w:val="000000"/>
                <w:sz w:val="28"/>
                <w:szCs w:val="28"/>
              </w:rPr>
            </w:pPr>
            <w:r>
              <w:rPr>
                <w:color w:val="000000"/>
                <w:sz w:val="28"/>
                <w:szCs w:val="28"/>
              </w:rPr>
              <w:t>30</w:t>
            </w:r>
          </w:p>
        </w:tc>
        <w:tc>
          <w:tcPr>
            <w:tcW w:w="1358" w:type="dxa"/>
            <w:vMerge w:val="restart"/>
            <w:tcBorders>
              <w:top w:val="single" w:sz="12" w:space="0" w:color="000000"/>
              <w:left w:val="single" w:sz="12" w:space="0" w:color="000000"/>
              <w:right w:val="single" w:sz="12" w:space="0" w:color="000000"/>
            </w:tcBorders>
            <w:vAlign w:val="center"/>
          </w:tcPr>
          <w:p w14:paraId="4169246D" w14:textId="77777777" w:rsidR="00780A92" w:rsidRDefault="00780A92" w:rsidP="00561028">
            <w:pPr>
              <w:jc w:val="center"/>
              <w:rPr>
                <w:color w:val="000000"/>
                <w:sz w:val="28"/>
                <w:szCs w:val="28"/>
              </w:rPr>
            </w:pPr>
            <w:r>
              <w:rPr>
                <w:color w:val="000000"/>
                <w:sz w:val="28"/>
                <w:szCs w:val="28"/>
              </w:rPr>
              <w:t>60</w:t>
            </w:r>
          </w:p>
        </w:tc>
        <w:tc>
          <w:tcPr>
            <w:tcW w:w="1876" w:type="dxa"/>
            <w:vMerge w:val="restart"/>
            <w:tcBorders>
              <w:top w:val="single" w:sz="12" w:space="0" w:color="000000"/>
              <w:right w:val="single" w:sz="12" w:space="0" w:color="000000"/>
            </w:tcBorders>
            <w:vAlign w:val="center"/>
          </w:tcPr>
          <w:p w14:paraId="79A73040" w14:textId="77777777" w:rsidR="00780A92" w:rsidRDefault="00780A92" w:rsidP="00561028">
            <w:pPr>
              <w:jc w:val="center"/>
              <w:rPr>
                <w:color w:val="000000"/>
                <w:sz w:val="28"/>
                <w:szCs w:val="28"/>
              </w:rPr>
            </w:pPr>
            <w:r>
              <w:rPr>
                <w:color w:val="000000"/>
                <w:sz w:val="28"/>
                <w:szCs w:val="28"/>
              </w:rPr>
              <w:t>90</w:t>
            </w:r>
          </w:p>
        </w:tc>
      </w:tr>
      <w:tr w:rsidR="00780A92" w14:paraId="09DE48FC" w14:textId="77777777" w:rsidTr="00561028">
        <w:trPr>
          <w:trHeight w:val="383"/>
        </w:trPr>
        <w:tc>
          <w:tcPr>
            <w:tcW w:w="2890" w:type="dxa"/>
            <w:vMerge/>
            <w:tcBorders>
              <w:top w:val="single" w:sz="12" w:space="0" w:color="000000"/>
              <w:left w:val="single" w:sz="12" w:space="0" w:color="000000"/>
            </w:tcBorders>
            <w:vAlign w:val="center"/>
          </w:tcPr>
          <w:p w14:paraId="11184BF4" w14:textId="77777777" w:rsidR="00780A92" w:rsidRDefault="00780A92" w:rsidP="00561028">
            <w:pPr>
              <w:rPr>
                <w:color w:val="000000"/>
                <w:sz w:val="28"/>
                <w:szCs w:val="28"/>
              </w:rPr>
            </w:pPr>
          </w:p>
        </w:tc>
        <w:tc>
          <w:tcPr>
            <w:tcW w:w="1719" w:type="dxa"/>
            <w:vMerge/>
            <w:tcBorders>
              <w:top w:val="single" w:sz="12" w:space="0" w:color="000000"/>
              <w:left w:val="single" w:sz="12" w:space="0" w:color="000000"/>
              <w:right w:val="single" w:sz="12" w:space="0" w:color="000000"/>
            </w:tcBorders>
            <w:vAlign w:val="center"/>
          </w:tcPr>
          <w:p w14:paraId="6C26989E" w14:textId="77777777" w:rsidR="00780A92" w:rsidRDefault="00780A92" w:rsidP="00561028">
            <w:pPr>
              <w:rPr>
                <w:color w:val="000000"/>
                <w:sz w:val="28"/>
                <w:szCs w:val="28"/>
              </w:rPr>
            </w:pPr>
          </w:p>
        </w:tc>
        <w:tc>
          <w:tcPr>
            <w:tcW w:w="1357" w:type="dxa"/>
            <w:vMerge/>
            <w:tcBorders>
              <w:top w:val="single" w:sz="12" w:space="0" w:color="000000"/>
              <w:left w:val="single" w:sz="12" w:space="0" w:color="000000"/>
              <w:right w:val="single" w:sz="12" w:space="0" w:color="000000"/>
            </w:tcBorders>
            <w:vAlign w:val="center"/>
          </w:tcPr>
          <w:p w14:paraId="1FB9E275" w14:textId="77777777" w:rsidR="00780A92" w:rsidRDefault="00780A92" w:rsidP="00561028">
            <w:pPr>
              <w:rPr>
                <w:color w:val="000000"/>
                <w:sz w:val="28"/>
                <w:szCs w:val="28"/>
              </w:rPr>
            </w:pPr>
          </w:p>
        </w:tc>
        <w:tc>
          <w:tcPr>
            <w:tcW w:w="1358" w:type="dxa"/>
            <w:vMerge/>
            <w:tcBorders>
              <w:top w:val="single" w:sz="12" w:space="0" w:color="000000"/>
              <w:left w:val="single" w:sz="12" w:space="0" w:color="000000"/>
              <w:right w:val="single" w:sz="12" w:space="0" w:color="000000"/>
            </w:tcBorders>
            <w:vAlign w:val="center"/>
          </w:tcPr>
          <w:p w14:paraId="39315C20" w14:textId="77777777" w:rsidR="00780A92" w:rsidRDefault="00780A92" w:rsidP="00561028">
            <w:pPr>
              <w:rPr>
                <w:color w:val="000000"/>
                <w:sz w:val="28"/>
                <w:szCs w:val="28"/>
              </w:rPr>
            </w:pPr>
          </w:p>
        </w:tc>
        <w:tc>
          <w:tcPr>
            <w:tcW w:w="1876" w:type="dxa"/>
            <w:vMerge/>
            <w:tcBorders>
              <w:top w:val="single" w:sz="12" w:space="0" w:color="000000"/>
              <w:right w:val="single" w:sz="12" w:space="0" w:color="000000"/>
            </w:tcBorders>
            <w:vAlign w:val="center"/>
          </w:tcPr>
          <w:p w14:paraId="35A80540" w14:textId="77777777" w:rsidR="00780A92" w:rsidRDefault="00780A92" w:rsidP="00561028">
            <w:pPr>
              <w:rPr>
                <w:color w:val="000000"/>
                <w:sz w:val="28"/>
                <w:szCs w:val="28"/>
              </w:rPr>
            </w:pPr>
          </w:p>
        </w:tc>
      </w:tr>
      <w:tr w:rsidR="00780A92" w14:paraId="1DA23ADB" w14:textId="77777777" w:rsidTr="00561028">
        <w:trPr>
          <w:trHeight w:val="427"/>
        </w:trPr>
        <w:tc>
          <w:tcPr>
            <w:tcW w:w="2890" w:type="dxa"/>
            <w:vMerge/>
            <w:tcBorders>
              <w:top w:val="single" w:sz="12" w:space="0" w:color="000000"/>
              <w:left w:val="single" w:sz="12" w:space="0" w:color="000000"/>
            </w:tcBorders>
            <w:vAlign w:val="center"/>
          </w:tcPr>
          <w:p w14:paraId="2FA2B221" w14:textId="77777777" w:rsidR="00780A92" w:rsidRDefault="00780A92" w:rsidP="00561028">
            <w:pPr>
              <w:rPr>
                <w:color w:val="000000"/>
                <w:sz w:val="28"/>
                <w:szCs w:val="28"/>
              </w:rPr>
            </w:pPr>
          </w:p>
        </w:tc>
        <w:tc>
          <w:tcPr>
            <w:tcW w:w="1719" w:type="dxa"/>
            <w:vMerge/>
            <w:tcBorders>
              <w:top w:val="single" w:sz="12" w:space="0" w:color="000000"/>
              <w:left w:val="single" w:sz="12" w:space="0" w:color="000000"/>
              <w:right w:val="single" w:sz="12" w:space="0" w:color="000000"/>
            </w:tcBorders>
            <w:vAlign w:val="center"/>
          </w:tcPr>
          <w:p w14:paraId="0F9879E0" w14:textId="77777777" w:rsidR="00780A92" w:rsidRDefault="00780A92" w:rsidP="00561028">
            <w:pPr>
              <w:rPr>
                <w:color w:val="000000"/>
                <w:sz w:val="28"/>
                <w:szCs w:val="28"/>
              </w:rPr>
            </w:pPr>
          </w:p>
        </w:tc>
        <w:tc>
          <w:tcPr>
            <w:tcW w:w="1357" w:type="dxa"/>
            <w:vMerge/>
            <w:tcBorders>
              <w:top w:val="single" w:sz="12" w:space="0" w:color="000000"/>
              <w:left w:val="single" w:sz="12" w:space="0" w:color="000000"/>
              <w:right w:val="single" w:sz="12" w:space="0" w:color="000000"/>
            </w:tcBorders>
            <w:vAlign w:val="center"/>
          </w:tcPr>
          <w:p w14:paraId="678850B4" w14:textId="77777777" w:rsidR="00780A92" w:rsidRDefault="00780A92" w:rsidP="00561028">
            <w:pPr>
              <w:rPr>
                <w:color w:val="000000"/>
                <w:sz w:val="28"/>
                <w:szCs w:val="28"/>
              </w:rPr>
            </w:pPr>
          </w:p>
        </w:tc>
        <w:tc>
          <w:tcPr>
            <w:tcW w:w="1358" w:type="dxa"/>
            <w:vMerge/>
            <w:tcBorders>
              <w:top w:val="single" w:sz="12" w:space="0" w:color="000000"/>
              <w:left w:val="single" w:sz="12" w:space="0" w:color="000000"/>
              <w:right w:val="single" w:sz="12" w:space="0" w:color="000000"/>
            </w:tcBorders>
            <w:vAlign w:val="center"/>
          </w:tcPr>
          <w:p w14:paraId="738CEA6C" w14:textId="77777777" w:rsidR="00780A92" w:rsidRDefault="00780A92" w:rsidP="00561028">
            <w:pPr>
              <w:rPr>
                <w:color w:val="000000"/>
                <w:sz w:val="28"/>
                <w:szCs w:val="28"/>
              </w:rPr>
            </w:pPr>
          </w:p>
        </w:tc>
        <w:tc>
          <w:tcPr>
            <w:tcW w:w="1876" w:type="dxa"/>
            <w:vMerge/>
            <w:tcBorders>
              <w:top w:val="single" w:sz="12" w:space="0" w:color="000000"/>
              <w:right w:val="single" w:sz="12" w:space="0" w:color="000000"/>
            </w:tcBorders>
            <w:vAlign w:val="center"/>
          </w:tcPr>
          <w:p w14:paraId="000A13B2" w14:textId="77777777" w:rsidR="00780A92" w:rsidRDefault="00780A92" w:rsidP="00561028">
            <w:pPr>
              <w:rPr>
                <w:color w:val="000000"/>
                <w:sz w:val="28"/>
                <w:szCs w:val="28"/>
              </w:rPr>
            </w:pPr>
          </w:p>
        </w:tc>
      </w:tr>
      <w:tr w:rsidR="00780A92" w14:paraId="70878ECA" w14:textId="77777777" w:rsidTr="00561028">
        <w:trPr>
          <w:trHeight w:val="383"/>
        </w:trPr>
        <w:tc>
          <w:tcPr>
            <w:tcW w:w="2890" w:type="dxa"/>
            <w:vMerge w:val="restart"/>
            <w:tcBorders>
              <w:top w:val="single" w:sz="12" w:space="0" w:color="000000"/>
              <w:left w:val="single" w:sz="12" w:space="0" w:color="000000"/>
              <w:bottom w:val="single" w:sz="12" w:space="0" w:color="000000"/>
              <w:right w:val="single" w:sz="12" w:space="0" w:color="000000"/>
            </w:tcBorders>
            <w:vAlign w:val="center"/>
          </w:tcPr>
          <w:p w14:paraId="73B896F5" w14:textId="77777777" w:rsidR="00780A92" w:rsidRDefault="00780A92" w:rsidP="00561028">
            <w:pPr>
              <w:jc w:val="center"/>
              <w:rPr>
                <w:color w:val="000000"/>
                <w:sz w:val="28"/>
                <w:szCs w:val="28"/>
              </w:rPr>
            </w:pPr>
            <w:r>
              <w:rPr>
                <w:color w:val="000000"/>
                <w:sz w:val="28"/>
                <w:szCs w:val="28"/>
              </w:rPr>
              <w:t>5%</w:t>
            </w:r>
          </w:p>
        </w:tc>
        <w:tc>
          <w:tcPr>
            <w:tcW w:w="1719" w:type="dxa"/>
            <w:vMerge w:val="restart"/>
            <w:tcBorders>
              <w:top w:val="single" w:sz="12" w:space="0" w:color="000000"/>
              <w:left w:val="single" w:sz="12" w:space="0" w:color="000000"/>
              <w:bottom w:val="single" w:sz="12" w:space="0" w:color="000000"/>
              <w:right w:val="single" w:sz="12" w:space="0" w:color="000000"/>
            </w:tcBorders>
            <w:vAlign w:val="center"/>
          </w:tcPr>
          <w:p w14:paraId="0B8433B6" w14:textId="77777777" w:rsidR="00780A92" w:rsidRDefault="00780A92" w:rsidP="00561028">
            <w:pPr>
              <w:jc w:val="center"/>
              <w:rPr>
                <w:color w:val="000000"/>
                <w:sz w:val="28"/>
                <w:szCs w:val="28"/>
              </w:rPr>
            </w:pPr>
            <w:r>
              <w:rPr>
                <w:color w:val="000000"/>
                <w:sz w:val="28"/>
                <w:szCs w:val="28"/>
              </w:rPr>
              <w:t>0.387</w:t>
            </w:r>
          </w:p>
        </w:tc>
        <w:tc>
          <w:tcPr>
            <w:tcW w:w="1357" w:type="dxa"/>
            <w:vMerge w:val="restart"/>
            <w:tcBorders>
              <w:top w:val="single" w:sz="12" w:space="0" w:color="000000"/>
              <w:left w:val="single" w:sz="12" w:space="0" w:color="000000"/>
              <w:bottom w:val="single" w:sz="12" w:space="0" w:color="000000"/>
              <w:right w:val="single" w:sz="12" w:space="0" w:color="000000"/>
            </w:tcBorders>
            <w:vAlign w:val="center"/>
          </w:tcPr>
          <w:p w14:paraId="69C08696" w14:textId="77777777" w:rsidR="00780A92" w:rsidRDefault="00780A92" w:rsidP="00561028">
            <w:pPr>
              <w:jc w:val="center"/>
              <w:rPr>
                <w:color w:val="000000"/>
                <w:sz w:val="28"/>
                <w:szCs w:val="28"/>
              </w:rPr>
            </w:pPr>
            <w:r>
              <w:rPr>
                <w:color w:val="000000"/>
                <w:sz w:val="28"/>
                <w:szCs w:val="28"/>
              </w:rPr>
              <w:t>0.251</w:t>
            </w:r>
          </w:p>
        </w:tc>
        <w:tc>
          <w:tcPr>
            <w:tcW w:w="1358" w:type="dxa"/>
            <w:vMerge w:val="restart"/>
            <w:tcBorders>
              <w:top w:val="single" w:sz="12" w:space="0" w:color="000000"/>
              <w:left w:val="single" w:sz="12" w:space="0" w:color="000000"/>
              <w:bottom w:val="single" w:sz="12" w:space="0" w:color="000000"/>
              <w:right w:val="single" w:sz="12" w:space="0" w:color="000000"/>
            </w:tcBorders>
            <w:vAlign w:val="center"/>
          </w:tcPr>
          <w:p w14:paraId="19F80E8C" w14:textId="77777777" w:rsidR="00780A92" w:rsidRDefault="00780A92" w:rsidP="00561028">
            <w:pPr>
              <w:jc w:val="center"/>
              <w:rPr>
                <w:color w:val="000000"/>
                <w:sz w:val="28"/>
                <w:szCs w:val="28"/>
              </w:rPr>
            </w:pPr>
            <w:r>
              <w:rPr>
                <w:color w:val="000000"/>
                <w:sz w:val="28"/>
                <w:szCs w:val="28"/>
              </w:rPr>
              <w:t>0.195</w:t>
            </w:r>
          </w:p>
        </w:tc>
        <w:tc>
          <w:tcPr>
            <w:tcW w:w="1876" w:type="dxa"/>
            <w:vMerge w:val="restart"/>
            <w:tcBorders>
              <w:top w:val="single" w:sz="12" w:space="0" w:color="000000"/>
              <w:left w:val="single" w:sz="12" w:space="0" w:color="000000"/>
              <w:bottom w:val="single" w:sz="12" w:space="0" w:color="000000"/>
              <w:right w:val="single" w:sz="12" w:space="0" w:color="000000"/>
            </w:tcBorders>
            <w:vAlign w:val="center"/>
          </w:tcPr>
          <w:p w14:paraId="5C52D378" w14:textId="77777777" w:rsidR="00780A92" w:rsidRDefault="00780A92" w:rsidP="00561028">
            <w:pPr>
              <w:jc w:val="center"/>
              <w:rPr>
                <w:color w:val="000000"/>
                <w:sz w:val="28"/>
                <w:szCs w:val="28"/>
              </w:rPr>
            </w:pPr>
            <w:r>
              <w:rPr>
                <w:color w:val="000000"/>
                <w:sz w:val="28"/>
                <w:szCs w:val="28"/>
              </w:rPr>
              <w:t>0.16</w:t>
            </w:r>
          </w:p>
        </w:tc>
      </w:tr>
      <w:tr w:rsidR="00780A92" w14:paraId="29501C4C" w14:textId="77777777" w:rsidTr="00561028">
        <w:trPr>
          <w:trHeight w:val="383"/>
        </w:trPr>
        <w:tc>
          <w:tcPr>
            <w:tcW w:w="2890" w:type="dxa"/>
            <w:vMerge/>
            <w:tcBorders>
              <w:top w:val="single" w:sz="12" w:space="0" w:color="000000"/>
              <w:left w:val="single" w:sz="12" w:space="0" w:color="000000"/>
              <w:bottom w:val="single" w:sz="12" w:space="0" w:color="000000"/>
              <w:right w:val="single" w:sz="12" w:space="0" w:color="000000"/>
            </w:tcBorders>
            <w:vAlign w:val="center"/>
          </w:tcPr>
          <w:p w14:paraId="1B7DC050" w14:textId="77777777" w:rsidR="00780A92" w:rsidRDefault="00780A92" w:rsidP="00561028">
            <w:pPr>
              <w:rPr>
                <w:color w:val="000000"/>
                <w:sz w:val="28"/>
                <w:szCs w:val="28"/>
              </w:rPr>
            </w:pPr>
          </w:p>
        </w:tc>
        <w:tc>
          <w:tcPr>
            <w:tcW w:w="1719" w:type="dxa"/>
            <w:vMerge/>
            <w:tcBorders>
              <w:top w:val="single" w:sz="12" w:space="0" w:color="000000"/>
              <w:left w:val="single" w:sz="12" w:space="0" w:color="000000"/>
              <w:bottom w:val="single" w:sz="12" w:space="0" w:color="000000"/>
              <w:right w:val="single" w:sz="12" w:space="0" w:color="000000"/>
            </w:tcBorders>
            <w:vAlign w:val="center"/>
          </w:tcPr>
          <w:p w14:paraId="42478A50" w14:textId="77777777" w:rsidR="00780A92" w:rsidRDefault="00780A92" w:rsidP="00561028">
            <w:pPr>
              <w:rPr>
                <w:color w:val="000000"/>
                <w:sz w:val="28"/>
                <w:szCs w:val="28"/>
              </w:rPr>
            </w:pPr>
          </w:p>
        </w:tc>
        <w:tc>
          <w:tcPr>
            <w:tcW w:w="1357" w:type="dxa"/>
            <w:vMerge/>
            <w:tcBorders>
              <w:top w:val="single" w:sz="12" w:space="0" w:color="000000"/>
              <w:left w:val="single" w:sz="12" w:space="0" w:color="000000"/>
              <w:bottom w:val="single" w:sz="12" w:space="0" w:color="000000"/>
              <w:right w:val="single" w:sz="12" w:space="0" w:color="000000"/>
            </w:tcBorders>
            <w:vAlign w:val="center"/>
          </w:tcPr>
          <w:p w14:paraId="4D920351" w14:textId="77777777" w:rsidR="00780A92" w:rsidRDefault="00780A92" w:rsidP="00561028">
            <w:pPr>
              <w:rPr>
                <w:color w:val="000000"/>
                <w:sz w:val="28"/>
                <w:szCs w:val="28"/>
              </w:rPr>
            </w:pPr>
          </w:p>
        </w:tc>
        <w:tc>
          <w:tcPr>
            <w:tcW w:w="1358" w:type="dxa"/>
            <w:vMerge/>
            <w:tcBorders>
              <w:top w:val="single" w:sz="12" w:space="0" w:color="000000"/>
              <w:left w:val="single" w:sz="12" w:space="0" w:color="000000"/>
              <w:bottom w:val="single" w:sz="12" w:space="0" w:color="000000"/>
              <w:right w:val="single" w:sz="12" w:space="0" w:color="000000"/>
            </w:tcBorders>
            <w:vAlign w:val="center"/>
          </w:tcPr>
          <w:p w14:paraId="7596159C" w14:textId="77777777" w:rsidR="00780A92" w:rsidRDefault="00780A92" w:rsidP="00561028">
            <w:pPr>
              <w:rPr>
                <w:color w:val="000000"/>
                <w:sz w:val="28"/>
                <w:szCs w:val="28"/>
              </w:rPr>
            </w:pPr>
          </w:p>
        </w:tc>
        <w:tc>
          <w:tcPr>
            <w:tcW w:w="1876" w:type="dxa"/>
            <w:vMerge/>
            <w:tcBorders>
              <w:top w:val="single" w:sz="12" w:space="0" w:color="000000"/>
              <w:left w:val="single" w:sz="12" w:space="0" w:color="000000"/>
              <w:bottom w:val="single" w:sz="12" w:space="0" w:color="000000"/>
              <w:right w:val="single" w:sz="12" w:space="0" w:color="000000"/>
            </w:tcBorders>
            <w:vAlign w:val="center"/>
          </w:tcPr>
          <w:p w14:paraId="19C8040D" w14:textId="77777777" w:rsidR="00780A92" w:rsidRDefault="00780A92" w:rsidP="00561028">
            <w:pPr>
              <w:rPr>
                <w:color w:val="000000"/>
                <w:sz w:val="28"/>
                <w:szCs w:val="28"/>
              </w:rPr>
            </w:pPr>
          </w:p>
        </w:tc>
      </w:tr>
      <w:tr w:rsidR="00780A92" w14:paraId="1907513D" w14:textId="77777777" w:rsidTr="00561028">
        <w:trPr>
          <w:trHeight w:val="383"/>
        </w:trPr>
        <w:tc>
          <w:tcPr>
            <w:tcW w:w="2890" w:type="dxa"/>
            <w:vMerge w:val="restart"/>
            <w:tcBorders>
              <w:top w:val="single" w:sz="12" w:space="0" w:color="000000"/>
              <w:left w:val="single" w:sz="12" w:space="0" w:color="000000"/>
              <w:bottom w:val="single" w:sz="12" w:space="0" w:color="000000"/>
              <w:right w:val="single" w:sz="12" w:space="0" w:color="000000"/>
            </w:tcBorders>
            <w:vAlign w:val="center"/>
          </w:tcPr>
          <w:p w14:paraId="015A6495" w14:textId="77777777" w:rsidR="00780A92" w:rsidRDefault="00780A92" w:rsidP="00561028">
            <w:pPr>
              <w:jc w:val="center"/>
              <w:rPr>
                <w:color w:val="000000"/>
                <w:sz w:val="28"/>
                <w:szCs w:val="28"/>
              </w:rPr>
            </w:pPr>
            <w:r>
              <w:rPr>
                <w:color w:val="000000"/>
                <w:sz w:val="28"/>
                <w:szCs w:val="28"/>
              </w:rPr>
              <w:t>10%</w:t>
            </w:r>
          </w:p>
        </w:tc>
        <w:tc>
          <w:tcPr>
            <w:tcW w:w="1719" w:type="dxa"/>
            <w:vMerge w:val="restart"/>
            <w:tcBorders>
              <w:top w:val="single" w:sz="12" w:space="0" w:color="000000"/>
              <w:left w:val="single" w:sz="12" w:space="0" w:color="000000"/>
              <w:bottom w:val="single" w:sz="12" w:space="0" w:color="000000"/>
              <w:right w:val="single" w:sz="12" w:space="0" w:color="000000"/>
            </w:tcBorders>
            <w:vAlign w:val="center"/>
          </w:tcPr>
          <w:p w14:paraId="03D15ADC" w14:textId="77777777" w:rsidR="00780A92" w:rsidRDefault="00780A92" w:rsidP="00561028">
            <w:pPr>
              <w:jc w:val="center"/>
              <w:rPr>
                <w:color w:val="000000"/>
                <w:sz w:val="28"/>
                <w:szCs w:val="28"/>
              </w:rPr>
            </w:pPr>
            <w:r>
              <w:rPr>
                <w:color w:val="000000"/>
                <w:sz w:val="28"/>
                <w:szCs w:val="28"/>
              </w:rPr>
              <w:t>0.333</w:t>
            </w:r>
          </w:p>
        </w:tc>
        <w:tc>
          <w:tcPr>
            <w:tcW w:w="1357" w:type="dxa"/>
            <w:vMerge w:val="restart"/>
            <w:tcBorders>
              <w:top w:val="single" w:sz="12" w:space="0" w:color="000000"/>
              <w:left w:val="single" w:sz="12" w:space="0" w:color="000000"/>
              <w:bottom w:val="single" w:sz="12" w:space="0" w:color="000000"/>
              <w:right w:val="single" w:sz="12" w:space="0" w:color="000000"/>
            </w:tcBorders>
            <w:vAlign w:val="center"/>
          </w:tcPr>
          <w:p w14:paraId="11975C47" w14:textId="77777777" w:rsidR="00780A92" w:rsidRDefault="00780A92" w:rsidP="00561028">
            <w:pPr>
              <w:jc w:val="center"/>
              <w:rPr>
                <w:color w:val="000000"/>
                <w:sz w:val="28"/>
                <w:szCs w:val="28"/>
              </w:rPr>
            </w:pPr>
            <w:r>
              <w:rPr>
                <w:color w:val="000000"/>
                <w:sz w:val="28"/>
                <w:szCs w:val="28"/>
              </w:rPr>
              <w:t>0.248</w:t>
            </w:r>
          </w:p>
        </w:tc>
        <w:tc>
          <w:tcPr>
            <w:tcW w:w="1358" w:type="dxa"/>
            <w:vMerge w:val="restart"/>
            <w:tcBorders>
              <w:top w:val="single" w:sz="12" w:space="0" w:color="000000"/>
              <w:left w:val="single" w:sz="12" w:space="0" w:color="000000"/>
              <w:bottom w:val="single" w:sz="12" w:space="0" w:color="000000"/>
              <w:right w:val="single" w:sz="12" w:space="0" w:color="000000"/>
            </w:tcBorders>
            <w:vAlign w:val="center"/>
          </w:tcPr>
          <w:p w14:paraId="76BBD129" w14:textId="77777777" w:rsidR="00780A92" w:rsidRDefault="00780A92" w:rsidP="00561028">
            <w:pPr>
              <w:jc w:val="center"/>
              <w:rPr>
                <w:color w:val="000000"/>
                <w:sz w:val="28"/>
                <w:szCs w:val="28"/>
              </w:rPr>
            </w:pPr>
            <w:r>
              <w:rPr>
                <w:color w:val="000000"/>
                <w:sz w:val="28"/>
                <w:szCs w:val="28"/>
              </w:rPr>
              <w:t>0.193</w:t>
            </w:r>
          </w:p>
        </w:tc>
        <w:tc>
          <w:tcPr>
            <w:tcW w:w="1876" w:type="dxa"/>
            <w:vMerge w:val="restart"/>
            <w:tcBorders>
              <w:left w:val="single" w:sz="12" w:space="0" w:color="000000"/>
              <w:bottom w:val="single" w:sz="12" w:space="0" w:color="000000"/>
              <w:right w:val="single" w:sz="12" w:space="0" w:color="000000"/>
            </w:tcBorders>
            <w:vAlign w:val="center"/>
          </w:tcPr>
          <w:p w14:paraId="1E5409C3" w14:textId="77777777" w:rsidR="00780A92" w:rsidRDefault="00780A92" w:rsidP="00561028">
            <w:pPr>
              <w:jc w:val="center"/>
              <w:rPr>
                <w:color w:val="000000"/>
                <w:sz w:val="28"/>
                <w:szCs w:val="28"/>
              </w:rPr>
            </w:pPr>
            <w:r>
              <w:rPr>
                <w:color w:val="000000"/>
                <w:sz w:val="28"/>
                <w:szCs w:val="28"/>
              </w:rPr>
              <w:t>0.185</w:t>
            </w:r>
          </w:p>
        </w:tc>
      </w:tr>
      <w:tr w:rsidR="00780A92" w14:paraId="71356AF4" w14:textId="77777777" w:rsidTr="00561028">
        <w:trPr>
          <w:trHeight w:val="383"/>
        </w:trPr>
        <w:tc>
          <w:tcPr>
            <w:tcW w:w="2890" w:type="dxa"/>
            <w:vMerge/>
            <w:tcBorders>
              <w:top w:val="single" w:sz="12" w:space="0" w:color="000000"/>
              <w:left w:val="single" w:sz="12" w:space="0" w:color="000000"/>
              <w:bottom w:val="single" w:sz="12" w:space="0" w:color="000000"/>
              <w:right w:val="single" w:sz="12" w:space="0" w:color="000000"/>
            </w:tcBorders>
            <w:vAlign w:val="center"/>
          </w:tcPr>
          <w:p w14:paraId="48C44B01" w14:textId="77777777" w:rsidR="00780A92" w:rsidRDefault="00780A92" w:rsidP="00561028">
            <w:pPr>
              <w:rPr>
                <w:color w:val="000000"/>
                <w:sz w:val="28"/>
                <w:szCs w:val="28"/>
              </w:rPr>
            </w:pPr>
          </w:p>
        </w:tc>
        <w:tc>
          <w:tcPr>
            <w:tcW w:w="1719" w:type="dxa"/>
            <w:vMerge/>
            <w:tcBorders>
              <w:top w:val="single" w:sz="12" w:space="0" w:color="000000"/>
              <w:left w:val="single" w:sz="12" w:space="0" w:color="000000"/>
              <w:bottom w:val="single" w:sz="12" w:space="0" w:color="000000"/>
              <w:right w:val="single" w:sz="12" w:space="0" w:color="000000"/>
            </w:tcBorders>
            <w:vAlign w:val="center"/>
          </w:tcPr>
          <w:p w14:paraId="2D7E47E5" w14:textId="77777777" w:rsidR="00780A92" w:rsidRDefault="00780A92" w:rsidP="00561028">
            <w:pPr>
              <w:rPr>
                <w:color w:val="000000"/>
                <w:sz w:val="28"/>
                <w:szCs w:val="28"/>
              </w:rPr>
            </w:pPr>
          </w:p>
        </w:tc>
        <w:tc>
          <w:tcPr>
            <w:tcW w:w="1357" w:type="dxa"/>
            <w:vMerge/>
            <w:tcBorders>
              <w:top w:val="single" w:sz="12" w:space="0" w:color="000000"/>
              <w:left w:val="single" w:sz="12" w:space="0" w:color="000000"/>
              <w:bottom w:val="single" w:sz="12" w:space="0" w:color="000000"/>
              <w:right w:val="single" w:sz="12" w:space="0" w:color="000000"/>
            </w:tcBorders>
            <w:vAlign w:val="center"/>
          </w:tcPr>
          <w:p w14:paraId="6098F08F" w14:textId="77777777" w:rsidR="00780A92" w:rsidRDefault="00780A92" w:rsidP="00561028">
            <w:pPr>
              <w:rPr>
                <w:color w:val="000000"/>
                <w:sz w:val="28"/>
                <w:szCs w:val="28"/>
              </w:rPr>
            </w:pPr>
          </w:p>
        </w:tc>
        <w:tc>
          <w:tcPr>
            <w:tcW w:w="1358" w:type="dxa"/>
            <w:vMerge/>
            <w:tcBorders>
              <w:top w:val="single" w:sz="12" w:space="0" w:color="000000"/>
              <w:left w:val="single" w:sz="12" w:space="0" w:color="000000"/>
              <w:bottom w:val="single" w:sz="12" w:space="0" w:color="000000"/>
              <w:right w:val="single" w:sz="12" w:space="0" w:color="000000"/>
            </w:tcBorders>
            <w:vAlign w:val="center"/>
          </w:tcPr>
          <w:p w14:paraId="66518C04" w14:textId="77777777" w:rsidR="00780A92" w:rsidRDefault="00780A92" w:rsidP="00561028">
            <w:pPr>
              <w:rPr>
                <w:color w:val="000000"/>
                <w:sz w:val="28"/>
                <w:szCs w:val="28"/>
              </w:rPr>
            </w:pPr>
          </w:p>
        </w:tc>
        <w:tc>
          <w:tcPr>
            <w:tcW w:w="1876" w:type="dxa"/>
            <w:vMerge/>
            <w:tcBorders>
              <w:left w:val="single" w:sz="12" w:space="0" w:color="000000"/>
              <w:bottom w:val="single" w:sz="12" w:space="0" w:color="000000"/>
              <w:right w:val="single" w:sz="12" w:space="0" w:color="000000"/>
            </w:tcBorders>
            <w:vAlign w:val="center"/>
          </w:tcPr>
          <w:p w14:paraId="61756F23" w14:textId="77777777" w:rsidR="00780A92" w:rsidRDefault="00780A92" w:rsidP="00561028">
            <w:pPr>
              <w:rPr>
                <w:color w:val="000000"/>
                <w:sz w:val="28"/>
                <w:szCs w:val="28"/>
              </w:rPr>
            </w:pPr>
          </w:p>
        </w:tc>
      </w:tr>
      <w:tr w:rsidR="00780A92" w14:paraId="5ED2767C" w14:textId="77777777" w:rsidTr="00561028">
        <w:trPr>
          <w:trHeight w:val="383"/>
        </w:trPr>
        <w:tc>
          <w:tcPr>
            <w:tcW w:w="2890" w:type="dxa"/>
            <w:vMerge w:val="restart"/>
            <w:tcBorders>
              <w:left w:val="single" w:sz="12" w:space="0" w:color="000000"/>
              <w:bottom w:val="single" w:sz="12" w:space="0" w:color="000000"/>
            </w:tcBorders>
            <w:vAlign w:val="center"/>
          </w:tcPr>
          <w:p w14:paraId="2954F94B" w14:textId="77777777" w:rsidR="00780A92" w:rsidRDefault="00780A92" w:rsidP="00561028">
            <w:pPr>
              <w:jc w:val="center"/>
              <w:rPr>
                <w:color w:val="000000"/>
                <w:sz w:val="28"/>
                <w:szCs w:val="28"/>
              </w:rPr>
            </w:pPr>
            <w:r>
              <w:rPr>
                <w:color w:val="000000"/>
                <w:sz w:val="28"/>
                <w:szCs w:val="28"/>
              </w:rPr>
              <w:t>15%</w:t>
            </w:r>
          </w:p>
        </w:tc>
        <w:tc>
          <w:tcPr>
            <w:tcW w:w="1719" w:type="dxa"/>
            <w:vMerge w:val="restart"/>
            <w:tcBorders>
              <w:left w:val="single" w:sz="12" w:space="0" w:color="000000"/>
              <w:bottom w:val="single" w:sz="12" w:space="0" w:color="000000"/>
              <w:right w:val="single" w:sz="12" w:space="0" w:color="000000"/>
            </w:tcBorders>
            <w:vAlign w:val="center"/>
          </w:tcPr>
          <w:p w14:paraId="3BEC8664" w14:textId="77777777" w:rsidR="00780A92" w:rsidRDefault="00780A92" w:rsidP="00561028">
            <w:pPr>
              <w:jc w:val="center"/>
              <w:rPr>
                <w:color w:val="000000"/>
                <w:sz w:val="28"/>
                <w:szCs w:val="28"/>
              </w:rPr>
            </w:pPr>
            <w:r>
              <w:rPr>
                <w:color w:val="000000"/>
                <w:sz w:val="28"/>
                <w:szCs w:val="28"/>
              </w:rPr>
              <w:t>0.389</w:t>
            </w:r>
          </w:p>
        </w:tc>
        <w:tc>
          <w:tcPr>
            <w:tcW w:w="1357" w:type="dxa"/>
            <w:vMerge w:val="restart"/>
            <w:tcBorders>
              <w:left w:val="single" w:sz="12" w:space="0" w:color="000000"/>
              <w:bottom w:val="single" w:sz="12" w:space="0" w:color="000000"/>
              <w:right w:val="single" w:sz="12" w:space="0" w:color="000000"/>
            </w:tcBorders>
            <w:vAlign w:val="center"/>
          </w:tcPr>
          <w:p w14:paraId="7BEC837D" w14:textId="77777777" w:rsidR="00780A92" w:rsidRDefault="00780A92" w:rsidP="00561028">
            <w:pPr>
              <w:jc w:val="center"/>
              <w:rPr>
                <w:color w:val="000000"/>
                <w:sz w:val="28"/>
                <w:szCs w:val="28"/>
              </w:rPr>
            </w:pPr>
            <w:r>
              <w:rPr>
                <w:color w:val="000000"/>
                <w:sz w:val="28"/>
                <w:szCs w:val="28"/>
              </w:rPr>
              <w:t>0.252</w:t>
            </w:r>
          </w:p>
        </w:tc>
        <w:tc>
          <w:tcPr>
            <w:tcW w:w="1358" w:type="dxa"/>
            <w:vMerge w:val="restart"/>
            <w:tcBorders>
              <w:left w:val="single" w:sz="12" w:space="0" w:color="000000"/>
              <w:bottom w:val="single" w:sz="12" w:space="0" w:color="000000"/>
              <w:right w:val="single" w:sz="12" w:space="0" w:color="000000"/>
            </w:tcBorders>
            <w:vAlign w:val="center"/>
          </w:tcPr>
          <w:p w14:paraId="3B7D5875" w14:textId="77777777" w:rsidR="00780A92" w:rsidRDefault="00780A92" w:rsidP="00561028">
            <w:pPr>
              <w:jc w:val="center"/>
              <w:rPr>
                <w:color w:val="000000"/>
                <w:sz w:val="28"/>
                <w:szCs w:val="28"/>
              </w:rPr>
            </w:pPr>
            <w:r>
              <w:rPr>
                <w:color w:val="000000"/>
                <w:sz w:val="28"/>
                <w:szCs w:val="28"/>
              </w:rPr>
              <w:t>0.238</w:t>
            </w:r>
          </w:p>
        </w:tc>
        <w:tc>
          <w:tcPr>
            <w:tcW w:w="1876" w:type="dxa"/>
            <w:vMerge w:val="restart"/>
            <w:tcBorders>
              <w:left w:val="single" w:sz="12" w:space="0" w:color="000000"/>
              <w:bottom w:val="single" w:sz="12" w:space="0" w:color="000000"/>
              <w:right w:val="single" w:sz="12" w:space="0" w:color="000000"/>
            </w:tcBorders>
            <w:vAlign w:val="center"/>
          </w:tcPr>
          <w:p w14:paraId="52B758B2" w14:textId="77777777" w:rsidR="00780A92" w:rsidRDefault="00780A92" w:rsidP="00561028">
            <w:pPr>
              <w:jc w:val="center"/>
              <w:rPr>
                <w:color w:val="000000"/>
                <w:sz w:val="28"/>
                <w:szCs w:val="28"/>
              </w:rPr>
            </w:pPr>
            <w:r>
              <w:rPr>
                <w:color w:val="000000"/>
                <w:sz w:val="28"/>
                <w:szCs w:val="28"/>
              </w:rPr>
              <w:t>0.182</w:t>
            </w:r>
          </w:p>
        </w:tc>
      </w:tr>
      <w:tr w:rsidR="00780A92" w14:paraId="0AAA118A" w14:textId="77777777" w:rsidTr="00561028">
        <w:trPr>
          <w:trHeight w:val="407"/>
        </w:trPr>
        <w:tc>
          <w:tcPr>
            <w:tcW w:w="2890" w:type="dxa"/>
            <w:vMerge/>
            <w:tcBorders>
              <w:left w:val="single" w:sz="12" w:space="0" w:color="000000"/>
              <w:bottom w:val="single" w:sz="12" w:space="0" w:color="000000"/>
            </w:tcBorders>
            <w:vAlign w:val="center"/>
          </w:tcPr>
          <w:p w14:paraId="4B185A5F" w14:textId="77777777" w:rsidR="00780A92" w:rsidRDefault="00780A92" w:rsidP="00561028">
            <w:pPr>
              <w:rPr>
                <w:color w:val="000000"/>
                <w:sz w:val="24"/>
                <w:szCs w:val="24"/>
              </w:rPr>
            </w:pPr>
          </w:p>
        </w:tc>
        <w:tc>
          <w:tcPr>
            <w:tcW w:w="1719" w:type="dxa"/>
            <w:vMerge/>
            <w:tcBorders>
              <w:left w:val="single" w:sz="12" w:space="0" w:color="000000"/>
              <w:bottom w:val="single" w:sz="12" w:space="0" w:color="000000"/>
              <w:right w:val="single" w:sz="12" w:space="0" w:color="000000"/>
            </w:tcBorders>
            <w:vAlign w:val="center"/>
          </w:tcPr>
          <w:p w14:paraId="004FDADD" w14:textId="77777777" w:rsidR="00780A92" w:rsidRDefault="00780A92" w:rsidP="00561028">
            <w:pPr>
              <w:rPr>
                <w:color w:val="000000"/>
                <w:sz w:val="24"/>
                <w:szCs w:val="24"/>
              </w:rPr>
            </w:pPr>
          </w:p>
        </w:tc>
        <w:tc>
          <w:tcPr>
            <w:tcW w:w="1357" w:type="dxa"/>
            <w:vMerge/>
            <w:tcBorders>
              <w:left w:val="single" w:sz="12" w:space="0" w:color="000000"/>
              <w:bottom w:val="single" w:sz="12" w:space="0" w:color="000000"/>
              <w:right w:val="single" w:sz="12" w:space="0" w:color="000000"/>
            </w:tcBorders>
            <w:vAlign w:val="center"/>
          </w:tcPr>
          <w:p w14:paraId="128BF66D" w14:textId="77777777" w:rsidR="00780A92" w:rsidRDefault="00780A92" w:rsidP="00561028">
            <w:pPr>
              <w:rPr>
                <w:color w:val="000000"/>
                <w:sz w:val="24"/>
                <w:szCs w:val="24"/>
              </w:rPr>
            </w:pPr>
          </w:p>
        </w:tc>
        <w:tc>
          <w:tcPr>
            <w:tcW w:w="1358" w:type="dxa"/>
            <w:vMerge/>
            <w:tcBorders>
              <w:left w:val="single" w:sz="12" w:space="0" w:color="000000"/>
              <w:bottom w:val="single" w:sz="12" w:space="0" w:color="000000"/>
              <w:right w:val="single" w:sz="12" w:space="0" w:color="000000"/>
            </w:tcBorders>
            <w:vAlign w:val="center"/>
          </w:tcPr>
          <w:p w14:paraId="1E797889" w14:textId="77777777" w:rsidR="00780A92" w:rsidRDefault="00780A92" w:rsidP="00561028">
            <w:pPr>
              <w:rPr>
                <w:color w:val="000000"/>
                <w:sz w:val="24"/>
                <w:szCs w:val="24"/>
              </w:rPr>
            </w:pPr>
          </w:p>
        </w:tc>
        <w:tc>
          <w:tcPr>
            <w:tcW w:w="1876" w:type="dxa"/>
            <w:vMerge/>
            <w:tcBorders>
              <w:left w:val="single" w:sz="12" w:space="0" w:color="000000"/>
              <w:bottom w:val="single" w:sz="12" w:space="0" w:color="000000"/>
              <w:right w:val="single" w:sz="12" w:space="0" w:color="000000"/>
            </w:tcBorders>
            <w:vAlign w:val="center"/>
          </w:tcPr>
          <w:p w14:paraId="3511E5CF" w14:textId="77777777" w:rsidR="00780A92" w:rsidRDefault="00780A92" w:rsidP="00561028">
            <w:pPr>
              <w:rPr>
                <w:color w:val="000000"/>
                <w:sz w:val="24"/>
                <w:szCs w:val="24"/>
              </w:rPr>
            </w:pPr>
          </w:p>
        </w:tc>
      </w:tr>
    </w:tbl>
    <w:p w14:paraId="396F9EB8" w14:textId="77777777" w:rsidR="00780A92" w:rsidRDefault="00780A92" w:rsidP="00780A92">
      <w:pPr>
        <w:spacing w:line="200" w:lineRule="exact"/>
      </w:pPr>
    </w:p>
    <w:p w14:paraId="0A28CC8B" w14:textId="77777777" w:rsidR="00780A92" w:rsidRDefault="00780A92" w:rsidP="00780A92">
      <w:pPr>
        <w:spacing w:line="200" w:lineRule="exact"/>
      </w:pPr>
    </w:p>
    <w:p w14:paraId="5A3B9FD9" w14:textId="77777777" w:rsidR="00780A92" w:rsidRDefault="00780A92" w:rsidP="00780A92">
      <w:pPr>
        <w:spacing w:line="200" w:lineRule="exact"/>
      </w:pPr>
    </w:p>
    <w:p w14:paraId="3C70403E" w14:textId="77777777" w:rsidR="00780A92" w:rsidRDefault="00780A92" w:rsidP="00780A92">
      <w:pPr>
        <w:spacing w:line="200" w:lineRule="exact"/>
      </w:pPr>
    </w:p>
    <w:p w14:paraId="395D6064" w14:textId="77777777" w:rsidR="00780A92" w:rsidRDefault="00780A92" w:rsidP="00780A92">
      <w:pPr>
        <w:spacing w:line="200" w:lineRule="exact"/>
      </w:pPr>
    </w:p>
    <w:p w14:paraId="4E47BC50" w14:textId="77777777" w:rsidR="00780A92" w:rsidRDefault="00780A92" w:rsidP="00780A92">
      <w:pPr>
        <w:spacing w:line="200" w:lineRule="exact"/>
      </w:pPr>
    </w:p>
    <w:p w14:paraId="311016B0" w14:textId="77777777" w:rsidR="00780A92" w:rsidRDefault="00780A92" w:rsidP="00780A92">
      <w:pPr>
        <w:spacing w:line="200" w:lineRule="exact"/>
      </w:pPr>
    </w:p>
    <w:p w14:paraId="51433EAB" w14:textId="77777777" w:rsidR="00780A92" w:rsidRDefault="00780A92" w:rsidP="00780A92">
      <w:pPr>
        <w:spacing w:line="200" w:lineRule="exact"/>
      </w:pPr>
    </w:p>
    <w:p w14:paraId="1BC81312" w14:textId="77777777" w:rsidR="00780A92" w:rsidRDefault="00780A92" w:rsidP="00780A92">
      <w:pPr>
        <w:spacing w:line="200" w:lineRule="exact"/>
      </w:pPr>
    </w:p>
    <w:p w14:paraId="6590510F" w14:textId="77777777" w:rsidR="00780A92" w:rsidRDefault="00780A92" w:rsidP="00780A92">
      <w:pPr>
        <w:spacing w:line="200" w:lineRule="exact"/>
      </w:pPr>
    </w:p>
    <w:p w14:paraId="798A5B84" w14:textId="4EEF57BD" w:rsidR="00780A92" w:rsidRPr="00104F55" w:rsidRDefault="00104F55" w:rsidP="00780A92">
      <w:pPr>
        <w:spacing w:line="0" w:lineRule="atLeast"/>
        <w:ind w:right="-335"/>
        <w:jc w:val="center"/>
        <w:rPr>
          <w:bCs/>
          <w:sz w:val="24"/>
        </w:rPr>
      </w:pPr>
      <w:r w:rsidRPr="00104F55">
        <w:rPr>
          <w:bCs/>
          <w:sz w:val="24"/>
        </w:rPr>
        <w:t>31</w:t>
      </w:r>
    </w:p>
    <w:p w14:paraId="4AEC31BE" w14:textId="77777777" w:rsidR="00780A92" w:rsidRDefault="00780A92" w:rsidP="00780A92">
      <w:pPr>
        <w:spacing w:line="0" w:lineRule="atLeast"/>
        <w:ind w:right="-335"/>
        <w:jc w:val="center"/>
        <w:rPr>
          <w:b/>
          <w:sz w:val="24"/>
        </w:rPr>
      </w:pPr>
    </w:p>
    <w:p w14:paraId="52659EFE" w14:textId="77777777" w:rsidR="009723D9" w:rsidRDefault="009723D9" w:rsidP="00780A92">
      <w:pPr>
        <w:spacing w:line="0" w:lineRule="atLeast"/>
        <w:ind w:right="-335"/>
        <w:jc w:val="center"/>
        <w:rPr>
          <w:b/>
          <w:sz w:val="24"/>
        </w:rPr>
      </w:pPr>
    </w:p>
    <w:p w14:paraId="6C829D24" w14:textId="7AC428FE" w:rsidR="00780A92" w:rsidRDefault="00780A92" w:rsidP="00780A92">
      <w:pPr>
        <w:spacing w:line="0" w:lineRule="atLeast"/>
        <w:ind w:right="-335"/>
        <w:jc w:val="center"/>
        <w:rPr>
          <w:b/>
          <w:sz w:val="24"/>
        </w:rPr>
      </w:pPr>
      <w:r>
        <w:rPr>
          <w:b/>
          <w:sz w:val="24"/>
        </w:rPr>
        <w:lastRenderedPageBreak/>
        <w:t>Table 1</w:t>
      </w:r>
      <w:r w:rsidR="006A07FD">
        <w:rPr>
          <w:b/>
          <w:sz w:val="24"/>
        </w:rPr>
        <w:t>2</w:t>
      </w:r>
      <w:r>
        <w:rPr>
          <w:b/>
          <w:sz w:val="24"/>
        </w:rPr>
        <w:t>.3 Surface Roughness (Ra) Values at 1750 rpm</w:t>
      </w:r>
    </w:p>
    <w:p w14:paraId="69D34F1C" w14:textId="77777777" w:rsidR="00780A92" w:rsidRDefault="00780A92" w:rsidP="00780A92">
      <w:pPr>
        <w:spacing w:line="200" w:lineRule="exact"/>
        <w:ind w:firstLine="720"/>
      </w:pPr>
    </w:p>
    <w:p w14:paraId="6A8EC7B3" w14:textId="77777777" w:rsidR="00780A92" w:rsidRDefault="00780A92" w:rsidP="00780A92">
      <w:pPr>
        <w:spacing w:line="200" w:lineRule="exact"/>
      </w:pPr>
    </w:p>
    <w:p w14:paraId="029018C4" w14:textId="77777777" w:rsidR="00780A92" w:rsidRDefault="00780A92" w:rsidP="00780A92">
      <w:pPr>
        <w:spacing w:line="200" w:lineRule="exact"/>
      </w:pPr>
    </w:p>
    <w:tbl>
      <w:tblPr>
        <w:tblpPr w:leftFromText="180" w:rightFromText="180" w:vertAnchor="text" w:horzAnchor="page" w:tblpX="1350" w:tblpY="159"/>
        <w:tblOverlap w:val="never"/>
        <w:tblW w:w="0" w:type="auto"/>
        <w:tblLayout w:type="fixed"/>
        <w:tblCellMar>
          <w:top w:w="15" w:type="dxa"/>
          <w:bottom w:w="15" w:type="dxa"/>
        </w:tblCellMar>
        <w:tblLook w:val="0000" w:firstRow="0" w:lastRow="0" w:firstColumn="0" w:lastColumn="0" w:noHBand="0" w:noVBand="0"/>
      </w:tblPr>
      <w:tblGrid>
        <w:gridCol w:w="3155"/>
        <w:gridCol w:w="1811"/>
        <w:gridCol w:w="1530"/>
        <w:gridCol w:w="1694"/>
        <w:gridCol w:w="1530"/>
      </w:tblGrid>
      <w:tr w:rsidR="00780A92" w14:paraId="023EA630" w14:textId="77777777" w:rsidTr="00561028">
        <w:trPr>
          <w:trHeight w:val="384"/>
        </w:trPr>
        <w:tc>
          <w:tcPr>
            <w:tcW w:w="9720" w:type="dxa"/>
            <w:gridSpan w:val="5"/>
            <w:vMerge w:val="restart"/>
            <w:tcBorders>
              <w:top w:val="single" w:sz="12" w:space="0" w:color="000000"/>
              <w:left w:val="single" w:sz="12" w:space="0" w:color="000000"/>
              <w:bottom w:val="single" w:sz="12" w:space="0" w:color="000000"/>
              <w:right w:val="single" w:sz="12" w:space="0" w:color="000000"/>
            </w:tcBorders>
            <w:vAlign w:val="center"/>
          </w:tcPr>
          <w:p w14:paraId="6D12B88B" w14:textId="77777777" w:rsidR="00780A92" w:rsidRDefault="00780A92" w:rsidP="00561028">
            <w:pPr>
              <w:jc w:val="center"/>
              <w:rPr>
                <w:color w:val="000000"/>
                <w:sz w:val="28"/>
                <w:szCs w:val="28"/>
              </w:rPr>
            </w:pPr>
            <w:r>
              <w:rPr>
                <w:color w:val="000000"/>
                <w:sz w:val="28"/>
                <w:szCs w:val="28"/>
              </w:rPr>
              <w:t>1750 RPM</w:t>
            </w:r>
          </w:p>
        </w:tc>
      </w:tr>
      <w:tr w:rsidR="00780A92" w14:paraId="409EA819" w14:textId="77777777" w:rsidTr="00561028">
        <w:trPr>
          <w:trHeight w:val="384"/>
        </w:trPr>
        <w:tc>
          <w:tcPr>
            <w:tcW w:w="9720" w:type="dxa"/>
            <w:gridSpan w:val="5"/>
            <w:vMerge/>
            <w:tcBorders>
              <w:top w:val="single" w:sz="12" w:space="0" w:color="000000"/>
              <w:left w:val="single" w:sz="12" w:space="0" w:color="000000"/>
              <w:bottom w:val="single" w:sz="12" w:space="0" w:color="000000"/>
              <w:right w:val="single" w:sz="12" w:space="0" w:color="000000"/>
            </w:tcBorders>
            <w:vAlign w:val="center"/>
          </w:tcPr>
          <w:p w14:paraId="387A2307" w14:textId="77777777" w:rsidR="00780A92" w:rsidRDefault="00780A92" w:rsidP="00561028">
            <w:pPr>
              <w:rPr>
                <w:color w:val="000000"/>
                <w:sz w:val="28"/>
                <w:szCs w:val="28"/>
              </w:rPr>
            </w:pPr>
          </w:p>
        </w:tc>
      </w:tr>
      <w:tr w:rsidR="00780A92" w14:paraId="1B592B8B" w14:textId="77777777" w:rsidTr="00561028">
        <w:trPr>
          <w:trHeight w:val="384"/>
        </w:trPr>
        <w:tc>
          <w:tcPr>
            <w:tcW w:w="3155" w:type="dxa"/>
            <w:vMerge w:val="restart"/>
            <w:tcBorders>
              <w:top w:val="single" w:sz="12" w:space="0" w:color="000000"/>
              <w:left w:val="single" w:sz="12" w:space="0" w:color="000000"/>
              <w:bottom w:val="single" w:sz="12" w:space="0" w:color="000000"/>
              <w:right w:val="single" w:sz="12" w:space="0" w:color="000000"/>
            </w:tcBorders>
            <w:vAlign w:val="center"/>
          </w:tcPr>
          <w:p w14:paraId="21A3AEC9" w14:textId="484BBB68" w:rsidR="00780A92" w:rsidRDefault="00780A92" w:rsidP="00561028">
            <w:pPr>
              <w:ind w:left="160" w:hangingChars="50" w:hanging="160"/>
              <w:jc w:val="both"/>
              <w:rPr>
                <w:color w:val="000000"/>
                <w:sz w:val="28"/>
                <w:szCs w:val="28"/>
              </w:rPr>
            </w:pPr>
            <w:r>
              <w:rPr>
                <w:noProof/>
                <w:sz w:val="32"/>
              </w:rPr>
              <mc:AlternateContent>
                <mc:Choice Requires="wps">
                  <w:drawing>
                    <wp:anchor distT="0" distB="0" distL="114300" distR="114300" simplePos="0" relativeHeight="486624256" behindDoc="0" locked="0" layoutInCell="1" allowOverlap="1" wp14:anchorId="6DED05CB" wp14:editId="5360EC07">
                      <wp:simplePos x="0" y="0"/>
                      <wp:positionH relativeFrom="column">
                        <wp:posOffset>1089025</wp:posOffset>
                      </wp:positionH>
                      <wp:positionV relativeFrom="paragraph">
                        <wp:posOffset>140970</wp:posOffset>
                      </wp:positionV>
                      <wp:extent cx="590550" cy="635"/>
                      <wp:effectExtent l="0" t="0" r="0" b="0"/>
                      <wp:wrapNone/>
                      <wp:docPr id="85"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635"/>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36F14" id="Straight Connector 85" o:spid="_x0000_s1026" style="position:absolute;z-index:4866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75pt,11.1pt" to="132.2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" strokeweight="1.5pt">
                      <v:stroke endarrow="open"/>
                    </v:line>
                  </w:pict>
                </mc:Fallback>
              </mc:AlternateContent>
            </w:r>
            <w:r>
              <w:rPr>
                <w:color w:val="000000"/>
                <w:sz w:val="28"/>
                <w:szCs w:val="28"/>
              </w:rPr>
              <w:t>TIME (min)</w:t>
            </w:r>
          </w:p>
          <w:p w14:paraId="1F75177C" w14:textId="2462E692" w:rsidR="00780A92" w:rsidRDefault="00780A92" w:rsidP="00561028">
            <w:pPr>
              <w:ind w:left="160" w:hangingChars="50" w:hanging="160"/>
              <w:jc w:val="both"/>
              <w:rPr>
                <w:color w:val="000000"/>
                <w:sz w:val="28"/>
                <w:szCs w:val="28"/>
              </w:rPr>
            </w:pPr>
            <w:r>
              <w:rPr>
                <w:noProof/>
                <w:sz w:val="32"/>
              </w:rPr>
              <mc:AlternateContent>
                <mc:Choice Requires="wps">
                  <w:drawing>
                    <wp:anchor distT="0" distB="0" distL="114300" distR="114300" simplePos="0" relativeHeight="486621184" behindDoc="0" locked="0" layoutInCell="1" allowOverlap="1" wp14:anchorId="39043F92" wp14:editId="38295306">
                      <wp:simplePos x="0" y="0"/>
                      <wp:positionH relativeFrom="column">
                        <wp:posOffset>1412240</wp:posOffset>
                      </wp:positionH>
                      <wp:positionV relativeFrom="paragraph">
                        <wp:posOffset>104140</wp:posOffset>
                      </wp:positionV>
                      <wp:extent cx="635" cy="433070"/>
                      <wp:effectExtent l="0" t="0" r="0" b="0"/>
                      <wp:wrapNone/>
                      <wp:docPr id="8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33070"/>
                              </a:xfrm>
                              <a:prstGeom prst="line">
                                <a:avLst/>
                              </a:prstGeom>
                              <a:noFill/>
                              <a:ln w="19050">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91E9E3" id="Straight Connector 84" o:spid="_x0000_s1026" style="position:absolute;z-index:4866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2pt,8.2pt" to="111.25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" strokeweight="1.5pt">
                      <v:stroke endarrow="open"/>
                    </v:line>
                  </w:pict>
                </mc:Fallback>
              </mc:AlternateContent>
            </w:r>
          </w:p>
          <w:p w14:paraId="6A12A7F1" w14:textId="77777777" w:rsidR="00780A92" w:rsidRDefault="00780A92" w:rsidP="00561028">
            <w:pPr>
              <w:ind w:left="140" w:hangingChars="50" w:hanging="140"/>
              <w:jc w:val="both"/>
              <w:rPr>
                <w:color w:val="000000"/>
                <w:sz w:val="28"/>
                <w:szCs w:val="28"/>
              </w:rPr>
            </w:pPr>
            <w:r>
              <w:rPr>
                <w:color w:val="000000"/>
                <w:sz w:val="28"/>
                <w:szCs w:val="28"/>
              </w:rPr>
              <w:t>COMPOSITION</w:t>
            </w:r>
          </w:p>
        </w:tc>
        <w:tc>
          <w:tcPr>
            <w:tcW w:w="1811" w:type="dxa"/>
            <w:vMerge w:val="restart"/>
            <w:tcBorders>
              <w:top w:val="single" w:sz="12" w:space="0" w:color="000000"/>
              <w:left w:val="single" w:sz="12" w:space="0" w:color="000000"/>
              <w:bottom w:val="single" w:sz="12" w:space="0" w:color="000000"/>
              <w:right w:val="single" w:sz="12" w:space="0" w:color="000000"/>
            </w:tcBorders>
            <w:vAlign w:val="center"/>
          </w:tcPr>
          <w:p w14:paraId="68C1B5B8" w14:textId="77777777" w:rsidR="00780A92" w:rsidRDefault="00780A92" w:rsidP="00561028">
            <w:pPr>
              <w:jc w:val="center"/>
              <w:rPr>
                <w:color w:val="000000"/>
                <w:sz w:val="28"/>
                <w:szCs w:val="28"/>
              </w:rPr>
            </w:pPr>
            <w:r>
              <w:rPr>
                <w:color w:val="000000"/>
                <w:sz w:val="28"/>
                <w:szCs w:val="28"/>
              </w:rPr>
              <w:t>INITIAL</w:t>
            </w:r>
            <w:r>
              <w:rPr>
                <w:color w:val="000000"/>
                <w:sz w:val="28"/>
                <w:szCs w:val="28"/>
              </w:rPr>
              <w:br/>
              <w:t>(RA)</w:t>
            </w:r>
          </w:p>
        </w:tc>
        <w:tc>
          <w:tcPr>
            <w:tcW w:w="1530" w:type="dxa"/>
            <w:vMerge w:val="restart"/>
            <w:tcBorders>
              <w:top w:val="single" w:sz="12" w:space="0" w:color="000000"/>
              <w:left w:val="single" w:sz="12" w:space="0" w:color="000000"/>
              <w:bottom w:val="single" w:sz="12" w:space="0" w:color="000000"/>
              <w:right w:val="single" w:sz="12" w:space="0" w:color="000000"/>
            </w:tcBorders>
            <w:vAlign w:val="center"/>
          </w:tcPr>
          <w:p w14:paraId="6A6546A2" w14:textId="77777777" w:rsidR="00780A92" w:rsidRDefault="00780A92" w:rsidP="00561028">
            <w:pPr>
              <w:jc w:val="center"/>
              <w:rPr>
                <w:color w:val="000000"/>
                <w:sz w:val="28"/>
                <w:szCs w:val="28"/>
              </w:rPr>
            </w:pPr>
            <w:r>
              <w:rPr>
                <w:color w:val="000000"/>
                <w:sz w:val="28"/>
                <w:szCs w:val="28"/>
              </w:rPr>
              <w:t>30</w:t>
            </w:r>
          </w:p>
        </w:tc>
        <w:tc>
          <w:tcPr>
            <w:tcW w:w="1694" w:type="dxa"/>
            <w:vMerge w:val="restart"/>
            <w:tcBorders>
              <w:top w:val="single" w:sz="12" w:space="0" w:color="000000"/>
              <w:left w:val="single" w:sz="12" w:space="0" w:color="000000"/>
              <w:bottom w:val="single" w:sz="12" w:space="0" w:color="000000"/>
              <w:right w:val="single" w:sz="12" w:space="0" w:color="000000"/>
            </w:tcBorders>
            <w:vAlign w:val="center"/>
          </w:tcPr>
          <w:p w14:paraId="4A53992E" w14:textId="77777777" w:rsidR="00780A92" w:rsidRDefault="00780A92" w:rsidP="00561028">
            <w:pPr>
              <w:jc w:val="center"/>
              <w:rPr>
                <w:color w:val="000000"/>
                <w:sz w:val="28"/>
                <w:szCs w:val="28"/>
              </w:rPr>
            </w:pPr>
            <w:r>
              <w:rPr>
                <w:color w:val="000000"/>
                <w:sz w:val="28"/>
                <w:szCs w:val="28"/>
              </w:rPr>
              <w:t>60</w:t>
            </w:r>
          </w:p>
        </w:tc>
        <w:tc>
          <w:tcPr>
            <w:tcW w:w="1530" w:type="dxa"/>
            <w:vMerge w:val="restart"/>
            <w:tcBorders>
              <w:top w:val="single" w:sz="12" w:space="0" w:color="000000"/>
              <w:bottom w:val="single" w:sz="12" w:space="0" w:color="000000"/>
              <w:right w:val="single" w:sz="12" w:space="0" w:color="000000"/>
            </w:tcBorders>
            <w:vAlign w:val="center"/>
          </w:tcPr>
          <w:p w14:paraId="04285BDF" w14:textId="77777777" w:rsidR="00780A92" w:rsidRDefault="00780A92" w:rsidP="00561028">
            <w:pPr>
              <w:jc w:val="center"/>
              <w:rPr>
                <w:color w:val="000000"/>
                <w:sz w:val="28"/>
                <w:szCs w:val="28"/>
              </w:rPr>
            </w:pPr>
            <w:r>
              <w:rPr>
                <w:color w:val="000000"/>
                <w:sz w:val="28"/>
                <w:szCs w:val="28"/>
              </w:rPr>
              <w:t>90</w:t>
            </w:r>
          </w:p>
        </w:tc>
      </w:tr>
      <w:tr w:rsidR="00780A92" w14:paraId="0A538571" w14:textId="77777777" w:rsidTr="00561028">
        <w:trPr>
          <w:trHeight w:val="384"/>
        </w:trPr>
        <w:tc>
          <w:tcPr>
            <w:tcW w:w="3155" w:type="dxa"/>
            <w:vMerge/>
            <w:tcBorders>
              <w:top w:val="single" w:sz="12" w:space="0" w:color="000000"/>
              <w:left w:val="single" w:sz="12" w:space="0" w:color="000000"/>
              <w:bottom w:val="single" w:sz="12" w:space="0" w:color="000000"/>
              <w:right w:val="single" w:sz="12" w:space="0" w:color="000000"/>
            </w:tcBorders>
            <w:vAlign w:val="center"/>
          </w:tcPr>
          <w:p w14:paraId="46E82972" w14:textId="77777777" w:rsidR="00780A92" w:rsidRDefault="00780A92" w:rsidP="00561028">
            <w:pPr>
              <w:rPr>
                <w:color w:val="000000"/>
                <w:sz w:val="28"/>
                <w:szCs w:val="28"/>
              </w:rPr>
            </w:pPr>
          </w:p>
        </w:tc>
        <w:tc>
          <w:tcPr>
            <w:tcW w:w="1811" w:type="dxa"/>
            <w:vMerge/>
            <w:tcBorders>
              <w:top w:val="single" w:sz="12" w:space="0" w:color="000000"/>
              <w:left w:val="single" w:sz="12" w:space="0" w:color="000000"/>
              <w:bottom w:val="single" w:sz="12" w:space="0" w:color="000000"/>
              <w:right w:val="single" w:sz="12" w:space="0" w:color="000000"/>
            </w:tcBorders>
            <w:vAlign w:val="center"/>
          </w:tcPr>
          <w:p w14:paraId="538ACBDC" w14:textId="77777777" w:rsidR="00780A92" w:rsidRDefault="00780A92" w:rsidP="00561028">
            <w:pPr>
              <w:rPr>
                <w:color w:val="000000"/>
                <w:sz w:val="28"/>
                <w:szCs w:val="28"/>
              </w:rPr>
            </w:pPr>
          </w:p>
        </w:tc>
        <w:tc>
          <w:tcPr>
            <w:tcW w:w="1530" w:type="dxa"/>
            <w:vMerge/>
            <w:tcBorders>
              <w:top w:val="single" w:sz="12" w:space="0" w:color="000000"/>
              <w:left w:val="single" w:sz="12" w:space="0" w:color="000000"/>
              <w:bottom w:val="single" w:sz="12" w:space="0" w:color="000000"/>
              <w:right w:val="single" w:sz="12" w:space="0" w:color="000000"/>
            </w:tcBorders>
            <w:vAlign w:val="center"/>
          </w:tcPr>
          <w:p w14:paraId="0EBBA1C6" w14:textId="77777777" w:rsidR="00780A92" w:rsidRDefault="00780A92" w:rsidP="00561028">
            <w:pPr>
              <w:rPr>
                <w:color w:val="000000"/>
                <w:sz w:val="28"/>
                <w:szCs w:val="28"/>
              </w:rPr>
            </w:pPr>
          </w:p>
        </w:tc>
        <w:tc>
          <w:tcPr>
            <w:tcW w:w="1694" w:type="dxa"/>
            <w:vMerge/>
            <w:tcBorders>
              <w:top w:val="single" w:sz="12" w:space="0" w:color="000000"/>
              <w:left w:val="single" w:sz="12" w:space="0" w:color="000000"/>
              <w:bottom w:val="single" w:sz="12" w:space="0" w:color="000000"/>
              <w:right w:val="single" w:sz="12" w:space="0" w:color="000000"/>
            </w:tcBorders>
            <w:vAlign w:val="center"/>
          </w:tcPr>
          <w:p w14:paraId="4F39DD27" w14:textId="77777777" w:rsidR="00780A92" w:rsidRDefault="00780A92" w:rsidP="00561028">
            <w:pPr>
              <w:rPr>
                <w:color w:val="000000"/>
                <w:sz w:val="28"/>
                <w:szCs w:val="28"/>
              </w:rPr>
            </w:pPr>
          </w:p>
        </w:tc>
        <w:tc>
          <w:tcPr>
            <w:tcW w:w="1530" w:type="dxa"/>
            <w:vMerge/>
            <w:tcBorders>
              <w:top w:val="single" w:sz="12" w:space="0" w:color="000000"/>
              <w:bottom w:val="single" w:sz="12" w:space="0" w:color="000000"/>
              <w:right w:val="single" w:sz="12" w:space="0" w:color="000000"/>
            </w:tcBorders>
            <w:vAlign w:val="center"/>
          </w:tcPr>
          <w:p w14:paraId="79E61228" w14:textId="77777777" w:rsidR="00780A92" w:rsidRDefault="00780A92" w:rsidP="00561028">
            <w:pPr>
              <w:rPr>
                <w:color w:val="000000"/>
                <w:sz w:val="28"/>
                <w:szCs w:val="28"/>
              </w:rPr>
            </w:pPr>
          </w:p>
        </w:tc>
      </w:tr>
      <w:tr w:rsidR="00780A92" w14:paraId="07955EB8" w14:textId="77777777" w:rsidTr="00561028">
        <w:trPr>
          <w:trHeight w:val="418"/>
        </w:trPr>
        <w:tc>
          <w:tcPr>
            <w:tcW w:w="3155" w:type="dxa"/>
            <w:vMerge/>
            <w:tcBorders>
              <w:top w:val="single" w:sz="12" w:space="0" w:color="000000"/>
              <w:left w:val="single" w:sz="12" w:space="0" w:color="000000"/>
              <w:bottom w:val="single" w:sz="12" w:space="0" w:color="000000"/>
              <w:right w:val="single" w:sz="12" w:space="0" w:color="000000"/>
            </w:tcBorders>
            <w:vAlign w:val="center"/>
          </w:tcPr>
          <w:p w14:paraId="4132EBBC" w14:textId="77777777" w:rsidR="00780A92" w:rsidRDefault="00780A92" w:rsidP="00561028">
            <w:pPr>
              <w:rPr>
                <w:color w:val="000000"/>
                <w:sz w:val="28"/>
                <w:szCs w:val="28"/>
              </w:rPr>
            </w:pPr>
          </w:p>
        </w:tc>
        <w:tc>
          <w:tcPr>
            <w:tcW w:w="1811" w:type="dxa"/>
            <w:vMerge/>
            <w:tcBorders>
              <w:top w:val="single" w:sz="12" w:space="0" w:color="000000"/>
              <w:left w:val="single" w:sz="12" w:space="0" w:color="000000"/>
              <w:bottom w:val="single" w:sz="12" w:space="0" w:color="000000"/>
              <w:right w:val="single" w:sz="12" w:space="0" w:color="000000"/>
            </w:tcBorders>
            <w:vAlign w:val="center"/>
          </w:tcPr>
          <w:p w14:paraId="598A612A" w14:textId="77777777" w:rsidR="00780A92" w:rsidRDefault="00780A92" w:rsidP="00561028">
            <w:pPr>
              <w:rPr>
                <w:color w:val="000000"/>
                <w:sz w:val="28"/>
                <w:szCs w:val="28"/>
              </w:rPr>
            </w:pPr>
          </w:p>
        </w:tc>
        <w:tc>
          <w:tcPr>
            <w:tcW w:w="1530" w:type="dxa"/>
            <w:vMerge/>
            <w:tcBorders>
              <w:top w:val="single" w:sz="12" w:space="0" w:color="000000"/>
              <w:left w:val="single" w:sz="12" w:space="0" w:color="000000"/>
              <w:bottom w:val="single" w:sz="12" w:space="0" w:color="000000"/>
              <w:right w:val="single" w:sz="12" w:space="0" w:color="000000"/>
            </w:tcBorders>
            <w:vAlign w:val="center"/>
          </w:tcPr>
          <w:p w14:paraId="2CBE683E" w14:textId="77777777" w:rsidR="00780A92" w:rsidRDefault="00780A92" w:rsidP="00561028">
            <w:pPr>
              <w:rPr>
                <w:color w:val="000000"/>
                <w:sz w:val="28"/>
                <w:szCs w:val="28"/>
              </w:rPr>
            </w:pPr>
          </w:p>
        </w:tc>
        <w:tc>
          <w:tcPr>
            <w:tcW w:w="1694" w:type="dxa"/>
            <w:vMerge/>
            <w:tcBorders>
              <w:top w:val="single" w:sz="12" w:space="0" w:color="000000"/>
              <w:left w:val="single" w:sz="12" w:space="0" w:color="000000"/>
              <w:bottom w:val="single" w:sz="12" w:space="0" w:color="000000"/>
              <w:right w:val="single" w:sz="12" w:space="0" w:color="000000"/>
            </w:tcBorders>
            <w:vAlign w:val="center"/>
          </w:tcPr>
          <w:p w14:paraId="1FB1E027" w14:textId="77777777" w:rsidR="00780A92" w:rsidRDefault="00780A92" w:rsidP="00561028">
            <w:pPr>
              <w:rPr>
                <w:color w:val="000000"/>
                <w:sz w:val="28"/>
                <w:szCs w:val="28"/>
              </w:rPr>
            </w:pPr>
          </w:p>
        </w:tc>
        <w:tc>
          <w:tcPr>
            <w:tcW w:w="1530" w:type="dxa"/>
            <w:vMerge/>
            <w:tcBorders>
              <w:top w:val="single" w:sz="12" w:space="0" w:color="000000"/>
              <w:bottom w:val="single" w:sz="12" w:space="0" w:color="000000"/>
              <w:right w:val="single" w:sz="12" w:space="0" w:color="000000"/>
            </w:tcBorders>
            <w:vAlign w:val="center"/>
          </w:tcPr>
          <w:p w14:paraId="05F0F28A" w14:textId="77777777" w:rsidR="00780A92" w:rsidRDefault="00780A92" w:rsidP="00561028">
            <w:pPr>
              <w:rPr>
                <w:color w:val="000000"/>
                <w:sz w:val="28"/>
                <w:szCs w:val="28"/>
              </w:rPr>
            </w:pPr>
          </w:p>
        </w:tc>
      </w:tr>
      <w:tr w:rsidR="00780A92" w14:paraId="688D91DD" w14:textId="77777777" w:rsidTr="00561028">
        <w:trPr>
          <w:trHeight w:val="760"/>
        </w:trPr>
        <w:tc>
          <w:tcPr>
            <w:tcW w:w="3155" w:type="dxa"/>
            <w:vMerge w:val="restart"/>
            <w:tcBorders>
              <w:top w:val="single" w:sz="12" w:space="0" w:color="000000"/>
              <w:left w:val="single" w:sz="12" w:space="0" w:color="000000"/>
              <w:bottom w:val="single" w:sz="12" w:space="0" w:color="000000"/>
              <w:right w:val="single" w:sz="12" w:space="0" w:color="000000"/>
            </w:tcBorders>
            <w:vAlign w:val="center"/>
          </w:tcPr>
          <w:p w14:paraId="085F705F" w14:textId="77777777" w:rsidR="00780A92" w:rsidRDefault="00780A92" w:rsidP="00561028">
            <w:pPr>
              <w:jc w:val="center"/>
              <w:rPr>
                <w:color w:val="000000"/>
                <w:sz w:val="28"/>
                <w:szCs w:val="28"/>
              </w:rPr>
            </w:pPr>
            <w:r>
              <w:rPr>
                <w:color w:val="000000"/>
                <w:sz w:val="28"/>
                <w:szCs w:val="28"/>
              </w:rPr>
              <w:t>5%</w:t>
            </w:r>
          </w:p>
        </w:tc>
        <w:tc>
          <w:tcPr>
            <w:tcW w:w="1811" w:type="dxa"/>
            <w:vMerge w:val="restart"/>
            <w:tcBorders>
              <w:top w:val="single" w:sz="12" w:space="0" w:color="000000"/>
              <w:left w:val="single" w:sz="12" w:space="0" w:color="000000"/>
              <w:bottom w:val="single" w:sz="12" w:space="0" w:color="000000"/>
              <w:right w:val="single" w:sz="12" w:space="0" w:color="000000"/>
            </w:tcBorders>
            <w:vAlign w:val="center"/>
          </w:tcPr>
          <w:p w14:paraId="5066907A" w14:textId="77777777" w:rsidR="00780A92" w:rsidRDefault="00780A92" w:rsidP="00561028">
            <w:pPr>
              <w:jc w:val="center"/>
              <w:rPr>
                <w:color w:val="000000"/>
                <w:sz w:val="28"/>
                <w:szCs w:val="28"/>
              </w:rPr>
            </w:pPr>
            <w:r>
              <w:rPr>
                <w:color w:val="000000"/>
                <w:sz w:val="28"/>
                <w:szCs w:val="28"/>
              </w:rPr>
              <w:t>0.21</w:t>
            </w:r>
          </w:p>
        </w:tc>
        <w:tc>
          <w:tcPr>
            <w:tcW w:w="1530" w:type="dxa"/>
            <w:vMerge w:val="restart"/>
            <w:tcBorders>
              <w:top w:val="single" w:sz="12" w:space="0" w:color="000000"/>
              <w:left w:val="single" w:sz="12" w:space="0" w:color="000000"/>
              <w:bottom w:val="single" w:sz="12" w:space="0" w:color="000000"/>
              <w:right w:val="single" w:sz="12" w:space="0" w:color="000000"/>
            </w:tcBorders>
            <w:vAlign w:val="center"/>
          </w:tcPr>
          <w:p w14:paraId="09C1795B" w14:textId="77777777" w:rsidR="00780A92" w:rsidRDefault="00780A92" w:rsidP="00561028">
            <w:pPr>
              <w:jc w:val="center"/>
              <w:rPr>
                <w:color w:val="000000"/>
                <w:sz w:val="28"/>
                <w:szCs w:val="28"/>
              </w:rPr>
            </w:pPr>
            <w:r>
              <w:rPr>
                <w:color w:val="000000"/>
                <w:sz w:val="28"/>
                <w:szCs w:val="28"/>
              </w:rPr>
              <w:t>0.153</w:t>
            </w:r>
          </w:p>
        </w:tc>
        <w:tc>
          <w:tcPr>
            <w:tcW w:w="1694" w:type="dxa"/>
            <w:vMerge w:val="restart"/>
            <w:tcBorders>
              <w:top w:val="single" w:sz="12" w:space="0" w:color="000000"/>
              <w:left w:val="single" w:sz="12" w:space="0" w:color="000000"/>
              <w:bottom w:val="single" w:sz="12" w:space="0" w:color="000000"/>
              <w:right w:val="single" w:sz="12" w:space="0" w:color="000000"/>
            </w:tcBorders>
            <w:vAlign w:val="center"/>
          </w:tcPr>
          <w:p w14:paraId="5E595426" w14:textId="77777777" w:rsidR="00780A92" w:rsidRDefault="00780A92" w:rsidP="00561028">
            <w:pPr>
              <w:jc w:val="center"/>
              <w:rPr>
                <w:color w:val="000000"/>
                <w:sz w:val="28"/>
                <w:szCs w:val="28"/>
              </w:rPr>
            </w:pPr>
            <w:r>
              <w:rPr>
                <w:color w:val="000000"/>
                <w:sz w:val="28"/>
                <w:szCs w:val="28"/>
              </w:rPr>
              <w:t>0.112</w:t>
            </w:r>
          </w:p>
        </w:tc>
        <w:tc>
          <w:tcPr>
            <w:tcW w:w="1530" w:type="dxa"/>
            <w:vMerge w:val="restart"/>
            <w:tcBorders>
              <w:top w:val="single" w:sz="12" w:space="0" w:color="000000"/>
              <w:bottom w:val="single" w:sz="12" w:space="0" w:color="000000"/>
              <w:right w:val="single" w:sz="12" w:space="0" w:color="000000"/>
            </w:tcBorders>
            <w:vAlign w:val="center"/>
          </w:tcPr>
          <w:p w14:paraId="23FE2992" w14:textId="77777777" w:rsidR="00780A92" w:rsidRDefault="00780A92" w:rsidP="00561028">
            <w:pPr>
              <w:jc w:val="center"/>
              <w:rPr>
                <w:color w:val="000000"/>
                <w:sz w:val="28"/>
                <w:szCs w:val="28"/>
              </w:rPr>
            </w:pPr>
            <w:r>
              <w:rPr>
                <w:color w:val="000000"/>
                <w:sz w:val="28"/>
                <w:szCs w:val="28"/>
              </w:rPr>
              <w:t>0.109</w:t>
            </w:r>
          </w:p>
        </w:tc>
      </w:tr>
      <w:tr w:rsidR="00780A92" w14:paraId="674B1855" w14:textId="77777777" w:rsidTr="00561028">
        <w:trPr>
          <w:trHeight w:val="384"/>
        </w:trPr>
        <w:tc>
          <w:tcPr>
            <w:tcW w:w="3155" w:type="dxa"/>
            <w:vMerge/>
            <w:tcBorders>
              <w:top w:val="single" w:sz="12" w:space="0" w:color="000000"/>
              <w:left w:val="single" w:sz="12" w:space="0" w:color="000000"/>
              <w:bottom w:val="single" w:sz="12" w:space="0" w:color="000000"/>
              <w:right w:val="single" w:sz="12" w:space="0" w:color="000000"/>
            </w:tcBorders>
            <w:vAlign w:val="center"/>
          </w:tcPr>
          <w:p w14:paraId="1A21C499" w14:textId="77777777" w:rsidR="00780A92" w:rsidRDefault="00780A92" w:rsidP="00561028">
            <w:pPr>
              <w:rPr>
                <w:color w:val="000000"/>
                <w:sz w:val="28"/>
                <w:szCs w:val="28"/>
              </w:rPr>
            </w:pPr>
          </w:p>
        </w:tc>
        <w:tc>
          <w:tcPr>
            <w:tcW w:w="1811" w:type="dxa"/>
            <w:vMerge/>
            <w:tcBorders>
              <w:top w:val="single" w:sz="12" w:space="0" w:color="000000"/>
              <w:left w:val="single" w:sz="12" w:space="0" w:color="000000"/>
              <w:bottom w:val="single" w:sz="12" w:space="0" w:color="000000"/>
              <w:right w:val="single" w:sz="12" w:space="0" w:color="000000"/>
            </w:tcBorders>
            <w:vAlign w:val="center"/>
          </w:tcPr>
          <w:p w14:paraId="1C7FD7FC" w14:textId="77777777" w:rsidR="00780A92" w:rsidRDefault="00780A92" w:rsidP="00561028">
            <w:pPr>
              <w:rPr>
                <w:color w:val="000000"/>
                <w:sz w:val="28"/>
                <w:szCs w:val="28"/>
              </w:rPr>
            </w:pPr>
          </w:p>
        </w:tc>
        <w:tc>
          <w:tcPr>
            <w:tcW w:w="1530" w:type="dxa"/>
            <w:vMerge/>
            <w:tcBorders>
              <w:top w:val="single" w:sz="12" w:space="0" w:color="000000"/>
              <w:left w:val="single" w:sz="12" w:space="0" w:color="000000"/>
              <w:bottom w:val="single" w:sz="12" w:space="0" w:color="000000"/>
              <w:right w:val="single" w:sz="12" w:space="0" w:color="000000"/>
            </w:tcBorders>
            <w:vAlign w:val="center"/>
          </w:tcPr>
          <w:p w14:paraId="6F8D8D13" w14:textId="77777777" w:rsidR="00780A92" w:rsidRDefault="00780A92" w:rsidP="00561028">
            <w:pPr>
              <w:rPr>
                <w:color w:val="000000"/>
                <w:sz w:val="28"/>
                <w:szCs w:val="28"/>
              </w:rPr>
            </w:pPr>
          </w:p>
        </w:tc>
        <w:tc>
          <w:tcPr>
            <w:tcW w:w="1694" w:type="dxa"/>
            <w:vMerge/>
            <w:tcBorders>
              <w:top w:val="single" w:sz="12" w:space="0" w:color="000000"/>
              <w:left w:val="single" w:sz="12" w:space="0" w:color="000000"/>
              <w:bottom w:val="single" w:sz="12" w:space="0" w:color="000000"/>
              <w:right w:val="single" w:sz="12" w:space="0" w:color="000000"/>
            </w:tcBorders>
            <w:vAlign w:val="center"/>
          </w:tcPr>
          <w:p w14:paraId="246A0A64" w14:textId="77777777" w:rsidR="00780A92" w:rsidRDefault="00780A92" w:rsidP="00561028">
            <w:pPr>
              <w:rPr>
                <w:color w:val="000000"/>
                <w:sz w:val="28"/>
                <w:szCs w:val="28"/>
              </w:rPr>
            </w:pPr>
          </w:p>
        </w:tc>
        <w:tc>
          <w:tcPr>
            <w:tcW w:w="1530" w:type="dxa"/>
            <w:vMerge/>
            <w:tcBorders>
              <w:top w:val="single" w:sz="12" w:space="0" w:color="000000"/>
              <w:bottom w:val="single" w:sz="12" w:space="0" w:color="000000"/>
              <w:right w:val="single" w:sz="12" w:space="0" w:color="000000"/>
            </w:tcBorders>
            <w:vAlign w:val="center"/>
          </w:tcPr>
          <w:p w14:paraId="131D54CE" w14:textId="77777777" w:rsidR="00780A92" w:rsidRDefault="00780A92" w:rsidP="00561028">
            <w:pPr>
              <w:rPr>
                <w:color w:val="000000"/>
                <w:sz w:val="28"/>
                <w:szCs w:val="28"/>
              </w:rPr>
            </w:pPr>
          </w:p>
        </w:tc>
      </w:tr>
      <w:tr w:rsidR="00780A92" w14:paraId="170985B2" w14:textId="77777777" w:rsidTr="00561028">
        <w:trPr>
          <w:trHeight w:val="384"/>
        </w:trPr>
        <w:tc>
          <w:tcPr>
            <w:tcW w:w="3155" w:type="dxa"/>
            <w:vMerge w:val="restart"/>
            <w:tcBorders>
              <w:top w:val="single" w:sz="12" w:space="0" w:color="000000"/>
              <w:left w:val="single" w:sz="12" w:space="0" w:color="000000"/>
              <w:bottom w:val="single" w:sz="12" w:space="0" w:color="000000"/>
              <w:right w:val="single" w:sz="12" w:space="0" w:color="000000"/>
            </w:tcBorders>
            <w:vAlign w:val="center"/>
          </w:tcPr>
          <w:p w14:paraId="46F1693E" w14:textId="77777777" w:rsidR="00780A92" w:rsidRDefault="00780A92" w:rsidP="00561028">
            <w:pPr>
              <w:jc w:val="center"/>
              <w:rPr>
                <w:color w:val="000000"/>
                <w:sz w:val="28"/>
                <w:szCs w:val="28"/>
              </w:rPr>
            </w:pPr>
            <w:r>
              <w:rPr>
                <w:color w:val="000000"/>
                <w:sz w:val="28"/>
                <w:szCs w:val="28"/>
              </w:rPr>
              <w:t>10%</w:t>
            </w:r>
          </w:p>
        </w:tc>
        <w:tc>
          <w:tcPr>
            <w:tcW w:w="1811" w:type="dxa"/>
            <w:vMerge w:val="restart"/>
            <w:tcBorders>
              <w:top w:val="single" w:sz="12" w:space="0" w:color="000000"/>
              <w:left w:val="single" w:sz="12" w:space="0" w:color="000000"/>
              <w:bottom w:val="single" w:sz="12" w:space="0" w:color="000000"/>
              <w:right w:val="single" w:sz="12" w:space="0" w:color="000000"/>
            </w:tcBorders>
            <w:vAlign w:val="center"/>
          </w:tcPr>
          <w:p w14:paraId="365F4CBC" w14:textId="77777777" w:rsidR="00780A92" w:rsidRDefault="00780A92" w:rsidP="00561028">
            <w:pPr>
              <w:jc w:val="center"/>
              <w:rPr>
                <w:color w:val="000000"/>
                <w:sz w:val="28"/>
                <w:szCs w:val="28"/>
              </w:rPr>
            </w:pPr>
            <w:r>
              <w:rPr>
                <w:color w:val="000000"/>
                <w:sz w:val="28"/>
                <w:szCs w:val="28"/>
              </w:rPr>
              <w:t>0.431</w:t>
            </w:r>
          </w:p>
        </w:tc>
        <w:tc>
          <w:tcPr>
            <w:tcW w:w="1530" w:type="dxa"/>
            <w:vMerge w:val="restart"/>
            <w:tcBorders>
              <w:top w:val="single" w:sz="12" w:space="0" w:color="000000"/>
              <w:left w:val="single" w:sz="12" w:space="0" w:color="000000"/>
              <w:bottom w:val="single" w:sz="12" w:space="0" w:color="000000"/>
              <w:right w:val="single" w:sz="12" w:space="0" w:color="000000"/>
            </w:tcBorders>
            <w:vAlign w:val="center"/>
          </w:tcPr>
          <w:p w14:paraId="010FA0A4" w14:textId="77777777" w:rsidR="00780A92" w:rsidRDefault="00780A92" w:rsidP="00561028">
            <w:pPr>
              <w:jc w:val="center"/>
              <w:rPr>
                <w:color w:val="000000"/>
                <w:sz w:val="28"/>
                <w:szCs w:val="28"/>
              </w:rPr>
            </w:pPr>
            <w:r>
              <w:rPr>
                <w:color w:val="000000"/>
                <w:sz w:val="28"/>
                <w:szCs w:val="28"/>
              </w:rPr>
              <w:t>0.326</w:t>
            </w:r>
          </w:p>
        </w:tc>
        <w:tc>
          <w:tcPr>
            <w:tcW w:w="1694" w:type="dxa"/>
            <w:vMerge w:val="restart"/>
            <w:tcBorders>
              <w:top w:val="single" w:sz="12" w:space="0" w:color="000000"/>
              <w:left w:val="single" w:sz="12" w:space="0" w:color="000000"/>
              <w:bottom w:val="single" w:sz="12" w:space="0" w:color="000000"/>
              <w:right w:val="single" w:sz="12" w:space="0" w:color="000000"/>
            </w:tcBorders>
            <w:vAlign w:val="center"/>
          </w:tcPr>
          <w:p w14:paraId="4F926CF9" w14:textId="77777777" w:rsidR="00780A92" w:rsidRDefault="00780A92" w:rsidP="00561028">
            <w:pPr>
              <w:jc w:val="center"/>
              <w:rPr>
                <w:color w:val="000000"/>
                <w:sz w:val="28"/>
                <w:szCs w:val="28"/>
              </w:rPr>
            </w:pPr>
            <w:r>
              <w:rPr>
                <w:color w:val="000000"/>
                <w:sz w:val="28"/>
                <w:szCs w:val="28"/>
              </w:rPr>
              <w:t>0.205</w:t>
            </w:r>
          </w:p>
        </w:tc>
        <w:tc>
          <w:tcPr>
            <w:tcW w:w="1530" w:type="dxa"/>
            <w:vMerge w:val="restart"/>
            <w:tcBorders>
              <w:top w:val="single" w:sz="12" w:space="0" w:color="000000"/>
              <w:bottom w:val="single" w:sz="12" w:space="0" w:color="000000"/>
              <w:right w:val="single" w:sz="12" w:space="0" w:color="000000"/>
            </w:tcBorders>
            <w:vAlign w:val="center"/>
          </w:tcPr>
          <w:p w14:paraId="3F6B6B8B" w14:textId="77777777" w:rsidR="00780A92" w:rsidRDefault="00780A92" w:rsidP="00561028">
            <w:pPr>
              <w:jc w:val="center"/>
              <w:rPr>
                <w:color w:val="000000"/>
                <w:sz w:val="28"/>
                <w:szCs w:val="28"/>
              </w:rPr>
            </w:pPr>
            <w:r>
              <w:rPr>
                <w:color w:val="000000"/>
                <w:sz w:val="28"/>
                <w:szCs w:val="28"/>
              </w:rPr>
              <w:t>0.179</w:t>
            </w:r>
          </w:p>
        </w:tc>
      </w:tr>
      <w:tr w:rsidR="00780A92" w14:paraId="1A0405C3" w14:textId="77777777" w:rsidTr="00561028">
        <w:trPr>
          <w:trHeight w:val="435"/>
        </w:trPr>
        <w:tc>
          <w:tcPr>
            <w:tcW w:w="3155" w:type="dxa"/>
            <w:vMerge/>
            <w:tcBorders>
              <w:top w:val="single" w:sz="12" w:space="0" w:color="000000"/>
              <w:left w:val="single" w:sz="12" w:space="0" w:color="000000"/>
              <w:bottom w:val="single" w:sz="12" w:space="0" w:color="000000"/>
              <w:right w:val="single" w:sz="12" w:space="0" w:color="000000"/>
            </w:tcBorders>
            <w:vAlign w:val="center"/>
          </w:tcPr>
          <w:p w14:paraId="635ABB1A" w14:textId="77777777" w:rsidR="00780A92" w:rsidRDefault="00780A92" w:rsidP="00561028">
            <w:pPr>
              <w:rPr>
                <w:color w:val="000000"/>
                <w:sz w:val="28"/>
                <w:szCs w:val="28"/>
              </w:rPr>
            </w:pPr>
          </w:p>
        </w:tc>
        <w:tc>
          <w:tcPr>
            <w:tcW w:w="1811" w:type="dxa"/>
            <w:vMerge/>
            <w:tcBorders>
              <w:top w:val="single" w:sz="12" w:space="0" w:color="000000"/>
              <w:left w:val="single" w:sz="12" w:space="0" w:color="000000"/>
              <w:bottom w:val="single" w:sz="12" w:space="0" w:color="000000"/>
              <w:right w:val="single" w:sz="12" w:space="0" w:color="000000"/>
            </w:tcBorders>
            <w:vAlign w:val="center"/>
          </w:tcPr>
          <w:p w14:paraId="2AC8D28D" w14:textId="77777777" w:rsidR="00780A92" w:rsidRDefault="00780A92" w:rsidP="00561028">
            <w:pPr>
              <w:rPr>
                <w:color w:val="000000"/>
                <w:sz w:val="28"/>
                <w:szCs w:val="28"/>
              </w:rPr>
            </w:pPr>
          </w:p>
        </w:tc>
        <w:tc>
          <w:tcPr>
            <w:tcW w:w="1530" w:type="dxa"/>
            <w:vMerge/>
            <w:tcBorders>
              <w:top w:val="single" w:sz="12" w:space="0" w:color="000000"/>
              <w:left w:val="single" w:sz="12" w:space="0" w:color="000000"/>
              <w:bottom w:val="single" w:sz="12" w:space="0" w:color="000000"/>
              <w:right w:val="single" w:sz="12" w:space="0" w:color="000000"/>
            </w:tcBorders>
            <w:vAlign w:val="center"/>
          </w:tcPr>
          <w:p w14:paraId="75423998" w14:textId="77777777" w:rsidR="00780A92" w:rsidRDefault="00780A92" w:rsidP="00561028">
            <w:pPr>
              <w:rPr>
                <w:color w:val="000000"/>
                <w:sz w:val="28"/>
                <w:szCs w:val="28"/>
              </w:rPr>
            </w:pPr>
          </w:p>
        </w:tc>
        <w:tc>
          <w:tcPr>
            <w:tcW w:w="1694" w:type="dxa"/>
            <w:vMerge/>
            <w:tcBorders>
              <w:top w:val="single" w:sz="12" w:space="0" w:color="000000"/>
              <w:left w:val="single" w:sz="12" w:space="0" w:color="000000"/>
              <w:bottom w:val="single" w:sz="12" w:space="0" w:color="000000"/>
              <w:right w:val="single" w:sz="12" w:space="0" w:color="000000"/>
            </w:tcBorders>
            <w:vAlign w:val="center"/>
          </w:tcPr>
          <w:p w14:paraId="08A87C46" w14:textId="77777777" w:rsidR="00780A92" w:rsidRDefault="00780A92" w:rsidP="00561028">
            <w:pPr>
              <w:rPr>
                <w:color w:val="000000"/>
                <w:sz w:val="28"/>
                <w:szCs w:val="28"/>
              </w:rPr>
            </w:pPr>
          </w:p>
        </w:tc>
        <w:tc>
          <w:tcPr>
            <w:tcW w:w="1530" w:type="dxa"/>
            <w:vMerge/>
            <w:tcBorders>
              <w:top w:val="single" w:sz="12" w:space="0" w:color="000000"/>
              <w:bottom w:val="single" w:sz="12" w:space="0" w:color="000000"/>
              <w:right w:val="single" w:sz="12" w:space="0" w:color="000000"/>
            </w:tcBorders>
            <w:vAlign w:val="center"/>
          </w:tcPr>
          <w:p w14:paraId="42B44D3D" w14:textId="77777777" w:rsidR="00780A92" w:rsidRDefault="00780A92" w:rsidP="00561028">
            <w:pPr>
              <w:rPr>
                <w:color w:val="000000"/>
                <w:sz w:val="28"/>
                <w:szCs w:val="28"/>
              </w:rPr>
            </w:pPr>
          </w:p>
        </w:tc>
      </w:tr>
      <w:tr w:rsidR="00780A92" w14:paraId="78DE05BF" w14:textId="77777777" w:rsidTr="00561028">
        <w:trPr>
          <w:trHeight w:val="384"/>
        </w:trPr>
        <w:tc>
          <w:tcPr>
            <w:tcW w:w="3155" w:type="dxa"/>
            <w:vMerge w:val="restart"/>
            <w:tcBorders>
              <w:left w:val="single" w:sz="12" w:space="0" w:color="000000"/>
              <w:bottom w:val="single" w:sz="12" w:space="0" w:color="000000"/>
              <w:right w:val="single" w:sz="12" w:space="0" w:color="000000"/>
            </w:tcBorders>
            <w:vAlign w:val="center"/>
          </w:tcPr>
          <w:p w14:paraId="275DD332" w14:textId="77777777" w:rsidR="00780A92" w:rsidRDefault="00780A92" w:rsidP="00561028">
            <w:pPr>
              <w:jc w:val="center"/>
              <w:rPr>
                <w:color w:val="000000"/>
                <w:sz w:val="28"/>
                <w:szCs w:val="28"/>
              </w:rPr>
            </w:pPr>
            <w:r>
              <w:rPr>
                <w:color w:val="000000"/>
                <w:sz w:val="28"/>
                <w:szCs w:val="28"/>
              </w:rPr>
              <w:t>15%</w:t>
            </w:r>
          </w:p>
        </w:tc>
        <w:tc>
          <w:tcPr>
            <w:tcW w:w="1811" w:type="dxa"/>
            <w:vMerge w:val="restart"/>
            <w:tcBorders>
              <w:top w:val="single" w:sz="12" w:space="0" w:color="000000"/>
              <w:left w:val="single" w:sz="12" w:space="0" w:color="000000"/>
              <w:bottom w:val="single" w:sz="12" w:space="0" w:color="000000"/>
              <w:right w:val="single" w:sz="12" w:space="0" w:color="000000"/>
            </w:tcBorders>
            <w:vAlign w:val="center"/>
          </w:tcPr>
          <w:p w14:paraId="557BF855" w14:textId="77777777" w:rsidR="00780A92" w:rsidRDefault="00780A92" w:rsidP="00561028">
            <w:pPr>
              <w:jc w:val="center"/>
              <w:rPr>
                <w:color w:val="000000"/>
                <w:sz w:val="28"/>
                <w:szCs w:val="28"/>
              </w:rPr>
            </w:pPr>
            <w:r>
              <w:rPr>
                <w:color w:val="000000"/>
                <w:sz w:val="28"/>
                <w:szCs w:val="28"/>
              </w:rPr>
              <w:t>0.366</w:t>
            </w:r>
          </w:p>
        </w:tc>
        <w:tc>
          <w:tcPr>
            <w:tcW w:w="1530" w:type="dxa"/>
            <w:vMerge w:val="restart"/>
            <w:tcBorders>
              <w:top w:val="single" w:sz="12" w:space="0" w:color="000000"/>
              <w:left w:val="single" w:sz="12" w:space="0" w:color="000000"/>
              <w:bottom w:val="single" w:sz="12" w:space="0" w:color="000000"/>
              <w:right w:val="single" w:sz="12" w:space="0" w:color="000000"/>
            </w:tcBorders>
            <w:vAlign w:val="center"/>
          </w:tcPr>
          <w:p w14:paraId="0FF2C68C" w14:textId="77777777" w:rsidR="00780A92" w:rsidRDefault="00780A92" w:rsidP="00561028">
            <w:pPr>
              <w:jc w:val="center"/>
              <w:rPr>
                <w:color w:val="000000"/>
                <w:sz w:val="28"/>
                <w:szCs w:val="28"/>
              </w:rPr>
            </w:pPr>
            <w:r>
              <w:rPr>
                <w:color w:val="000000"/>
                <w:sz w:val="28"/>
                <w:szCs w:val="28"/>
              </w:rPr>
              <w:t>0.187</w:t>
            </w:r>
          </w:p>
        </w:tc>
        <w:tc>
          <w:tcPr>
            <w:tcW w:w="1694" w:type="dxa"/>
            <w:vMerge w:val="restart"/>
            <w:tcBorders>
              <w:top w:val="single" w:sz="12" w:space="0" w:color="000000"/>
              <w:left w:val="single" w:sz="12" w:space="0" w:color="000000"/>
              <w:bottom w:val="single" w:sz="12" w:space="0" w:color="000000"/>
              <w:right w:val="single" w:sz="12" w:space="0" w:color="000000"/>
            </w:tcBorders>
            <w:vAlign w:val="center"/>
          </w:tcPr>
          <w:p w14:paraId="6FB7B163" w14:textId="77777777" w:rsidR="00780A92" w:rsidRDefault="00780A92" w:rsidP="00561028">
            <w:pPr>
              <w:jc w:val="center"/>
              <w:rPr>
                <w:color w:val="000000"/>
                <w:sz w:val="28"/>
                <w:szCs w:val="28"/>
              </w:rPr>
            </w:pPr>
            <w:r>
              <w:rPr>
                <w:color w:val="000000"/>
                <w:sz w:val="28"/>
                <w:szCs w:val="28"/>
              </w:rPr>
              <w:t>0.155</w:t>
            </w:r>
          </w:p>
        </w:tc>
        <w:tc>
          <w:tcPr>
            <w:tcW w:w="1530" w:type="dxa"/>
            <w:vMerge w:val="restart"/>
            <w:tcBorders>
              <w:top w:val="single" w:sz="12" w:space="0" w:color="000000"/>
              <w:bottom w:val="single" w:sz="12" w:space="0" w:color="000000"/>
              <w:right w:val="single" w:sz="12" w:space="0" w:color="000000"/>
            </w:tcBorders>
            <w:vAlign w:val="center"/>
          </w:tcPr>
          <w:p w14:paraId="751D1C92" w14:textId="77777777" w:rsidR="00780A92" w:rsidRDefault="00780A92" w:rsidP="00561028">
            <w:pPr>
              <w:jc w:val="center"/>
              <w:rPr>
                <w:color w:val="000000"/>
                <w:sz w:val="28"/>
                <w:szCs w:val="28"/>
              </w:rPr>
            </w:pPr>
            <w:r>
              <w:rPr>
                <w:color w:val="000000"/>
                <w:sz w:val="28"/>
                <w:szCs w:val="28"/>
              </w:rPr>
              <w:t>0.129</w:t>
            </w:r>
          </w:p>
        </w:tc>
      </w:tr>
      <w:tr w:rsidR="00780A92" w14:paraId="6BB30E55" w14:textId="77777777" w:rsidTr="00561028">
        <w:trPr>
          <w:trHeight w:val="414"/>
        </w:trPr>
        <w:tc>
          <w:tcPr>
            <w:tcW w:w="3155" w:type="dxa"/>
            <w:vMerge/>
            <w:tcBorders>
              <w:left w:val="single" w:sz="12" w:space="0" w:color="000000"/>
              <w:bottom w:val="single" w:sz="12" w:space="0" w:color="000000"/>
              <w:right w:val="single" w:sz="12" w:space="0" w:color="000000"/>
            </w:tcBorders>
            <w:vAlign w:val="center"/>
          </w:tcPr>
          <w:p w14:paraId="788F6233" w14:textId="77777777" w:rsidR="00780A92" w:rsidRDefault="00780A92" w:rsidP="00561028">
            <w:pPr>
              <w:rPr>
                <w:color w:val="000000"/>
                <w:sz w:val="24"/>
                <w:szCs w:val="24"/>
              </w:rPr>
            </w:pPr>
          </w:p>
        </w:tc>
        <w:tc>
          <w:tcPr>
            <w:tcW w:w="1811" w:type="dxa"/>
            <w:vMerge/>
            <w:tcBorders>
              <w:top w:val="single" w:sz="12" w:space="0" w:color="000000"/>
              <w:left w:val="single" w:sz="12" w:space="0" w:color="000000"/>
              <w:bottom w:val="single" w:sz="12" w:space="0" w:color="000000"/>
              <w:right w:val="single" w:sz="12" w:space="0" w:color="000000"/>
            </w:tcBorders>
            <w:vAlign w:val="center"/>
          </w:tcPr>
          <w:p w14:paraId="2FB73B6F" w14:textId="77777777" w:rsidR="00780A92" w:rsidRDefault="00780A92" w:rsidP="00561028">
            <w:pPr>
              <w:rPr>
                <w:color w:val="000000"/>
                <w:sz w:val="24"/>
                <w:szCs w:val="24"/>
              </w:rPr>
            </w:pPr>
          </w:p>
        </w:tc>
        <w:tc>
          <w:tcPr>
            <w:tcW w:w="1530" w:type="dxa"/>
            <w:vMerge/>
            <w:tcBorders>
              <w:top w:val="single" w:sz="12" w:space="0" w:color="000000"/>
              <w:left w:val="single" w:sz="12" w:space="0" w:color="000000"/>
              <w:bottom w:val="single" w:sz="12" w:space="0" w:color="000000"/>
              <w:right w:val="single" w:sz="12" w:space="0" w:color="000000"/>
            </w:tcBorders>
            <w:vAlign w:val="center"/>
          </w:tcPr>
          <w:p w14:paraId="236FE35F" w14:textId="77777777" w:rsidR="00780A92" w:rsidRDefault="00780A92" w:rsidP="00561028">
            <w:pPr>
              <w:rPr>
                <w:color w:val="000000"/>
                <w:sz w:val="24"/>
                <w:szCs w:val="24"/>
              </w:rPr>
            </w:pPr>
          </w:p>
        </w:tc>
        <w:tc>
          <w:tcPr>
            <w:tcW w:w="1694" w:type="dxa"/>
            <w:vMerge/>
            <w:tcBorders>
              <w:top w:val="single" w:sz="12" w:space="0" w:color="000000"/>
              <w:left w:val="single" w:sz="12" w:space="0" w:color="000000"/>
              <w:bottom w:val="single" w:sz="12" w:space="0" w:color="000000"/>
              <w:right w:val="single" w:sz="12" w:space="0" w:color="000000"/>
            </w:tcBorders>
            <w:vAlign w:val="center"/>
          </w:tcPr>
          <w:p w14:paraId="16728962" w14:textId="77777777" w:rsidR="00780A92" w:rsidRDefault="00780A92" w:rsidP="00561028">
            <w:pPr>
              <w:rPr>
                <w:color w:val="000000"/>
                <w:sz w:val="24"/>
                <w:szCs w:val="24"/>
              </w:rPr>
            </w:pPr>
          </w:p>
        </w:tc>
        <w:tc>
          <w:tcPr>
            <w:tcW w:w="1530" w:type="dxa"/>
            <w:vMerge/>
            <w:tcBorders>
              <w:top w:val="single" w:sz="12" w:space="0" w:color="000000"/>
              <w:bottom w:val="single" w:sz="12" w:space="0" w:color="000000"/>
              <w:right w:val="single" w:sz="12" w:space="0" w:color="000000"/>
            </w:tcBorders>
            <w:vAlign w:val="center"/>
          </w:tcPr>
          <w:p w14:paraId="430D2E39" w14:textId="77777777" w:rsidR="00780A92" w:rsidRDefault="00780A92" w:rsidP="00561028">
            <w:pPr>
              <w:rPr>
                <w:color w:val="000000"/>
                <w:sz w:val="24"/>
                <w:szCs w:val="24"/>
              </w:rPr>
            </w:pPr>
          </w:p>
        </w:tc>
      </w:tr>
    </w:tbl>
    <w:p w14:paraId="4F39B39C" w14:textId="77777777" w:rsidR="00780A92" w:rsidRDefault="00780A92" w:rsidP="00780A92">
      <w:pPr>
        <w:spacing w:line="200" w:lineRule="exact"/>
      </w:pPr>
    </w:p>
    <w:p w14:paraId="73AC54B1" w14:textId="77777777" w:rsidR="00780A92" w:rsidRDefault="00780A92" w:rsidP="00780A92">
      <w:pPr>
        <w:spacing w:line="200" w:lineRule="exact"/>
      </w:pPr>
    </w:p>
    <w:p w14:paraId="3539EF28" w14:textId="77777777" w:rsidR="00780A92" w:rsidRDefault="00780A92" w:rsidP="00780A92">
      <w:pPr>
        <w:spacing w:line="200" w:lineRule="exact"/>
      </w:pPr>
    </w:p>
    <w:p w14:paraId="0A9897E4" w14:textId="77777777" w:rsidR="00780A92" w:rsidRDefault="00780A92" w:rsidP="00780A92">
      <w:pPr>
        <w:spacing w:line="0" w:lineRule="atLeast"/>
        <w:rPr>
          <w:b/>
          <w:sz w:val="31"/>
        </w:rPr>
      </w:pPr>
      <w:r>
        <w:rPr>
          <w:b/>
          <w:sz w:val="31"/>
        </w:rPr>
        <w:t>11.2 PERCENTAGE DECREASE IN SURFACE ROUGHNESS</w:t>
      </w:r>
    </w:p>
    <w:p w14:paraId="1B07CED0" w14:textId="77777777" w:rsidR="00780A92" w:rsidRDefault="00780A92" w:rsidP="00780A92">
      <w:pPr>
        <w:spacing w:line="200" w:lineRule="exact"/>
      </w:pPr>
    </w:p>
    <w:p w14:paraId="1595B1E5" w14:textId="77777777" w:rsidR="00780A92" w:rsidRDefault="00780A92" w:rsidP="00780A92">
      <w:pPr>
        <w:spacing w:line="200" w:lineRule="exact"/>
      </w:pPr>
    </w:p>
    <w:tbl>
      <w:tblPr>
        <w:tblpPr w:leftFromText="180" w:rightFromText="180" w:vertAnchor="text" w:horzAnchor="page" w:tblpX="1335" w:tblpY="590"/>
        <w:tblW w:w="0" w:type="auto"/>
        <w:tblLayout w:type="fixed"/>
        <w:tblCellMar>
          <w:top w:w="15" w:type="dxa"/>
          <w:bottom w:w="15" w:type="dxa"/>
        </w:tblCellMar>
        <w:tblLook w:val="0000" w:firstRow="0" w:lastRow="0" w:firstColumn="0" w:lastColumn="0" w:noHBand="0" w:noVBand="0"/>
      </w:tblPr>
      <w:tblGrid>
        <w:gridCol w:w="2699"/>
        <w:gridCol w:w="2125"/>
        <w:gridCol w:w="2412"/>
        <w:gridCol w:w="2412"/>
      </w:tblGrid>
      <w:tr w:rsidR="00780A92" w14:paraId="7BF0B450" w14:textId="77777777" w:rsidTr="00561028">
        <w:trPr>
          <w:trHeight w:val="776"/>
        </w:trPr>
        <w:tc>
          <w:tcPr>
            <w:tcW w:w="9648" w:type="dxa"/>
            <w:gridSpan w:val="4"/>
            <w:tcBorders>
              <w:top w:val="single" w:sz="12" w:space="0" w:color="000000"/>
              <w:left w:val="single" w:sz="12" w:space="0" w:color="000000"/>
              <w:bottom w:val="single" w:sz="12" w:space="0" w:color="000000"/>
              <w:right w:val="single" w:sz="12" w:space="0" w:color="000000"/>
            </w:tcBorders>
            <w:vAlign w:val="center"/>
          </w:tcPr>
          <w:p w14:paraId="2AD657BD" w14:textId="77777777" w:rsidR="00780A92" w:rsidRDefault="00780A92" w:rsidP="00561028">
            <w:pPr>
              <w:jc w:val="center"/>
              <w:rPr>
                <w:b/>
                <w:bCs/>
                <w:color w:val="000000"/>
                <w:sz w:val="28"/>
                <w:szCs w:val="28"/>
              </w:rPr>
            </w:pPr>
            <w:r>
              <w:rPr>
                <w:b/>
                <w:bCs/>
                <w:color w:val="000000"/>
                <w:sz w:val="28"/>
                <w:szCs w:val="28"/>
              </w:rPr>
              <w:t xml:space="preserve">PERCENTAGE DECREASE IN RA VALUES (%)  FROM INITIAL </w:t>
            </w:r>
          </w:p>
        </w:tc>
      </w:tr>
      <w:tr w:rsidR="00780A92" w14:paraId="083FAEB4" w14:textId="77777777" w:rsidTr="00561028">
        <w:trPr>
          <w:trHeight w:val="440"/>
        </w:trPr>
        <w:tc>
          <w:tcPr>
            <w:tcW w:w="2699" w:type="dxa"/>
            <w:vMerge w:val="restart"/>
            <w:tcBorders>
              <w:top w:val="single" w:sz="12" w:space="0" w:color="000000"/>
              <w:left w:val="single" w:sz="12" w:space="0" w:color="000000"/>
              <w:bottom w:val="single" w:sz="12" w:space="0" w:color="000000"/>
              <w:right w:val="single" w:sz="12" w:space="0" w:color="000000"/>
            </w:tcBorders>
            <w:vAlign w:val="center"/>
          </w:tcPr>
          <w:p w14:paraId="5C426C47" w14:textId="2F665045" w:rsidR="00780A92" w:rsidRDefault="00780A92" w:rsidP="00561028">
            <w:pPr>
              <w:ind w:left="160" w:hangingChars="50" w:hanging="160"/>
              <w:jc w:val="both"/>
              <w:rPr>
                <w:color w:val="000000"/>
                <w:sz w:val="28"/>
                <w:szCs w:val="28"/>
              </w:rPr>
            </w:pPr>
            <w:r>
              <w:rPr>
                <w:noProof/>
                <w:sz w:val="32"/>
              </w:rPr>
              <mc:AlternateContent>
                <mc:Choice Requires="wps">
                  <w:drawing>
                    <wp:anchor distT="0" distB="0" distL="114300" distR="114300" simplePos="0" relativeHeight="486622208" behindDoc="0" locked="0" layoutInCell="1" allowOverlap="1" wp14:anchorId="7307A392" wp14:editId="214A031E">
                      <wp:simplePos x="0" y="0"/>
                      <wp:positionH relativeFrom="column">
                        <wp:posOffset>989965</wp:posOffset>
                      </wp:positionH>
                      <wp:positionV relativeFrom="paragraph">
                        <wp:posOffset>132080</wp:posOffset>
                      </wp:positionV>
                      <wp:extent cx="590550" cy="635"/>
                      <wp:effectExtent l="0" t="0" r="0" b="0"/>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635"/>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E0886" id="Straight Connector 83" o:spid="_x0000_s1026" style="position:absolute;z-index:4866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95pt,10.4pt" to="124.4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" strokeweight="1.5pt">
                      <v:stroke endarrow="open"/>
                    </v:line>
                  </w:pict>
                </mc:Fallback>
              </mc:AlternateContent>
            </w:r>
            <w:r>
              <w:rPr>
                <w:color w:val="000000"/>
                <w:sz w:val="28"/>
                <w:szCs w:val="28"/>
              </w:rPr>
              <w:t>TIME (Mins)</w:t>
            </w:r>
          </w:p>
          <w:p w14:paraId="7B40CC83" w14:textId="5B675DB6" w:rsidR="00780A92" w:rsidRDefault="00780A92" w:rsidP="00561028">
            <w:pPr>
              <w:ind w:left="160" w:hangingChars="50" w:hanging="160"/>
              <w:jc w:val="both"/>
              <w:rPr>
                <w:color w:val="000000"/>
                <w:sz w:val="28"/>
                <w:szCs w:val="28"/>
              </w:rPr>
            </w:pPr>
            <w:r>
              <w:rPr>
                <w:noProof/>
                <w:sz w:val="32"/>
              </w:rPr>
              <mc:AlternateContent>
                <mc:Choice Requires="wps">
                  <w:drawing>
                    <wp:anchor distT="0" distB="0" distL="114300" distR="114300" simplePos="0" relativeHeight="486625280" behindDoc="0" locked="0" layoutInCell="1" allowOverlap="1" wp14:anchorId="071B0896" wp14:editId="722A4A0A">
                      <wp:simplePos x="0" y="0"/>
                      <wp:positionH relativeFrom="column">
                        <wp:posOffset>1218565</wp:posOffset>
                      </wp:positionH>
                      <wp:positionV relativeFrom="paragraph">
                        <wp:posOffset>37465</wp:posOffset>
                      </wp:positionV>
                      <wp:extent cx="6350" cy="349250"/>
                      <wp:effectExtent l="0" t="0" r="0" b="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349250"/>
                              </a:xfrm>
                              <a:prstGeom prst="line">
                                <a:avLst/>
                              </a:prstGeom>
                              <a:noFill/>
                              <a:ln w="19050">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7E6AC3" id="Straight Connector 82" o:spid="_x0000_s1026" style="position:absolute;flip:x;z-index:4866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95pt,2.95pt" to="96.4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" strokeweight="1.5pt">
                      <v:stroke endarrow="open"/>
                    </v:line>
                  </w:pict>
                </mc:Fallback>
              </mc:AlternateContent>
            </w:r>
          </w:p>
          <w:p w14:paraId="7FF2ACEE" w14:textId="77777777" w:rsidR="00780A92" w:rsidRDefault="00780A92" w:rsidP="00561028">
            <w:pPr>
              <w:ind w:leftChars="139" w:left="306" w:firstLineChars="50" w:firstLine="140"/>
              <w:jc w:val="both"/>
              <w:rPr>
                <w:color w:val="000000"/>
                <w:sz w:val="28"/>
                <w:szCs w:val="28"/>
              </w:rPr>
            </w:pPr>
            <w:r>
              <w:rPr>
                <w:color w:val="000000"/>
                <w:sz w:val="28"/>
                <w:szCs w:val="28"/>
              </w:rPr>
              <w:t>SIC</w:t>
            </w:r>
          </w:p>
        </w:tc>
        <w:tc>
          <w:tcPr>
            <w:tcW w:w="2125" w:type="dxa"/>
            <w:vMerge w:val="restart"/>
            <w:tcBorders>
              <w:top w:val="single" w:sz="12" w:space="0" w:color="000000"/>
              <w:left w:val="single" w:sz="12" w:space="0" w:color="000000"/>
              <w:bottom w:val="single" w:sz="12" w:space="0" w:color="000000"/>
              <w:right w:val="single" w:sz="12" w:space="0" w:color="000000"/>
            </w:tcBorders>
            <w:vAlign w:val="center"/>
          </w:tcPr>
          <w:p w14:paraId="1BE123AB" w14:textId="77777777" w:rsidR="00780A92" w:rsidRDefault="00780A92" w:rsidP="00561028">
            <w:pPr>
              <w:jc w:val="center"/>
              <w:rPr>
                <w:color w:val="000000"/>
                <w:sz w:val="28"/>
                <w:szCs w:val="28"/>
              </w:rPr>
            </w:pPr>
            <w:r>
              <w:rPr>
                <w:color w:val="000000"/>
                <w:sz w:val="28"/>
                <w:szCs w:val="28"/>
              </w:rPr>
              <w:t>30</w:t>
            </w:r>
          </w:p>
        </w:tc>
        <w:tc>
          <w:tcPr>
            <w:tcW w:w="2412" w:type="dxa"/>
            <w:vMerge w:val="restart"/>
            <w:tcBorders>
              <w:top w:val="single" w:sz="12" w:space="0" w:color="000000"/>
              <w:left w:val="single" w:sz="12" w:space="0" w:color="000000"/>
              <w:bottom w:val="single" w:sz="12" w:space="0" w:color="000000"/>
              <w:right w:val="single" w:sz="12" w:space="0" w:color="000000"/>
            </w:tcBorders>
            <w:vAlign w:val="center"/>
          </w:tcPr>
          <w:p w14:paraId="27221EAE" w14:textId="77777777" w:rsidR="00780A92" w:rsidRDefault="00780A92" w:rsidP="00561028">
            <w:pPr>
              <w:jc w:val="center"/>
              <w:rPr>
                <w:color w:val="000000"/>
                <w:sz w:val="28"/>
                <w:szCs w:val="28"/>
              </w:rPr>
            </w:pPr>
            <w:r>
              <w:rPr>
                <w:color w:val="000000"/>
                <w:sz w:val="28"/>
                <w:szCs w:val="28"/>
              </w:rPr>
              <w:t>60</w:t>
            </w:r>
          </w:p>
        </w:tc>
        <w:tc>
          <w:tcPr>
            <w:tcW w:w="2412" w:type="dxa"/>
            <w:vMerge w:val="restart"/>
            <w:tcBorders>
              <w:top w:val="single" w:sz="12" w:space="0" w:color="000000"/>
              <w:left w:val="single" w:sz="12" w:space="0" w:color="000000"/>
              <w:bottom w:val="single" w:sz="12" w:space="0" w:color="000000"/>
              <w:right w:val="single" w:sz="12" w:space="0" w:color="000000"/>
            </w:tcBorders>
            <w:vAlign w:val="center"/>
          </w:tcPr>
          <w:p w14:paraId="62FFBE98" w14:textId="77777777" w:rsidR="00780A92" w:rsidRDefault="00780A92" w:rsidP="00561028">
            <w:pPr>
              <w:jc w:val="center"/>
              <w:rPr>
                <w:color w:val="000000"/>
                <w:sz w:val="28"/>
                <w:szCs w:val="28"/>
              </w:rPr>
            </w:pPr>
            <w:r>
              <w:rPr>
                <w:color w:val="000000"/>
                <w:sz w:val="28"/>
                <w:szCs w:val="28"/>
              </w:rPr>
              <w:t>90</w:t>
            </w:r>
          </w:p>
        </w:tc>
      </w:tr>
      <w:tr w:rsidR="00780A92" w14:paraId="72E94A6C" w14:textId="77777777" w:rsidTr="00561028">
        <w:trPr>
          <w:trHeight w:val="440"/>
        </w:trPr>
        <w:tc>
          <w:tcPr>
            <w:tcW w:w="2699" w:type="dxa"/>
            <w:vMerge/>
            <w:tcBorders>
              <w:top w:val="single" w:sz="12" w:space="0" w:color="000000"/>
              <w:left w:val="single" w:sz="12" w:space="0" w:color="000000"/>
              <w:bottom w:val="single" w:sz="12" w:space="0" w:color="000000"/>
              <w:right w:val="single" w:sz="12" w:space="0" w:color="000000"/>
            </w:tcBorders>
            <w:vAlign w:val="center"/>
          </w:tcPr>
          <w:p w14:paraId="0E1DEEEF" w14:textId="77777777" w:rsidR="00780A92" w:rsidRDefault="00780A92" w:rsidP="00561028">
            <w:pPr>
              <w:jc w:val="center"/>
              <w:rPr>
                <w:color w:val="000000"/>
                <w:sz w:val="28"/>
                <w:szCs w:val="28"/>
              </w:rPr>
            </w:pPr>
          </w:p>
        </w:tc>
        <w:tc>
          <w:tcPr>
            <w:tcW w:w="2125" w:type="dxa"/>
            <w:vMerge/>
            <w:tcBorders>
              <w:top w:val="single" w:sz="12" w:space="0" w:color="000000"/>
              <w:left w:val="single" w:sz="12" w:space="0" w:color="000000"/>
              <w:bottom w:val="single" w:sz="12" w:space="0" w:color="000000"/>
              <w:right w:val="single" w:sz="12" w:space="0" w:color="000000"/>
            </w:tcBorders>
            <w:vAlign w:val="center"/>
          </w:tcPr>
          <w:p w14:paraId="2D63FB80" w14:textId="77777777" w:rsidR="00780A92" w:rsidRDefault="00780A92" w:rsidP="00561028">
            <w:pPr>
              <w:rPr>
                <w:color w:val="000000"/>
                <w:sz w:val="28"/>
                <w:szCs w:val="28"/>
              </w:rPr>
            </w:pPr>
          </w:p>
        </w:tc>
        <w:tc>
          <w:tcPr>
            <w:tcW w:w="2412" w:type="dxa"/>
            <w:vMerge/>
            <w:tcBorders>
              <w:top w:val="single" w:sz="12" w:space="0" w:color="000000"/>
              <w:left w:val="single" w:sz="12" w:space="0" w:color="000000"/>
              <w:bottom w:val="single" w:sz="12" w:space="0" w:color="000000"/>
              <w:right w:val="single" w:sz="12" w:space="0" w:color="000000"/>
            </w:tcBorders>
            <w:vAlign w:val="center"/>
          </w:tcPr>
          <w:p w14:paraId="6FB42B93" w14:textId="77777777" w:rsidR="00780A92" w:rsidRDefault="00780A92" w:rsidP="00561028">
            <w:pPr>
              <w:rPr>
                <w:color w:val="000000"/>
                <w:sz w:val="28"/>
                <w:szCs w:val="28"/>
              </w:rPr>
            </w:pPr>
          </w:p>
        </w:tc>
        <w:tc>
          <w:tcPr>
            <w:tcW w:w="2412" w:type="dxa"/>
            <w:vMerge/>
            <w:tcBorders>
              <w:top w:val="single" w:sz="12" w:space="0" w:color="000000"/>
              <w:left w:val="single" w:sz="12" w:space="0" w:color="000000"/>
              <w:bottom w:val="single" w:sz="12" w:space="0" w:color="000000"/>
              <w:right w:val="single" w:sz="12" w:space="0" w:color="000000"/>
            </w:tcBorders>
            <w:vAlign w:val="center"/>
          </w:tcPr>
          <w:p w14:paraId="6DF88A94" w14:textId="77777777" w:rsidR="00780A92" w:rsidRDefault="00780A92" w:rsidP="00561028">
            <w:pPr>
              <w:rPr>
                <w:color w:val="000000"/>
                <w:sz w:val="28"/>
                <w:szCs w:val="28"/>
              </w:rPr>
            </w:pPr>
          </w:p>
        </w:tc>
      </w:tr>
      <w:tr w:rsidR="00780A92" w14:paraId="734C37DA" w14:textId="77777777" w:rsidTr="00561028">
        <w:trPr>
          <w:trHeight w:val="776"/>
        </w:trPr>
        <w:tc>
          <w:tcPr>
            <w:tcW w:w="2699" w:type="dxa"/>
            <w:tcBorders>
              <w:top w:val="single" w:sz="12" w:space="0" w:color="000000"/>
              <w:left w:val="single" w:sz="12" w:space="0" w:color="000000"/>
              <w:bottom w:val="single" w:sz="12" w:space="0" w:color="000000"/>
              <w:right w:val="single" w:sz="12" w:space="0" w:color="000000"/>
            </w:tcBorders>
            <w:vAlign w:val="center"/>
          </w:tcPr>
          <w:p w14:paraId="7AD8F868" w14:textId="77777777" w:rsidR="00780A92" w:rsidRDefault="00780A92" w:rsidP="00561028">
            <w:pPr>
              <w:jc w:val="center"/>
              <w:rPr>
                <w:color w:val="000000"/>
                <w:sz w:val="28"/>
                <w:szCs w:val="28"/>
              </w:rPr>
            </w:pPr>
            <w:r>
              <w:rPr>
                <w:color w:val="000000"/>
                <w:sz w:val="28"/>
                <w:szCs w:val="28"/>
              </w:rPr>
              <w:t>SAMPLE 1 (5%)</w:t>
            </w:r>
          </w:p>
        </w:tc>
        <w:tc>
          <w:tcPr>
            <w:tcW w:w="2125" w:type="dxa"/>
            <w:tcBorders>
              <w:top w:val="single" w:sz="12" w:space="0" w:color="000000"/>
              <w:left w:val="single" w:sz="12" w:space="0" w:color="000000"/>
              <w:bottom w:val="single" w:sz="12" w:space="0" w:color="000000"/>
              <w:right w:val="single" w:sz="12" w:space="0" w:color="000000"/>
            </w:tcBorders>
            <w:vAlign w:val="center"/>
          </w:tcPr>
          <w:p w14:paraId="70BEB2A0" w14:textId="77777777" w:rsidR="00780A92" w:rsidRDefault="00780A92" w:rsidP="00561028">
            <w:pPr>
              <w:jc w:val="center"/>
              <w:rPr>
                <w:color w:val="000000"/>
                <w:sz w:val="28"/>
                <w:szCs w:val="28"/>
              </w:rPr>
            </w:pPr>
            <w:r>
              <w:rPr>
                <w:color w:val="000000"/>
                <w:sz w:val="28"/>
                <w:szCs w:val="28"/>
              </w:rPr>
              <w:t>10.57</w:t>
            </w:r>
          </w:p>
        </w:tc>
        <w:tc>
          <w:tcPr>
            <w:tcW w:w="2412" w:type="dxa"/>
            <w:tcBorders>
              <w:top w:val="single" w:sz="12" w:space="0" w:color="000000"/>
              <w:left w:val="single" w:sz="12" w:space="0" w:color="000000"/>
              <w:bottom w:val="single" w:sz="12" w:space="0" w:color="000000"/>
              <w:right w:val="single" w:sz="12" w:space="0" w:color="000000"/>
            </w:tcBorders>
            <w:vAlign w:val="center"/>
          </w:tcPr>
          <w:p w14:paraId="5ED7A646" w14:textId="77777777" w:rsidR="00780A92" w:rsidRDefault="00780A92" w:rsidP="00561028">
            <w:pPr>
              <w:jc w:val="center"/>
              <w:rPr>
                <w:color w:val="000000"/>
                <w:sz w:val="28"/>
                <w:szCs w:val="28"/>
              </w:rPr>
            </w:pPr>
            <w:r>
              <w:rPr>
                <w:color w:val="000000"/>
                <w:sz w:val="28"/>
                <w:szCs w:val="28"/>
              </w:rPr>
              <w:t>28.02</w:t>
            </w:r>
          </w:p>
        </w:tc>
        <w:tc>
          <w:tcPr>
            <w:tcW w:w="2412" w:type="dxa"/>
            <w:tcBorders>
              <w:top w:val="single" w:sz="12" w:space="0" w:color="000000"/>
              <w:left w:val="single" w:sz="12" w:space="0" w:color="000000"/>
              <w:bottom w:val="single" w:sz="12" w:space="0" w:color="000000"/>
              <w:right w:val="single" w:sz="12" w:space="0" w:color="000000"/>
            </w:tcBorders>
            <w:vAlign w:val="center"/>
          </w:tcPr>
          <w:p w14:paraId="1212B8E7" w14:textId="77777777" w:rsidR="00780A92" w:rsidRDefault="00780A92" w:rsidP="00561028">
            <w:pPr>
              <w:jc w:val="center"/>
              <w:rPr>
                <w:color w:val="000000"/>
                <w:sz w:val="28"/>
                <w:szCs w:val="28"/>
              </w:rPr>
            </w:pPr>
            <w:r>
              <w:rPr>
                <w:color w:val="000000"/>
                <w:sz w:val="28"/>
                <w:szCs w:val="28"/>
              </w:rPr>
              <w:t>33.24</w:t>
            </w:r>
          </w:p>
        </w:tc>
      </w:tr>
      <w:tr w:rsidR="00780A92" w14:paraId="694F34BA" w14:textId="77777777" w:rsidTr="00561028">
        <w:trPr>
          <w:trHeight w:val="797"/>
        </w:trPr>
        <w:tc>
          <w:tcPr>
            <w:tcW w:w="2699" w:type="dxa"/>
            <w:tcBorders>
              <w:top w:val="single" w:sz="12" w:space="0" w:color="000000"/>
              <w:left w:val="single" w:sz="12" w:space="0" w:color="000000"/>
              <w:bottom w:val="single" w:sz="12" w:space="0" w:color="000000"/>
              <w:right w:val="single" w:sz="12" w:space="0" w:color="000000"/>
            </w:tcBorders>
            <w:vAlign w:val="center"/>
          </w:tcPr>
          <w:p w14:paraId="4E07A067" w14:textId="77777777" w:rsidR="00780A92" w:rsidRDefault="00780A92" w:rsidP="00561028">
            <w:pPr>
              <w:jc w:val="center"/>
              <w:rPr>
                <w:color w:val="000000"/>
                <w:sz w:val="28"/>
                <w:szCs w:val="28"/>
              </w:rPr>
            </w:pPr>
            <w:r>
              <w:rPr>
                <w:color w:val="000000"/>
                <w:sz w:val="28"/>
                <w:szCs w:val="28"/>
              </w:rPr>
              <w:t>SAMPLE 2 (10%)</w:t>
            </w:r>
          </w:p>
        </w:tc>
        <w:tc>
          <w:tcPr>
            <w:tcW w:w="2125" w:type="dxa"/>
            <w:tcBorders>
              <w:top w:val="single" w:sz="12" w:space="0" w:color="000000"/>
              <w:left w:val="single" w:sz="12" w:space="0" w:color="000000"/>
              <w:bottom w:val="single" w:sz="12" w:space="0" w:color="000000"/>
              <w:right w:val="single" w:sz="12" w:space="0" w:color="000000"/>
            </w:tcBorders>
            <w:vAlign w:val="center"/>
          </w:tcPr>
          <w:p w14:paraId="15A17327" w14:textId="77777777" w:rsidR="00780A92" w:rsidRDefault="00780A92" w:rsidP="00561028">
            <w:pPr>
              <w:jc w:val="center"/>
              <w:rPr>
                <w:color w:val="000000"/>
                <w:sz w:val="28"/>
                <w:szCs w:val="28"/>
              </w:rPr>
            </w:pPr>
            <w:r>
              <w:rPr>
                <w:color w:val="000000"/>
                <w:sz w:val="28"/>
                <w:szCs w:val="28"/>
              </w:rPr>
              <w:t>39.9</w:t>
            </w:r>
          </w:p>
        </w:tc>
        <w:tc>
          <w:tcPr>
            <w:tcW w:w="2412" w:type="dxa"/>
            <w:tcBorders>
              <w:top w:val="single" w:sz="12" w:space="0" w:color="000000"/>
              <w:left w:val="single" w:sz="12" w:space="0" w:color="000000"/>
              <w:bottom w:val="single" w:sz="12" w:space="0" w:color="000000"/>
              <w:right w:val="single" w:sz="12" w:space="0" w:color="000000"/>
            </w:tcBorders>
            <w:vAlign w:val="center"/>
          </w:tcPr>
          <w:p w14:paraId="6DCB4993" w14:textId="75E01FFD" w:rsidR="00780A92" w:rsidRDefault="00780A92" w:rsidP="00561028">
            <w:pPr>
              <w:jc w:val="center"/>
              <w:rPr>
                <w:color w:val="000000"/>
                <w:sz w:val="28"/>
                <w:szCs w:val="28"/>
              </w:rPr>
            </w:pPr>
            <w:r>
              <w:rPr>
                <w:color w:val="000000"/>
                <w:sz w:val="28"/>
                <w:szCs w:val="28"/>
              </w:rPr>
              <w:t>81.49</w:t>
            </w:r>
          </w:p>
        </w:tc>
        <w:tc>
          <w:tcPr>
            <w:tcW w:w="2412" w:type="dxa"/>
            <w:tcBorders>
              <w:top w:val="single" w:sz="12" w:space="0" w:color="000000"/>
              <w:left w:val="single" w:sz="12" w:space="0" w:color="000000"/>
              <w:bottom w:val="single" w:sz="12" w:space="0" w:color="000000"/>
              <w:right w:val="single" w:sz="12" w:space="0" w:color="000000"/>
            </w:tcBorders>
            <w:vAlign w:val="center"/>
          </w:tcPr>
          <w:p w14:paraId="2AD28543" w14:textId="77777777" w:rsidR="00780A92" w:rsidRDefault="00780A92" w:rsidP="00561028">
            <w:pPr>
              <w:jc w:val="center"/>
              <w:rPr>
                <w:color w:val="000000"/>
                <w:sz w:val="28"/>
                <w:szCs w:val="28"/>
              </w:rPr>
            </w:pPr>
            <w:r>
              <w:rPr>
                <w:color w:val="000000"/>
                <w:sz w:val="28"/>
                <w:szCs w:val="28"/>
              </w:rPr>
              <w:t>81.73</w:t>
            </w:r>
          </w:p>
        </w:tc>
      </w:tr>
      <w:tr w:rsidR="00780A92" w14:paraId="27A226E5" w14:textId="77777777" w:rsidTr="00561028">
        <w:trPr>
          <w:trHeight w:val="839"/>
        </w:trPr>
        <w:tc>
          <w:tcPr>
            <w:tcW w:w="2699" w:type="dxa"/>
            <w:tcBorders>
              <w:top w:val="single" w:sz="12" w:space="0" w:color="000000"/>
              <w:left w:val="single" w:sz="12" w:space="0" w:color="000000"/>
              <w:bottom w:val="single" w:sz="12" w:space="0" w:color="000000"/>
              <w:right w:val="single" w:sz="12" w:space="0" w:color="000000"/>
            </w:tcBorders>
            <w:vAlign w:val="center"/>
          </w:tcPr>
          <w:p w14:paraId="1EA6B829" w14:textId="77777777" w:rsidR="00780A92" w:rsidRDefault="00780A92" w:rsidP="00561028">
            <w:pPr>
              <w:jc w:val="center"/>
              <w:rPr>
                <w:color w:val="000000"/>
                <w:sz w:val="28"/>
                <w:szCs w:val="28"/>
              </w:rPr>
            </w:pPr>
            <w:r>
              <w:rPr>
                <w:color w:val="000000"/>
                <w:sz w:val="28"/>
                <w:szCs w:val="28"/>
              </w:rPr>
              <w:t>SAMPLE 3 (15%)</w:t>
            </w:r>
          </w:p>
        </w:tc>
        <w:tc>
          <w:tcPr>
            <w:tcW w:w="2125" w:type="dxa"/>
            <w:tcBorders>
              <w:top w:val="single" w:sz="12" w:space="0" w:color="000000"/>
              <w:left w:val="single" w:sz="12" w:space="0" w:color="000000"/>
              <w:bottom w:val="single" w:sz="12" w:space="0" w:color="000000"/>
              <w:right w:val="single" w:sz="12" w:space="0" w:color="000000"/>
            </w:tcBorders>
            <w:vAlign w:val="center"/>
          </w:tcPr>
          <w:p w14:paraId="7CF3C8A5" w14:textId="77777777" w:rsidR="00780A92" w:rsidRDefault="00780A92" w:rsidP="00561028">
            <w:pPr>
              <w:jc w:val="center"/>
              <w:rPr>
                <w:color w:val="000000"/>
                <w:sz w:val="28"/>
                <w:szCs w:val="28"/>
              </w:rPr>
            </w:pPr>
            <w:r>
              <w:rPr>
                <w:color w:val="000000"/>
                <w:sz w:val="28"/>
                <w:szCs w:val="28"/>
              </w:rPr>
              <w:t>8.72</w:t>
            </w:r>
          </w:p>
        </w:tc>
        <w:tc>
          <w:tcPr>
            <w:tcW w:w="2412" w:type="dxa"/>
            <w:tcBorders>
              <w:top w:val="single" w:sz="12" w:space="0" w:color="000000"/>
              <w:left w:val="single" w:sz="12" w:space="0" w:color="000000"/>
              <w:bottom w:val="single" w:sz="12" w:space="0" w:color="000000"/>
              <w:right w:val="single" w:sz="12" w:space="0" w:color="000000"/>
            </w:tcBorders>
            <w:vAlign w:val="center"/>
          </w:tcPr>
          <w:p w14:paraId="2F655449" w14:textId="77777777" w:rsidR="00780A92" w:rsidRDefault="00780A92" w:rsidP="00561028">
            <w:pPr>
              <w:jc w:val="center"/>
              <w:rPr>
                <w:color w:val="000000"/>
                <w:sz w:val="28"/>
                <w:szCs w:val="28"/>
              </w:rPr>
            </w:pPr>
            <w:r>
              <w:rPr>
                <w:color w:val="000000"/>
                <w:sz w:val="28"/>
                <w:szCs w:val="28"/>
              </w:rPr>
              <w:t>54.36</w:t>
            </w:r>
          </w:p>
        </w:tc>
        <w:tc>
          <w:tcPr>
            <w:tcW w:w="2412" w:type="dxa"/>
            <w:tcBorders>
              <w:top w:val="single" w:sz="12" w:space="0" w:color="000000"/>
              <w:left w:val="single" w:sz="12" w:space="0" w:color="000000"/>
              <w:bottom w:val="single" w:sz="12" w:space="0" w:color="000000"/>
              <w:right w:val="single" w:sz="12" w:space="0" w:color="000000"/>
            </w:tcBorders>
            <w:vAlign w:val="center"/>
          </w:tcPr>
          <w:p w14:paraId="5D5F2F30" w14:textId="77777777" w:rsidR="00780A92" w:rsidRDefault="00780A92" w:rsidP="00561028">
            <w:pPr>
              <w:jc w:val="center"/>
              <w:rPr>
                <w:color w:val="000000"/>
                <w:sz w:val="28"/>
                <w:szCs w:val="28"/>
              </w:rPr>
            </w:pPr>
            <w:r>
              <w:rPr>
                <w:color w:val="000000"/>
                <w:sz w:val="28"/>
                <w:szCs w:val="28"/>
              </w:rPr>
              <w:t>79.8</w:t>
            </w:r>
          </w:p>
        </w:tc>
      </w:tr>
    </w:tbl>
    <w:p w14:paraId="12BAEC98" w14:textId="10DB694F" w:rsidR="00780A92" w:rsidRDefault="00780A92" w:rsidP="00780A92">
      <w:pPr>
        <w:spacing w:line="0" w:lineRule="atLeast"/>
        <w:ind w:right="-335"/>
        <w:jc w:val="center"/>
        <w:rPr>
          <w:b/>
          <w:sz w:val="24"/>
          <w:szCs w:val="20"/>
        </w:rPr>
      </w:pPr>
      <w:r>
        <w:rPr>
          <w:b/>
          <w:sz w:val="24"/>
          <w:szCs w:val="20"/>
        </w:rPr>
        <w:t>Table 1</w:t>
      </w:r>
      <w:r w:rsidR="006A07FD">
        <w:rPr>
          <w:b/>
          <w:sz w:val="24"/>
          <w:szCs w:val="20"/>
        </w:rPr>
        <w:t>2</w:t>
      </w:r>
      <w:r>
        <w:rPr>
          <w:b/>
          <w:sz w:val="24"/>
          <w:szCs w:val="20"/>
        </w:rPr>
        <w:t>.4 Percentage Decrease</w:t>
      </w:r>
    </w:p>
    <w:p w14:paraId="450AB958" w14:textId="77777777" w:rsidR="00780A92" w:rsidRDefault="00780A92" w:rsidP="00780A92">
      <w:pPr>
        <w:spacing w:line="200" w:lineRule="exact"/>
      </w:pPr>
    </w:p>
    <w:p w14:paraId="785078DC" w14:textId="77777777" w:rsidR="00104F55" w:rsidRDefault="00104F55" w:rsidP="00780A92">
      <w:pPr>
        <w:spacing w:line="200" w:lineRule="exact"/>
      </w:pPr>
    </w:p>
    <w:p w14:paraId="3363E3EE" w14:textId="77777777" w:rsidR="00104F55" w:rsidRDefault="00104F55" w:rsidP="00780A92">
      <w:pPr>
        <w:spacing w:line="200" w:lineRule="exact"/>
      </w:pPr>
    </w:p>
    <w:p w14:paraId="231B38BE" w14:textId="77777777" w:rsidR="00104F55" w:rsidRDefault="00104F55" w:rsidP="00780A92">
      <w:pPr>
        <w:spacing w:line="200" w:lineRule="exact"/>
      </w:pPr>
    </w:p>
    <w:p w14:paraId="0A562602" w14:textId="77777777" w:rsidR="00104F55" w:rsidRDefault="00104F55" w:rsidP="00780A92">
      <w:pPr>
        <w:spacing w:line="200" w:lineRule="exact"/>
      </w:pPr>
    </w:p>
    <w:p w14:paraId="6C6BAA7C" w14:textId="77777777" w:rsidR="00104F55" w:rsidRDefault="00104F55" w:rsidP="00780A92">
      <w:pPr>
        <w:spacing w:line="200" w:lineRule="exact"/>
      </w:pPr>
    </w:p>
    <w:p w14:paraId="17EBED1B" w14:textId="77777777" w:rsidR="00104F55" w:rsidRDefault="00104F55" w:rsidP="00780A92">
      <w:pPr>
        <w:spacing w:line="200" w:lineRule="exact"/>
      </w:pPr>
    </w:p>
    <w:p w14:paraId="28134F0C" w14:textId="6570772E" w:rsidR="00104F55" w:rsidRDefault="00104F55" w:rsidP="00780A92">
      <w:pPr>
        <w:spacing w:line="200" w:lineRule="exact"/>
        <w:sectPr w:rsidR="00104F55">
          <w:pgSz w:w="11900" w:h="16838"/>
          <w:pgMar w:top="1438" w:right="744" w:bottom="413" w:left="1100" w:header="0" w:footer="0" w:gutter="0"/>
          <w:cols w:space="720"/>
          <w:docGrid w:linePitch="360"/>
        </w:sectPr>
      </w:pPr>
      <w:r>
        <w:t xml:space="preserve">              </w:t>
      </w:r>
      <w:r>
        <w:tab/>
      </w:r>
      <w:r>
        <w:tab/>
      </w:r>
      <w:r>
        <w:tab/>
      </w:r>
      <w:r>
        <w:tab/>
      </w:r>
      <w:r>
        <w:tab/>
        <w:t xml:space="preserve">       32</w:t>
      </w:r>
    </w:p>
    <w:p w14:paraId="07CC524F" w14:textId="77777777" w:rsidR="00780A92" w:rsidRDefault="00780A92" w:rsidP="00780A92">
      <w:pPr>
        <w:spacing w:line="200" w:lineRule="exact"/>
      </w:pPr>
    </w:p>
    <w:p w14:paraId="447E5719" w14:textId="2A0D02F3" w:rsidR="00780A92" w:rsidRDefault="00780A92" w:rsidP="00780A92">
      <w:pPr>
        <w:spacing w:line="0" w:lineRule="atLeast"/>
        <w:ind w:right="-259"/>
        <w:jc w:val="both"/>
        <w:rPr>
          <w:b/>
          <w:sz w:val="32"/>
        </w:rPr>
      </w:pPr>
      <w:r>
        <w:rPr>
          <w:b/>
          <w:sz w:val="32"/>
        </w:rPr>
        <w:tab/>
      </w:r>
      <w:r>
        <w:rPr>
          <w:b/>
          <w:sz w:val="32"/>
        </w:rPr>
        <w:tab/>
        <w:t xml:space="preserve">       Table 1</w:t>
      </w:r>
      <w:r w:rsidR="006A07FD">
        <w:rPr>
          <w:b/>
          <w:sz w:val="32"/>
        </w:rPr>
        <w:t>2</w:t>
      </w:r>
      <w:r>
        <w:rPr>
          <w:b/>
          <w:sz w:val="32"/>
        </w:rPr>
        <w:t>.5  Surface Roughness (Ra) at 600 rpm</w:t>
      </w:r>
    </w:p>
    <w:p w14:paraId="3DE02EFA" w14:textId="77777777" w:rsidR="00780A92" w:rsidRDefault="00780A92" w:rsidP="00780A92">
      <w:pPr>
        <w:spacing w:line="203" w:lineRule="exact"/>
      </w:pPr>
    </w:p>
    <w:p w14:paraId="5C76FEF1" w14:textId="77777777" w:rsidR="00780A92" w:rsidRDefault="00780A92" w:rsidP="00780A92">
      <w:pPr>
        <w:spacing w:line="0" w:lineRule="atLeast"/>
        <w:ind w:right="-259"/>
        <w:jc w:val="center"/>
        <w:rPr>
          <w:b/>
          <w:sz w:val="32"/>
        </w:rPr>
      </w:pPr>
      <w:r>
        <w:rPr>
          <w:b/>
          <w:sz w:val="32"/>
        </w:rPr>
        <w:t>Composition – 5% SiC</w:t>
      </w:r>
    </w:p>
    <w:p w14:paraId="5C1F4063" w14:textId="77777777" w:rsidR="00780A92" w:rsidRDefault="00780A92" w:rsidP="00780A92">
      <w:pPr>
        <w:spacing w:line="272" w:lineRule="exact"/>
      </w:pPr>
    </w:p>
    <w:tbl>
      <w:tblPr>
        <w:tblW w:w="0" w:type="auto"/>
        <w:tblInd w:w="10" w:type="dxa"/>
        <w:tblLayout w:type="fixed"/>
        <w:tblCellMar>
          <w:left w:w="0" w:type="dxa"/>
          <w:right w:w="0" w:type="dxa"/>
        </w:tblCellMar>
        <w:tblLook w:val="0000" w:firstRow="0" w:lastRow="0" w:firstColumn="0" w:lastColumn="0" w:noHBand="0" w:noVBand="0"/>
      </w:tblPr>
      <w:tblGrid>
        <w:gridCol w:w="2700"/>
        <w:gridCol w:w="2540"/>
        <w:gridCol w:w="2460"/>
        <w:gridCol w:w="2440"/>
      </w:tblGrid>
      <w:tr w:rsidR="00780A92" w14:paraId="054FAED8" w14:textId="77777777" w:rsidTr="00561028">
        <w:trPr>
          <w:trHeight w:val="375"/>
        </w:trPr>
        <w:tc>
          <w:tcPr>
            <w:tcW w:w="2700" w:type="dxa"/>
            <w:tcBorders>
              <w:top w:val="single" w:sz="8" w:space="0" w:color="auto"/>
              <w:left w:val="single" w:sz="8" w:space="0" w:color="auto"/>
              <w:right w:val="single" w:sz="8" w:space="0" w:color="auto"/>
            </w:tcBorders>
            <w:vAlign w:val="bottom"/>
          </w:tcPr>
          <w:p w14:paraId="35F5F1D4" w14:textId="77777777" w:rsidR="00780A92" w:rsidRDefault="00780A92" w:rsidP="00561028">
            <w:pPr>
              <w:spacing w:line="0" w:lineRule="atLeast"/>
              <w:ind w:left="680"/>
              <w:rPr>
                <w:b/>
                <w:sz w:val="32"/>
              </w:rPr>
            </w:pPr>
            <w:r>
              <w:rPr>
                <w:b/>
                <w:sz w:val="32"/>
              </w:rPr>
              <w:t>Initial Ra</w:t>
            </w:r>
          </w:p>
        </w:tc>
        <w:tc>
          <w:tcPr>
            <w:tcW w:w="2540" w:type="dxa"/>
            <w:tcBorders>
              <w:top w:val="single" w:sz="8" w:space="0" w:color="auto"/>
              <w:right w:val="single" w:sz="8" w:space="0" w:color="auto"/>
            </w:tcBorders>
            <w:vAlign w:val="bottom"/>
          </w:tcPr>
          <w:p w14:paraId="374B2004" w14:textId="77777777" w:rsidR="00780A92" w:rsidRDefault="00780A92" w:rsidP="00561028">
            <w:pPr>
              <w:spacing w:line="0" w:lineRule="atLeast"/>
              <w:ind w:left="560"/>
              <w:rPr>
                <w:b/>
                <w:sz w:val="32"/>
              </w:rPr>
            </w:pPr>
            <w:r>
              <w:rPr>
                <w:b/>
                <w:sz w:val="32"/>
              </w:rPr>
              <w:t>30 Mins</w:t>
            </w:r>
          </w:p>
        </w:tc>
        <w:tc>
          <w:tcPr>
            <w:tcW w:w="2460" w:type="dxa"/>
            <w:tcBorders>
              <w:top w:val="single" w:sz="8" w:space="0" w:color="auto"/>
              <w:right w:val="single" w:sz="8" w:space="0" w:color="auto"/>
            </w:tcBorders>
            <w:vAlign w:val="bottom"/>
          </w:tcPr>
          <w:p w14:paraId="581816AA" w14:textId="77777777" w:rsidR="00780A92" w:rsidRDefault="00780A92" w:rsidP="00561028">
            <w:pPr>
              <w:spacing w:line="0" w:lineRule="atLeast"/>
              <w:ind w:left="660"/>
              <w:rPr>
                <w:b/>
                <w:sz w:val="32"/>
              </w:rPr>
            </w:pPr>
            <w:r>
              <w:rPr>
                <w:b/>
                <w:sz w:val="32"/>
              </w:rPr>
              <w:t>60 Mins</w:t>
            </w:r>
          </w:p>
        </w:tc>
        <w:tc>
          <w:tcPr>
            <w:tcW w:w="2440" w:type="dxa"/>
            <w:tcBorders>
              <w:top w:val="single" w:sz="8" w:space="0" w:color="auto"/>
              <w:right w:val="single" w:sz="8" w:space="0" w:color="auto"/>
            </w:tcBorders>
            <w:vAlign w:val="bottom"/>
          </w:tcPr>
          <w:p w14:paraId="2F2A501A" w14:textId="77777777" w:rsidR="00780A92" w:rsidRDefault="00780A92" w:rsidP="00561028">
            <w:pPr>
              <w:spacing w:line="0" w:lineRule="atLeast"/>
              <w:ind w:left="700"/>
              <w:rPr>
                <w:b/>
                <w:sz w:val="32"/>
              </w:rPr>
            </w:pPr>
            <w:r>
              <w:rPr>
                <w:b/>
                <w:sz w:val="32"/>
              </w:rPr>
              <w:t>90Mins</w:t>
            </w:r>
          </w:p>
        </w:tc>
      </w:tr>
      <w:tr w:rsidR="00780A92" w14:paraId="5C222D0B" w14:textId="77777777" w:rsidTr="00561028">
        <w:trPr>
          <w:trHeight w:val="186"/>
        </w:trPr>
        <w:tc>
          <w:tcPr>
            <w:tcW w:w="2700" w:type="dxa"/>
            <w:tcBorders>
              <w:left w:val="single" w:sz="8" w:space="0" w:color="auto"/>
              <w:bottom w:val="single" w:sz="8" w:space="0" w:color="auto"/>
              <w:right w:val="single" w:sz="8" w:space="0" w:color="auto"/>
            </w:tcBorders>
            <w:vAlign w:val="bottom"/>
          </w:tcPr>
          <w:p w14:paraId="5CF34D30" w14:textId="77777777" w:rsidR="00780A92" w:rsidRDefault="00780A92" w:rsidP="00561028">
            <w:pPr>
              <w:spacing w:line="0" w:lineRule="atLeast"/>
              <w:rPr>
                <w:sz w:val="16"/>
              </w:rPr>
            </w:pPr>
          </w:p>
        </w:tc>
        <w:tc>
          <w:tcPr>
            <w:tcW w:w="2540" w:type="dxa"/>
            <w:tcBorders>
              <w:bottom w:val="single" w:sz="8" w:space="0" w:color="auto"/>
              <w:right w:val="single" w:sz="8" w:space="0" w:color="auto"/>
            </w:tcBorders>
            <w:vAlign w:val="bottom"/>
          </w:tcPr>
          <w:p w14:paraId="7CE51788" w14:textId="77777777" w:rsidR="00780A92" w:rsidRDefault="00780A92" w:rsidP="00561028">
            <w:pPr>
              <w:spacing w:line="0" w:lineRule="atLeast"/>
              <w:rPr>
                <w:sz w:val="16"/>
              </w:rPr>
            </w:pPr>
          </w:p>
        </w:tc>
        <w:tc>
          <w:tcPr>
            <w:tcW w:w="2460" w:type="dxa"/>
            <w:tcBorders>
              <w:bottom w:val="single" w:sz="8" w:space="0" w:color="auto"/>
              <w:right w:val="single" w:sz="8" w:space="0" w:color="auto"/>
            </w:tcBorders>
            <w:vAlign w:val="bottom"/>
          </w:tcPr>
          <w:p w14:paraId="7BC4A83A" w14:textId="77777777" w:rsidR="00780A92" w:rsidRDefault="00780A92" w:rsidP="00561028">
            <w:pPr>
              <w:spacing w:line="0" w:lineRule="atLeast"/>
              <w:rPr>
                <w:sz w:val="16"/>
              </w:rPr>
            </w:pPr>
          </w:p>
        </w:tc>
        <w:tc>
          <w:tcPr>
            <w:tcW w:w="2440" w:type="dxa"/>
            <w:tcBorders>
              <w:bottom w:val="single" w:sz="8" w:space="0" w:color="auto"/>
              <w:right w:val="single" w:sz="8" w:space="0" w:color="auto"/>
            </w:tcBorders>
            <w:vAlign w:val="bottom"/>
          </w:tcPr>
          <w:p w14:paraId="4276A198" w14:textId="77777777" w:rsidR="00780A92" w:rsidRDefault="00780A92" w:rsidP="00561028">
            <w:pPr>
              <w:spacing w:line="0" w:lineRule="atLeast"/>
              <w:rPr>
                <w:sz w:val="16"/>
              </w:rPr>
            </w:pPr>
          </w:p>
        </w:tc>
      </w:tr>
      <w:tr w:rsidR="00780A92" w14:paraId="041B122F" w14:textId="77777777" w:rsidTr="00561028">
        <w:trPr>
          <w:trHeight w:val="3120"/>
        </w:trPr>
        <w:tc>
          <w:tcPr>
            <w:tcW w:w="2700" w:type="dxa"/>
            <w:tcBorders>
              <w:left w:val="single" w:sz="8" w:space="0" w:color="auto"/>
              <w:right w:val="single" w:sz="8" w:space="0" w:color="auto"/>
            </w:tcBorders>
            <w:vAlign w:val="bottom"/>
          </w:tcPr>
          <w:p w14:paraId="2626DD42" w14:textId="77777777" w:rsidR="00780A92" w:rsidRDefault="00780A92" w:rsidP="00561028">
            <w:pPr>
              <w:spacing w:line="0" w:lineRule="atLeast"/>
              <w:rPr>
                <w:sz w:val="24"/>
              </w:rPr>
            </w:pPr>
          </w:p>
        </w:tc>
        <w:tc>
          <w:tcPr>
            <w:tcW w:w="2540" w:type="dxa"/>
            <w:tcBorders>
              <w:bottom w:val="single" w:sz="8" w:space="0" w:color="auto"/>
              <w:right w:val="single" w:sz="8" w:space="0" w:color="auto"/>
            </w:tcBorders>
            <w:vAlign w:val="bottom"/>
          </w:tcPr>
          <w:p w14:paraId="3C02F3C9" w14:textId="77777777" w:rsidR="00780A92" w:rsidRDefault="00780A92" w:rsidP="00561028">
            <w:pPr>
              <w:spacing w:line="0" w:lineRule="atLeast"/>
              <w:rPr>
                <w:b/>
                <w:sz w:val="24"/>
              </w:rPr>
            </w:pPr>
          </w:p>
        </w:tc>
        <w:tc>
          <w:tcPr>
            <w:tcW w:w="2460" w:type="dxa"/>
            <w:tcBorders>
              <w:bottom w:val="single" w:sz="8" w:space="0" w:color="auto"/>
              <w:right w:val="single" w:sz="8" w:space="0" w:color="auto"/>
            </w:tcBorders>
            <w:vAlign w:val="bottom"/>
          </w:tcPr>
          <w:p w14:paraId="584F3272" w14:textId="77777777" w:rsidR="00780A92" w:rsidRDefault="00780A92" w:rsidP="00561028">
            <w:pPr>
              <w:spacing w:line="0" w:lineRule="atLeast"/>
              <w:rPr>
                <w:sz w:val="24"/>
              </w:rPr>
            </w:pPr>
          </w:p>
        </w:tc>
        <w:tc>
          <w:tcPr>
            <w:tcW w:w="2440" w:type="dxa"/>
            <w:tcBorders>
              <w:bottom w:val="single" w:sz="8" w:space="0" w:color="auto"/>
              <w:right w:val="single" w:sz="8" w:space="0" w:color="auto"/>
            </w:tcBorders>
            <w:vAlign w:val="bottom"/>
          </w:tcPr>
          <w:p w14:paraId="714F23BE" w14:textId="77777777" w:rsidR="00780A92" w:rsidRDefault="00780A92" w:rsidP="00561028">
            <w:pPr>
              <w:spacing w:line="0" w:lineRule="atLeast"/>
              <w:rPr>
                <w:sz w:val="24"/>
              </w:rPr>
            </w:pPr>
          </w:p>
        </w:tc>
      </w:tr>
      <w:tr w:rsidR="00780A92" w14:paraId="48712AF5" w14:textId="77777777" w:rsidTr="00561028">
        <w:trPr>
          <w:trHeight w:val="3115"/>
        </w:trPr>
        <w:tc>
          <w:tcPr>
            <w:tcW w:w="2700" w:type="dxa"/>
            <w:tcBorders>
              <w:left w:val="single" w:sz="8" w:space="0" w:color="auto"/>
              <w:right w:val="single" w:sz="8" w:space="0" w:color="auto"/>
            </w:tcBorders>
            <w:vAlign w:val="bottom"/>
          </w:tcPr>
          <w:p w14:paraId="1D9546C1" w14:textId="77777777" w:rsidR="00780A92" w:rsidRDefault="00780A92" w:rsidP="00561028">
            <w:pPr>
              <w:spacing w:line="0" w:lineRule="atLeast"/>
              <w:rPr>
                <w:sz w:val="24"/>
              </w:rPr>
            </w:pPr>
          </w:p>
        </w:tc>
        <w:tc>
          <w:tcPr>
            <w:tcW w:w="2540" w:type="dxa"/>
            <w:tcBorders>
              <w:bottom w:val="single" w:sz="8" w:space="0" w:color="auto"/>
              <w:right w:val="single" w:sz="8" w:space="0" w:color="auto"/>
            </w:tcBorders>
            <w:vAlign w:val="bottom"/>
          </w:tcPr>
          <w:p w14:paraId="02C81E01" w14:textId="77777777" w:rsidR="00780A92" w:rsidRDefault="00780A92" w:rsidP="00561028">
            <w:pPr>
              <w:spacing w:line="0" w:lineRule="atLeast"/>
              <w:rPr>
                <w:sz w:val="24"/>
              </w:rPr>
            </w:pPr>
          </w:p>
        </w:tc>
        <w:tc>
          <w:tcPr>
            <w:tcW w:w="2460" w:type="dxa"/>
            <w:tcBorders>
              <w:bottom w:val="single" w:sz="8" w:space="0" w:color="auto"/>
              <w:right w:val="single" w:sz="8" w:space="0" w:color="auto"/>
            </w:tcBorders>
            <w:vAlign w:val="bottom"/>
          </w:tcPr>
          <w:p w14:paraId="5233AF34" w14:textId="77777777" w:rsidR="00780A92" w:rsidRDefault="00780A92" w:rsidP="00561028">
            <w:pPr>
              <w:spacing w:line="0" w:lineRule="atLeast"/>
              <w:rPr>
                <w:sz w:val="24"/>
              </w:rPr>
            </w:pPr>
          </w:p>
        </w:tc>
        <w:tc>
          <w:tcPr>
            <w:tcW w:w="2440" w:type="dxa"/>
            <w:tcBorders>
              <w:bottom w:val="single" w:sz="8" w:space="0" w:color="auto"/>
              <w:right w:val="single" w:sz="8" w:space="0" w:color="auto"/>
            </w:tcBorders>
            <w:vAlign w:val="bottom"/>
          </w:tcPr>
          <w:p w14:paraId="23D5497E" w14:textId="77777777" w:rsidR="00780A92" w:rsidRDefault="00780A92" w:rsidP="00561028">
            <w:pPr>
              <w:spacing w:line="0" w:lineRule="atLeast"/>
              <w:rPr>
                <w:sz w:val="24"/>
              </w:rPr>
            </w:pPr>
          </w:p>
        </w:tc>
      </w:tr>
      <w:tr w:rsidR="00780A92" w14:paraId="25EC8A65" w14:textId="77777777" w:rsidTr="00561028">
        <w:trPr>
          <w:trHeight w:val="3120"/>
        </w:trPr>
        <w:tc>
          <w:tcPr>
            <w:tcW w:w="2700" w:type="dxa"/>
            <w:tcBorders>
              <w:left w:val="single" w:sz="8" w:space="0" w:color="auto"/>
              <w:bottom w:val="single" w:sz="8" w:space="0" w:color="auto"/>
              <w:right w:val="single" w:sz="8" w:space="0" w:color="auto"/>
            </w:tcBorders>
            <w:vAlign w:val="bottom"/>
          </w:tcPr>
          <w:p w14:paraId="3889DE15" w14:textId="77777777" w:rsidR="00780A92" w:rsidRDefault="00780A92" w:rsidP="00561028">
            <w:pPr>
              <w:spacing w:line="0" w:lineRule="atLeast"/>
              <w:rPr>
                <w:sz w:val="24"/>
              </w:rPr>
            </w:pPr>
          </w:p>
        </w:tc>
        <w:tc>
          <w:tcPr>
            <w:tcW w:w="2540" w:type="dxa"/>
            <w:tcBorders>
              <w:bottom w:val="single" w:sz="8" w:space="0" w:color="auto"/>
              <w:right w:val="single" w:sz="8" w:space="0" w:color="auto"/>
            </w:tcBorders>
            <w:vAlign w:val="bottom"/>
          </w:tcPr>
          <w:p w14:paraId="1C19A6BF" w14:textId="77777777" w:rsidR="00780A92" w:rsidRDefault="00780A92" w:rsidP="00561028">
            <w:pPr>
              <w:spacing w:line="0" w:lineRule="atLeast"/>
              <w:rPr>
                <w:sz w:val="24"/>
              </w:rPr>
            </w:pPr>
          </w:p>
        </w:tc>
        <w:tc>
          <w:tcPr>
            <w:tcW w:w="2460" w:type="dxa"/>
            <w:tcBorders>
              <w:bottom w:val="single" w:sz="8" w:space="0" w:color="auto"/>
              <w:right w:val="single" w:sz="8" w:space="0" w:color="auto"/>
            </w:tcBorders>
            <w:vAlign w:val="bottom"/>
          </w:tcPr>
          <w:p w14:paraId="1F1E9C12" w14:textId="77777777" w:rsidR="00780A92" w:rsidRDefault="00780A92" w:rsidP="00561028">
            <w:pPr>
              <w:spacing w:line="0" w:lineRule="atLeast"/>
              <w:rPr>
                <w:sz w:val="24"/>
              </w:rPr>
            </w:pPr>
          </w:p>
        </w:tc>
        <w:tc>
          <w:tcPr>
            <w:tcW w:w="2440" w:type="dxa"/>
            <w:tcBorders>
              <w:bottom w:val="single" w:sz="8" w:space="0" w:color="auto"/>
              <w:right w:val="single" w:sz="8" w:space="0" w:color="auto"/>
            </w:tcBorders>
            <w:vAlign w:val="bottom"/>
          </w:tcPr>
          <w:p w14:paraId="7456183B" w14:textId="77777777" w:rsidR="00780A92" w:rsidRDefault="00780A92" w:rsidP="00561028">
            <w:pPr>
              <w:spacing w:line="0" w:lineRule="atLeast"/>
              <w:rPr>
                <w:sz w:val="24"/>
              </w:rPr>
            </w:pPr>
          </w:p>
        </w:tc>
      </w:tr>
    </w:tbl>
    <w:p w14:paraId="7E85FB03" w14:textId="7B71E996" w:rsidR="00780A92" w:rsidRDefault="00780A92" w:rsidP="00780A92">
      <w:pPr>
        <w:spacing w:line="20" w:lineRule="exact"/>
      </w:pPr>
      <w:r>
        <w:rPr>
          <w:noProof/>
          <w:sz w:val="24"/>
        </w:rPr>
        <w:drawing>
          <wp:anchor distT="0" distB="0" distL="114300" distR="114300" simplePos="0" relativeHeight="486615040" behindDoc="1" locked="0" layoutInCell="1" allowOverlap="1" wp14:anchorId="33250F60" wp14:editId="27B23A43">
            <wp:simplePos x="0" y="0"/>
            <wp:positionH relativeFrom="column">
              <wp:posOffset>79375</wp:posOffset>
            </wp:positionH>
            <wp:positionV relativeFrom="paragraph">
              <wp:posOffset>-5800725</wp:posOffset>
            </wp:positionV>
            <wp:extent cx="6172200" cy="534035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72200" cy="5340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FB9660" w14:textId="77777777" w:rsidR="00780A92" w:rsidRDefault="00780A92" w:rsidP="00780A92">
      <w:pPr>
        <w:spacing w:line="200" w:lineRule="exact"/>
      </w:pPr>
    </w:p>
    <w:p w14:paraId="72C4DD7A" w14:textId="77777777" w:rsidR="00780A92" w:rsidRDefault="00780A92" w:rsidP="00780A92">
      <w:pPr>
        <w:spacing w:line="200" w:lineRule="exact"/>
      </w:pPr>
    </w:p>
    <w:p w14:paraId="05719439" w14:textId="77777777" w:rsidR="00780A92" w:rsidRDefault="00780A92" w:rsidP="00780A92">
      <w:pPr>
        <w:spacing w:line="200" w:lineRule="exact"/>
      </w:pPr>
    </w:p>
    <w:p w14:paraId="71500EC5" w14:textId="77777777" w:rsidR="00780A92" w:rsidRDefault="00780A92" w:rsidP="00780A92">
      <w:pPr>
        <w:spacing w:line="200" w:lineRule="exact"/>
      </w:pPr>
    </w:p>
    <w:p w14:paraId="27538105" w14:textId="77777777" w:rsidR="00780A92" w:rsidRDefault="00780A92" w:rsidP="00780A92">
      <w:pPr>
        <w:spacing w:line="200" w:lineRule="exact"/>
      </w:pPr>
    </w:p>
    <w:p w14:paraId="4989748F" w14:textId="77777777" w:rsidR="00780A92" w:rsidRDefault="00780A92" w:rsidP="00780A92">
      <w:pPr>
        <w:spacing w:line="394" w:lineRule="exact"/>
      </w:pPr>
    </w:p>
    <w:p w14:paraId="39496053" w14:textId="269907CA" w:rsidR="00780A92" w:rsidRDefault="00780A92" w:rsidP="00780A92">
      <w:pPr>
        <w:spacing w:line="0" w:lineRule="atLeast"/>
        <w:ind w:right="-259"/>
        <w:jc w:val="center"/>
        <w:rPr>
          <w:b/>
          <w:sz w:val="24"/>
        </w:rPr>
      </w:pPr>
    </w:p>
    <w:p w14:paraId="57CC8F52" w14:textId="5DA32CCE" w:rsidR="00104F55" w:rsidRDefault="00104F55" w:rsidP="00780A92">
      <w:pPr>
        <w:spacing w:line="0" w:lineRule="atLeast"/>
        <w:ind w:right="-259"/>
        <w:jc w:val="center"/>
        <w:rPr>
          <w:b/>
          <w:sz w:val="24"/>
        </w:rPr>
      </w:pPr>
    </w:p>
    <w:p w14:paraId="57FAC9E1" w14:textId="4B1F9DEC" w:rsidR="00104F55" w:rsidRDefault="00104F55" w:rsidP="00780A92">
      <w:pPr>
        <w:spacing w:line="0" w:lineRule="atLeast"/>
        <w:ind w:right="-259"/>
        <w:jc w:val="center"/>
        <w:rPr>
          <w:b/>
          <w:sz w:val="24"/>
        </w:rPr>
      </w:pPr>
    </w:p>
    <w:p w14:paraId="16FA30C4" w14:textId="172D945D" w:rsidR="00104F55" w:rsidRDefault="00104F55" w:rsidP="00780A92">
      <w:pPr>
        <w:spacing w:line="0" w:lineRule="atLeast"/>
        <w:ind w:right="-259"/>
        <w:jc w:val="center"/>
        <w:rPr>
          <w:b/>
          <w:sz w:val="24"/>
        </w:rPr>
      </w:pPr>
    </w:p>
    <w:p w14:paraId="4AA1805D" w14:textId="3FECA8DA" w:rsidR="00104F55" w:rsidRPr="00104F55" w:rsidRDefault="00104F55" w:rsidP="00780A92">
      <w:pPr>
        <w:spacing w:line="0" w:lineRule="atLeast"/>
        <w:ind w:right="-259"/>
        <w:jc w:val="center"/>
        <w:rPr>
          <w:bCs/>
          <w:sz w:val="24"/>
        </w:rPr>
      </w:pPr>
      <w:r w:rsidRPr="00104F55">
        <w:rPr>
          <w:bCs/>
          <w:sz w:val="24"/>
        </w:rPr>
        <w:t>33</w:t>
      </w:r>
    </w:p>
    <w:p w14:paraId="4F0129D7" w14:textId="77777777" w:rsidR="00780A92" w:rsidRDefault="00780A92" w:rsidP="00780A92">
      <w:pPr>
        <w:spacing w:line="0" w:lineRule="atLeast"/>
        <w:ind w:right="-259"/>
        <w:jc w:val="center"/>
        <w:rPr>
          <w:b/>
          <w:sz w:val="24"/>
        </w:rPr>
        <w:sectPr w:rsidR="00780A92">
          <w:pgSz w:w="11900" w:h="16838"/>
          <w:pgMar w:top="1438" w:right="964" w:bottom="413" w:left="820" w:header="0" w:footer="0" w:gutter="0"/>
          <w:cols w:space="720"/>
          <w:docGrid w:linePitch="360"/>
        </w:sectPr>
      </w:pPr>
    </w:p>
    <w:p w14:paraId="7AAF0733" w14:textId="64FF81C3" w:rsidR="00780A92" w:rsidRDefault="00780A92" w:rsidP="00780A92">
      <w:pPr>
        <w:spacing w:line="0" w:lineRule="atLeast"/>
        <w:ind w:right="80"/>
        <w:jc w:val="center"/>
        <w:rPr>
          <w:b/>
          <w:sz w:val="32"/>
        </w:rPr>
      </w:pPr>
      <w:bookmarkStart w:id="31" w:name="page36"/>
      <w:bookmarkEnd w:id="31"/>
      <w:r>
        <w:rPr>
          <w:b/>
          <w:sz w:val="32"/>
        </w:rPr>
        <w:lastRenderedPageBreak/>
        <w:t>Table 1</w:t>
      </w:r>
      <w:r w:rsidR="006A07FD">
        <w:rPr>
          <w:b/>
          <w:sz w:val="32"/>
        </w:rPr>
        <w:t>2</w:t>
      </w:r>
      <w:r>
        <w:rPr>
          <w:b/>
          <w:sz w:val="32"/>
        </w:rPr>
        <w:t>.6  Surface Roughness (Ra) at 600 rpm</w:t>
      </w:r>
    </w:p>
    <w:p w14:paraId="27B43786" w14:textId="77777777" w:rsidR="00780A92" w:rsidRDefault="00780A92" w:rsidP="00780A92">
      <w:pPr>
        <w:spacing w:line="198" w:lineRule="exact"/>
      </w:pPr>
    </w:p>
    <w:p w14:paraId="47C2DD3B" w14:textId="77777777" w:rsidR="00780A92" w:rsidRDefault="00780A92" w:rsidP="00780A92">
      <w:pPr>
        <w:spacing w:line="0" w:lineRule="atLeast"/>
        <w:ind w:right="60"/>
        <w:jc w:val="center"/>
        <w:rPr>
          <w:b/>
          <w:sz w:val="32"/>
        </w:rPr>
      </w:pPr>
      <w:r>
        <w:rPr>
          <w:b/>
          <w:sz w:val="32"/>
        </w:rPr>
        <w:t>Composition – 10% SiC</w:t>
      </w:r>
    </w:p>
    <w:p w14:paraId="19ADFA33" w14:textId="77777777" w:rsidR="00780A92" w:rsidRDefault="00780A92" w:rsidP="00780A92">
      <w:pPr>
        <w:spacing w:line="191" w:lineRule="exact"/>
      </w:pPr>
    </w:p>
    <w:tbl>
      <w:tblPr>
        <w:tblW w:w="0" w:type="auto"/>
        <w:tblInd w:w="10" w:type="dxa"/>
        <w:tblLayout w:type="fixed"/>
        <w:tblCellMar>
          <w:left w:w="0" w:type="dxa"/>
          <w:right w:w="0" w:type="dxa"/>
        </w:tblCellMar>
        <w:tblLook w:val="0000" w:firstRow="0" w:lastRow="0" w:firstColumn="0" w:lastColumn="0" w:noHBand="0" w:noVBand="0"/>
      </w:tblPr>
      <w:tblGrid>
        <w:gridCol w:w="2960"/>
        <w:gridCol w:w="2760"/>
        <w:gridCol w:w="2740"/>
        <w:gridCol w:w="2500"/>
      </w:tblGrid>
      <w:tr w:rsidR="00780A92" w14:paraId="0065CCE8" w14:textId="77777777" w:rsidTr="00561028">
        <w:trPr>
          <w:trHeight w:val="809"/>
        </w:trPr>
        <w:tc>
          <w:tcPr>
            <w:tcW w:w="2960" w:type="dxa"/>
            <w:tcBorders>
              <w:top w:val="single" w:sz="8" w:space="0" w:color="auto"/>
              <w:left w:val="single" w:sz="8" w:space="0" w:color="auto"/>
              <w:right w:val="single" w:sz="8" w:space="0" w:color="auto"/>
            </w:tcBorders>
            <w:vAlign w:val="bottom"/>
          </w:tcPr>
          <w:p w14:paraId="4264413B" w14:textId="77777777" w:rsidR="00780A92" w:rsidRDefault="00780A92" w:rsidP="00561028">
            <w:pPr>
              <w:spacing w:line="0" w:lineRule="atLeast"/>
              <w:ind w:left="760"/>
              <w:rPr>
                <w:b/>
                <w:sz w:val="28"/>
              </w:rPr>
            </w:pPr>
            <w:r>
              <w:rPr>
                <w:b/>
                <w:sz w:val="28"/>
              </w:rPr>
              <w:t>Initial (Ra)</w:t>
            </w:r>
          </w:p>
        </w:tc>
        <w:tc>
          <w:tcPr>
            <w:tcW w:w="2760" w:type="dxa"/>
            <w:tcBorders>
              <w:top w:val="single" w:sz="8" w:space="0" w:color="auto"/>
              <w:right w:val="single" w:sz="8" w:space="0" w:color="auto"/>
            </w:tcBorders>
            <w:vAlign w:val="bottom"/>
          </w:tcPr>
          <w:p w14:paraId="1B2751F2" w14:textId="77777777" w:rsidR="00780A92" w:rsidRDefault="00780A92" w:rsidP="00561028">
            <w:pPr>
              <w:spacing w:line="0" w:lineRule="atLeast"/>
              <w:ind w:left="880"/>
              <w:rPr>
                <w:b/>
                <w:sz w:val="28"/>
              </w:rPr>
            </w:pPr>
            <w:r>
              <w:rPr>
                <w:b/>
                <w:sz w:val="28"/>
              </w:rPr>
              <w:t>30 Mins</w:t>
            </w:r>
          </w:p>
        </w:tc>
        <w:tc>
          <w:tcPr>
            <w:tcW w:w="2740" w:type="dxa"/>
            <w:tcBorders>
              <w:top w:val="single" w:sz="8" w:space="0" w:color="auto"/>
              <w:right w:val="single" w:sz="8" w:space="0" w:color="auto"/>
            </w:tcBorders>
            <w:vAlign w:val="bottom"/>
          </w:tcPr>
          <w:p w14:paraId="4E7F7EC4" w14:textId="77777777" w:rsidR="00780A92" w:rsidRDefault="00780A92" w:rsidP="00561028">
            <w:pPr>
              <w:spacing w:line="0" w:lineRule="atLeast"/>
              <w:ind w:left="900"/>
              <w:rPr>
                <w:b/>
                <w:sz w:val="28"/>
              </w:rPr>
            </w:pPr>
            <w:r>
              <w:rPr>
                <w:b/>
                <w:sz w:val="28"/>
              </w:rPr>
              <w:t>60Mins</w:t>
            </w:r>
          </w:p>
        </w:tc>
        <w:tc>
          <w:tcPr>
            <w:tcW w:w="2500" w:type="dxa"/>
            <w:tcBorders>
              <w:top w:val="single" w:sz="8" w:space="0" w:color="auto"/>
              <w:right w:val="single" w:sz="8" w:space="0" w:color="auto"/>
            </w:tcBorders>
            <w:vAlign w:val="bottom"/>
          </w:tcPr>
          <w:p w14:paraId="0C2EF47B" w14:textId="77777777" w:rsidR="00780A92" w:rsidRDefault="00780A92" w:rsidP="00561028">
            <w:pPr>
              <w:spacing w:line="0" w:lineRule="atLeast"/>
              <w:ind w:left="780"/>
              <w:rPr>
                <w:b/>
                <w:sz w:val="28"/>
              </w:rPr>
            </w:pPr>
            <w:r>
              <w:rPr>
                <w:b/>
                <w:sz w:val="28"/>
              </w:rPr>
              <w:t>90Mins</w:t>
            </w:r>
          </w:p>
        </w:tc>
      </w:tr>
      <w:tr w:rsidR="00780A92" w14:paraId="3ABB758D" w14:textId="77777777" w:rsidTr="00561028">
        <w:trPr>
          <w:trHeight w:val="800"/>
        </w:trPr>
        <w:tc>
          <w:tcPr>
            <w:tcW w:w="2960" w:type="dxa"/>
            <w:tcBorders>
              <w:left w:val="single" w:sz="8" w:space="0" w:color="auto"/>
              <w:bottom w:val="single" w:sz="8" w:space="0" w:color="auto"/>
              <w:right w:val="single" w:sz="8" w:space="0" w:color="auto"/>
            </w:tcBorders>
            <w:vAlign w:val="bottom"/>
          </w:tcPr>
          <w:p w14:paraId="5C7298ED" w14:textId="77777777" w:rsidR="00780A92" w:rsidRDefault="00780A92" w:rsidP="00561028">
            <w:pPr>
              <w:spacing w:line="0" w:lineRule="atLeast"/>
              <w:rPr>
                <w:sz w:val="24"/>
              </w:rPr>
            </w:pPr>
          </w:p>
        </w:tc>
        <w:tc>
          <w:tcPr>
            <w:tcW w:w="2760" w:type="dxa"/>
            <w:tcBorders>
              <w:bottom w:val="single" w:sz="8" w:space="0" w:color="auto"/>
              <w:right w:val="single" w:sz="8" w:space="0" w:color="auto"/>
            </w:tcBorders>
            <w:vAlign w:val="bottom"/>
          </w:tcPr>
          <w:p w14:paraId="3361A23A" w14:textId="77777777" w:rsidR="00780A92" w:rsidRDefault="00780A92" w:rsidP="00561028">
            <w:pPr>
              <w:spacing w:line="0" w:lineRule="atLeast"/>
              <w:rPr>
                <w:sz w:val="24"/>
              </w:rPr>
            </w:pPr>
          </w:p>
        </w:tc>
        <w:tc>
          <w:tcPr>
            <w:tcW w:w="2740" w:type="dxa"/>
            <w:tcBorders>
              <w:bottom w:val="single" w:sz="8" w:space="0" w:color="auto"/>
              <w:right w:val="single" w:sz="8" w:space="0" w:color="auto"/>
            </w:tcBorders>
            <w:vAlign w:val="bottom"/>
          </w:tcPr>
          <w:p w14:paraId="43996309" w14:textId="77777777" w:rsidR="00780A92" w:rsidRDefault="00780A92" w:rsidP="00561028">
            <w:pPr>
              <w:spacing w:line="0" w:lineRule="atLeast"/>
              <w:rPr>
                <w:sz w:val="24"/>
              </w:rPr>
            </w:pPr>
          </w:p>
        </w:tc>
        <w:tc>
          <w:tcPr>
            <w:tcW w:w="2500" w:type="dxa"/>
            <w:tcBorders>
              <w:bottom w:val="single" w:sz="8" w:space="0" w:color="auto"/>
              <w:right w:val="single" w:sz="8" w:space="0" w:color="auto"/>
            </w:tcBorders>
            <w:vAlign w:val="bottom"/>
          </w:tcPr>
          <w:p w14:paraId="6E79338C" w14:textId="77777777" w:rsidR="00780A92" w:rsidRDefault="00780A92" w:rsidP="00561028">
            <w:pPr>
              <w:spacing w:line="0" w:lineRule="atLeast"/>
              <w:rPr>
                <w:sz w:val="24"/>
              </w:rPr>
            </w:pPr>
          </w:p>
        </w:tc>
      </w:tr>
      <w:tr w:rsidR="00780A92" w14:paraId="2CA17871" w14:textId="77777777" w:rsidTr="00561028">
        <w:trPr>
          <w:trHeight w:val="3115"/>
        </w:trPr>
        <w:tc>
          <w:tcPr>
            <w:tcW w:w="2960" w:type="dxa"/>
            <w:tcBorders>
              <w:left w:val="single" w:sz="8" w:space="0" w:color="auto"/>
              <w:right w:val="single" w:sz="8" w:space="0" w:color="auto"/>
            </w:tcBorders>
            <w:vAlign w:val="bottom"/>
          </w:tcPr>
          <w:p w14:paraId="44996715" w14:textId="77777777" w:rsidR="00780A92" w:rsidRDefault="00780A92" w:rsidP="00561028">
            <w:pPr>
              <w:spacing w:line="0" w:lineRule="atLeast"/>
              <w:rPr>
                <w:sz w:val="24"/>
              </w:rPr>
            </w:pPr>
          </w:p>
        </w:tc>
        <w:tc>
          <w:tcPr>
            <w:tcW w:w="2760" w:type="dxa"/>
            <w:tcBorders>
              <w:bottom w:val="single" w:sz="8" w:space="0" w:color="auto"/>
              <w:right w:val="single" w:sz="8" w:space="0" w:color="auto"/>
            </w:tcBorders>
            <w:vAlign w:val="bottom"/>
          </w:tcPr>
          <w:p w14:paraId="4C1467B2" w14:textId="77777777" w:rsidR="00780A92" w:rsidRDefault="00780A92" w:rsidP="00561028">
            <w:pPr>
              <w:spacing w:line="0" w:lineRule="atLeast"/>
              <w:rPr>
                <w:sz w:val="24"/>
              </w:rPr>
            </w:pPr>
          </w:p>
        </w:tc>
        <w:tc>
          <w:tcPr>
            <w:tcW w:w="2740" w:type="dxa"/>
            <w:tcBorders>
              <w:bottom w:val="single" w:sz="8" w:space="0" w:color="auto"/>
              <w:right w:val="single" w:sz="8" w:space="0" w:color="auto"/>
            </w:tcBorders>
            <w:vAlign w:val="bottom"/>
          </w:tcPr>
          <w:p w14:paraId="45DAF40D" w14:textId="77777777" w:rsidR="00780A92" w:rsidRDefault="00780A92" w:rsidP="00561028">
            <w:pPr>
              <w:spacing w:line="0" w:lineRule="atLeast"/>
              <w:rPr>
                <w:sz w:val="24"/>
              </w:rPr>
            </w:pPr>
          </w:p>
        </w:tc>
        <w:tc>
          <w:tcPr>
            <w:tcW w:w="2500" w:type="dxa"/>
            <w:tcBorders>
              <w:bottom w:val="single" w:sz="8" w:space="0" w:color="auto"/>
              <w:right w:val="single" w:sz="8" w:space="0" w:color="auto"/>
            </w:tcBorders>
            <w:vAlign w:val="bottom"/>
          </w:tcPr>
          <w:p w14:paraId="7BD16F22" w14:textId="77777777" w:rsidR="00780A92" w:rsidRDefault="00780A92" w:rsidP="00561028">
            <w:pPr>
              <w:spacing w:line="0" w:lineRule="atLeast"/>
              <w:rPr>
                <w:sz w:val="24"/>
              </w:rPr>
            </w:pPr>
          </w:p>
        </w:tc>
      </w:tr>
      <w:tr w:rsidR="00780A92" w14:paraId="0DA29ABF" w14:textId="77777777" w:rsidTr="00561028">
        <w:trPr>
          <w:trHeight w:val="2952"/>
        </w:trPr>
        <w:tc>
          <w:tcPr>
            <w:tcW w:w="2960" w:type="dxa"/>
            <w:tcBorders>
              <w:left w:val="single" w:sz="8" w:space="0" w:color="auto"/>
              <w:right w:val="single" w:sz="8" w:space="0" w:color="auto"/>
            </w:tcBorders>
            <w:vAlign w:val="bottom"/>
          </w:tcPr>
          <w:p w14:paraId="49966217" w14:textId="77777777" w:rsidR="00780A92" w:rsidRDefault="00780A92" w:rsidP="00561028">
            <w:pPr>
              <w:spacing w:line="0" w:lineRule="atLeast"/>
              <w:rPr>
                <w:sz w:val="24"/>
              </w:rPr>
            </w:pPr>
          </w:p>
        </w:tc>
        <w:tc>
          <w:tcPr>
            <w:tcW w:w="2760" w:type="dxa"/>
            <w:tcBorders>
              <w:bottom w:val="single" w:sz="8" w:space="0" w:color="auto"/>
              <w:right w:val="single" w:sz="8" w:space="0" w:color="auto"/>
            </w:tcBorders>
            <w:vAlign w:val="bottom"/>
          </w:tcPr>
          <w:p w14:paraId="293DDA6F" w14:textId="77777777" w:rsidR="00780A92" w:rsidRDefault="00780A92" w:rsidP="00561028">
            <w:pPr>
              <w:spacing w:line="0" w:lineRule="atLeast"/>
              <w:rPr>
                <w:sz w:val="24"/>
              </w:rPr>
            </w:pPr>
          </w:p>
        </w:tc>
        <w:tc>
          <w:tcPr>
            <w:tcW w:w="2740" w:type="dxa"/>
            <w:tcBorders>
              <w:bottom w:val="single" w:sz="8" w:space="0" w:color="auto"/>
              <w:right w:val="single" w:sz="8" w:space="0" w:color="auto"/>
            </w:tcBorders>
            <w:vAlign w:val="bottom"/>
          </w:tcPr>
          <w:p w14:paraId="44F19224" w14:textId="77777777" w:rsidR="00780A92" w:rsidRDefault="00780A92" w:rsidP="00561028">
            <w:pPr>
              <w:spacing w:line="0" w:lineRule="atLeast"/>
              <w:rPr>
                <w:sz w:val="24"/>
              </w:rPr>
            </w:pPr>
          </w:p>
        </w:tc>
        <w:tc>
          <w:tcPr>
            <w:tcW w:w="2500" w:type="dxa"/>
            <w:tcBorders>
              <w:bottom w:val="single" w:sz="8" w:space="0" w:color="auto"/>
              <w:right w:val="single" w:sz="8" w:space="0" w:color="auto"/>
            </w:tcBorders>
            <w:vAlign w:val="bottom"/>
          </w:tcPr>
          <w:p w14:paraId="0280434D" w14:textId="77777777" w:rsidR="00780A92" w:rsidRDefault="00780A92" w:rsidP="00561028">
            <w:pPr>
              <w:spacing w:line="0" w:lineRule="atLeast"/>
              <w:rPr>
                <w:sz w:val="24"/>
              </w:rPr>
            </w:pPr>
          </w:p>
        </w:tc>
      </w:tr>
      <w:tr w:rsidR="00780A92" w14:paraId="311FFA03" w14:textId="77777777" w:rsidTr="00561028">
        <w:trPr>
          <w:trHeight w:val="3701"/>
        </w:trPr>
        <w:tc>
          <w:tcPr>
            <w:tcW w:w="2960" w:type="dxa"/>
            <w:tcBorders>
              <w:left w:val="single" w:sz="8" w:space="0" w:color="auto"/>
              <w:bottom w:val="single" w:sz="8" w:space="0" w:color="auto"/>
              <w:right w:val="single" w:sz="8" w:space="0" w:color="auto"/>
            </w:tcBorders>
            <w:vAlign w:val="bottom"/>
          </w:tcPr>
          <w:p w14:paraId="32174697" w14:textId="77777777" w:rsidR="00780A92" w:rsidRDefault="00780A92" w:rsidP="00561028">
            <w:pPr>
              <w:spacing w:line="0" w:lineRule="atLeast"/>
              <w:rPr>
                <w:sz w:val="24"/>
              </w:rPr>
            </w:pPr>
          </w:p>
        </w:tc>
        <w:tc>
          <w:tcPr>
            <w:tcW w:w="2760" w:type="dxa"/>
            <w:tcBorders>
              <w:bottom w:val="single" w:sz="8" w:space="0" w:color="auto"/>
              <w:right w:val="single" w:sz="8" w:space="0" w:color="auto"/>
            </w:tcBorders>
            <w:vAlign w:val="bottom"/>
          </w:tcPr>
          <w:p w14:paraId="41FBD7FC" w14:textId="77777777" w:rsidR="00780A92" w:rsidRDefault="00780A92" w:rsidP="00561028">
            <w:pPr>
              <w:spacing w:line="0" w:lineRule="atLeast"/>
              <w:rPr>
                <w:sz w:val="24"/>
              </w:rPr>
            </w:pPr>
          </w:p>
        </w:tc>
        <w:tc>
          <w:tcPr>
            <w:tcW w:w="2740" w:type="dxa"/>
            <w:tcBorders>
              <w:bottom w:val="single" w:sz="8" w:space="0" w:color="auto"/>
              <w:right w:val="single" w:sz="8" w:space="0" w:color="auto"/>
            </w:tcBorders>
            <w:vAlign w:val="bottom"/>
          </w:tcPr>
          <w:p w14:paraId="7599C32C" w14:textId="77777777" w:rsidR="00780A92" w:rsidRDefault="00780A92" w:rsidP="00561028">
            <w:pPr>
              <w:spacing w:line="0" w:lineRule="atLeast"/>
              <w:rPr>
                <w:sz w:val="24"/>
              </w:rPr>
            </w:pPr>
          </w:p>
        </w:tc>
        <w:tc>
          <w:tcPr>
            <w:tcW w:w="2500" w:type="dxa"/>
            <w:tcBorders>
              <w:bottom w:val="single" w:sz="8" w:space="0" w:color="auto"/>
              <w:right w:val="single" w:sz="8" w:space="0" w:color="auto"/>
            </w:tcBorders>
            <w:vAlign w:val="bottom"/>
          </w:tcPr>
          <w:p w14:paraId="26E16D04" w14:textId="77777777" w:rsidR="00780A92" w:rsidRDefault="00780A92" w:rsidP="00561028">
            <w:pPr>
              <w:spacing w:line="0" w:lineRule="atLeast"/>
              <w:rPr>
                <w:sz w:val="24"/>
              </w:rPr>
            </w:pPr>
          </w:p>
        </w:tc>
      </w:tr>
    </w:tbl>
    <w:p w14:paraId="32C70A79" w14:textId="27BB42C2" w:rsidR="00780A92" w:rsidRDefault="00780A92" w:rsidP="00780A92">
      <w:pPr>
        <w:spacing w:line="20" w:lineRule="exact"/>
      </w:pPr>
      <w:r>
        <w:rPr>
          <w:noProof/>
          <w:sz w:val="24"/>
        </w:rPr>
        <w:drawing>
          <wp:anchor distT="0" distB="0" distL="114300" distR="114300" simplePos="0" relativeHeight="486616064" behindDoc="1" locked="0" layoutInCell="1" allowOverlap="1" wp14:anchorId="2FCBA826" wp14:editId="08AE7496">
            <wp:simplePos x="0" y="0"/>
            <wp:positionH relativeFrom="column">
              <wp:posOffset>165100</wp:posOffset>
            </wp:positionH>
            <wp:positionV relativeFrom="paragraph">
              <wp:posOffset>-6054725</wp:posOffset>
            </wp:positionV>
            <wp:extent cx="6474460" cy="5479415"/>
            <wp:effectExtent l="0" t="0" r="2540" b="698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4460" cy="5479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E9A571" w14:textId="77777777" w:rsidR="00780A92" w:rsidRDefault="00780A92" w:rsidP="00780A92">
      <w:pPr>
        <w:spacing w:line="200" w:lineRule="exact"/>
      </w:pPr>
    </w:p>
    <w:p w14:paraId="567C9F97" w14:textId="77777777" w:rsidR="00780A92" w:rsidRDefault="00780A92" w:rsidP="00780A92">
      <w:pPr>
        <w:spacing w:line="347" w:lineRule="exact"/>
      </w:pPr>
    </w:p>
    <w:p w14:paraId="06033EE6" w14:textId="77777777" w:rsidR="00780A92" w:rsidRDefault="00780A92" w:rsidP="00780A92">
      <w:pPr>
        <w:spacing w:line="200" w:lineRule="exact"/>
      </w:pPr>
    </w:p>
    <w:p w14:paraId="4590A544" w14:textId="77777777" w:rsidR="00780A92" w:rsidRDefault="00780A92" w:rsidP="00780A92">
      <w:pPr>
        <w:spacing w:line="200" w:lineRule="exact"/>
      </w:pPr>
    </w:p>
    <w:p w14:paraId="592105E2" w14:textId="77777777" w:rsidR="00780A92" w:rsidRDefault="00780A92" w:rsidP="00780A92">
      <w:pPr>
        <w:spacing w:line="301" w:lineRule="exact"/>
      </w:pPr>
    </w:p>
    <w:p w14:paraId="62EB8352" w14:textId="77777777" w:rsidR="00780A92" w:rsidRDefault="00780A92" w:rsidP="00780A92">
      <w:pPr>
        <w:spacing w:line="0" w:lineRule="atLeast"/>
        <w:ind w:right="80"/>
        <w:jc w:val="center"/>
        <w:rPr>
          <w:b/>
          <w:sz w:val="24"/>
        </w:rPr>
      </w:pPr>
    </w:p>
    <w:p w14:paraId="0019C0ED" w14:textId="7CFF6602" w:rsidR="00780A92" w:rsidRPr="00104F55" w:rsidRDefault="00104F55" w:rsidP="00780A92">
      <w:pPr>
        <w:spacing w:line="0" w:lineRule="atLeast"/>
        <w:ind w:right="80"/>
        <w:jc w:val="center"/>
        <w:rPr>
          <w:bCs/>
          <w:sz w:val="24"/>
        </w:rPr>
        <w:sectPr w:rsidR="00780A92" w:rsidRPr="00104F55">
          <w:pgSz w:w="11900" w:h="16838"/>
          <w:pgMar w:top="1433" w:right="384" w:bottom="413" w:left="580" w:header="0" w:footer="0" w:gutter="0"/>
          <w:cols w:space="720"/>
          <w:docGrid w:linePitch="360"/>
        </w:sectPr>
      </w:pPr>
      <w:r w:rsidRPr="00104F55">
        <w:rPr>
          <w:bCs/>
          <w:sz w:val="24"/>
        </w:rPr>
        <w:t>34</w:t>
      </w:r>
    </w:p>
    <w:p w14:paraId="770AF94B" w14:textId="6AF0FE76" w:rsidR="00780A92" w:rsidRDefault="00780A92" w:rsidP="00780A92">
      <w:pPr>
        <w:spacing w:line="0" w:lineRule="atLeast"/>
        <w:ind w:right="-59"/>
        <w:jc w:val="center"/>
        <w:rPr>
          <w:b/>
          <w:sz w:val="32"/>
        </w:rPr>
      </w:pPr>
      <w:bookmarkStart w:id="32" w:name="page37"/>
      <w:bookmarkEnd w:id="32"/>
      <w:r>
        <w:rPr>
          <w:b/>
          <w:sz w:val="32"/>
        </w:rPr>
        <w:lastRenderedPageBreak/>
        <w:t>Table 1</w:t>
      </w:r>
      <w:r w:rsidR="006A07FD">
        <w:rPr>
          <w:b/>
          <w:sz w:val="32"/>
        </w:rPr>
        <w:t>2</w:t>
      </w:r>
      <w:r>
        <w:rPr>
          <w:b/>
          <w:sz w:val="32"/>
        </w:rPr>
        <w:t>.7  Surface Roughness (Ra) at 600 rpm</w:t>
      </w:r>
    </w:p>
    <w:p w14:paraId="7B0AB119" w14:textId="77777777" w:rsidR="00780A92" w:rsidRDefault="00780A92" w:rsidP="00780A92">
      <w:pPr>
        <w:spacing w:line="198" w:lineRule="exact"/>
      </w:pPr>
    </w:p>
    <w:p w14:paraId="6439077D" w14:textId="77777777" w:rsidR="00780A92" w:rsidRDefault="00780A92" w:rsidP="00780A92">
      <w:pPr>
        <w:spacing w:line="0" w:lineRule="atLeast"/>
        <w:ind w:right="-79"/>
        <w:jc w:val="center"/>
        <w:rPr>
          <w:b/>
          <w:sz w:val="32"/>
        </w:rPr>
      </w:pPr>
      <w:r>
        <w:rPr>
          <w:b/>
          <w:sz w:val="32"/>
        </w:rPr>
        <w:t>Composition – 15% SiC</w:t>
      </w:r>
    </w:p>
    <w:p w14:paraId="7AE1268A" w14:textId="77777777" w:rsidR="00780A92" w:rsidRDefault="00780A92" w:rsidP="00780A92">
      <w:pPr>
        <w:spacing w:line="239" w:lineRule="exact"/>
      </w:pPr>
    </w:p>
    <w:tbl>
      <w:tblPr>
        <w:tblW w:w="0" w:type="auto"/>
        <w:tblInd w:w="10" w:type="dxa"/>
        <w:tblLayout w:type="fixed"/>
        <w:tblCellMar>
          <w:left w:w="0" w:type="dxa"/>
          <w:right w:w="0" w:type="dxa"/>
        </w:tblCellMar>
        <w:tblLook w:val="0000" w:firstRow="0" w:lastRow="0" w:firstColumn="0" w:lastColumn="0" w:noHBand="0" w:noVBand="0"/>
      </w:tblPr>
      <w:tblGrid>
        <w:gridCol w:w="2640"/>
        <w:gridCol w:w="2620"/>
        <w:gridCol w:w="2620"/>
        <w:gridCol w:w="2620"/>
      </w:tblGrid>
      <w:tr w:rsidR="00780A92" w14:paraId="671C64CD" w14:textId="77777777" w:rsidTr="00561028">
        <w:trPr>
          <w:trHeight w:val="814"/>
        </w:trPr>
        <w:tc>
          <w:tcPr>
            <w:tcW w:w="2640" w:type="dxa"/>
            <w:tcBorders>
              <w:top w:val="single" w:sz="8" w:space="0" w:color="auto"/>
              <w:left w:val="single" w:sz="8" w:space="0" w:color="auto"/>
              <w:right w:val="single" w:sz="8" w:space="0" w:color="auto"/>
            </w:tcBorders>
            <w:vAlign w:val="bottom"/>
          </w:tcPr>
          <w:p w14:paraId="2A907E0F" w14:textId="77777777" w:rsidR="00780A92" w:rsidRDefault="00780A92" w:rsidP="00561028">
            <w:pPr>
              <w:spacing w:line="0" w:lineRule="atLeast"/>
              <w:ind w:left="620"/>
              <w:rPr>
                <w:b/>
                <w:sz w:val="28"/>
              </w:rPr>
            </w:pPr>
            <w:r>
              <w:rPr>
                <w:b/>
                <w:sz w:val="28"/>
              </w:rPr>
              <w:t>Initial (Ra)</w:t>
            </w:r>
          </w:p>
        </w:tc>
        <w:tc>
          <w:tcPr>
            <w:tcW w:w="2620" w:type="dxa"/>
            <w:tcBorders>
              <w:top w:val="single" w:sz="8" w:space="0" w:color="auto"/>
              <w:right w:val="single" w:sz="8" w:space="0" w:color="auto"/>
            </w:tcBorders>
            <w:vAlign w:val="bottom"/>
          </w:tcPr>
          <w:p w14:paraId="0440DE18" w14:textId="77777777" w:rsidR="00780A92" w:rsidRDefault="00780A92" w:rsidP="00561028">
            <w:pPr>
              <w:spacing w:line="0" w:lineRule="atLeast"/>
              <w:ind w:left="820"/>
              <w:rPr>
                <w:b/>
                <w:sz w:val="28"/>
              </w:rPr>
            </w:pPr>
            <w:r>
              <w:rPr>
                <w:b/>
                <w:sz w:val="28"/>
              </w:rPr>
              <w:t>30 Mins</w:t>
            </w:r>
          </w:p>
        </w:tc>
        <w:tc>
          <w:tcPr>
            <w:tcW w:w="2620" w:type="dxa"/>
            <w:tcBorders>
              <w:top w:val="single" w:sz="8" w:space="0" w:color="auto"/>
              <w:right w:val="single" w:sz="8" w:space="0" w:color="auto"/>
            </w:tcBorders>
            <w:vAlign w:val="bottom"/>
          </w:tcPr>
          <w:p w14:paraId="4794EDA0" w14:textId="77777777" w:rsidR="00780A92" w:rsidRDefault="00780A92" w:rsidP="00561028">
            <w:pPr>
              <w:spacing w:line="0" w:lineRule="atLeast"/>
              <w:ind w:left="860"/>
              <w:rPr>
                <w:b/>
                <w:sz w:val="28"/>
              </w:rPr>
            </w:pPr>
            <w:r>
              <w:rPr>
                <w:b/>
                <w:sz w:val="28"/>
              </w:rPr>
              <w:t>60Mins</w:t>
            </w:r>
          </w:p>
        </w:tc>
        <w:tc>
          <w:tcPr>
            <w:tcW w:w="2620" w:type="dxa"/>
            <w:tcBorders>
              <w:top w:val="single" w:sz="8" w:space="0" w:color="auto"/>
              <w:right w:val="single" w:sz="8" w:space="0" w:color="auto"/>
            </w:tcBorders>
            <w:vAlign w:val="bottom"/>
          </w:tcPr>
          <w:p w14:paraId="376CE1BA" w14:textId="77777777" w:rsidR="00780A92" w:rsidRDefault="00780A92" w:rsidP="00561028">
            <w:pPr>
              <w:spacing w:line="0" w:lineRule="atLeast"/>
              <w:ind w:left="840"/>
              <w:rPr>
                <w:b/>
                <w:sz w:val="28"/>
              </w:rPr>
            </w:pPr>
            <w:r>
              <w:rPr>
                <w:b/>
                <w:sz w:val="28"/>
              </w:rPr>
              <w:t>90Mins</w:t>
            </w:r>
          </w:p>
        </w:tc>
      </w:tr>
      <w:tr w:rsidR="00780A92" w14:paraId="682C2511" w14:textId="77777777" w:rsidTr="00561028">
        <w:trPr>
          <w:trHeight w:val="569"/>
        </w:trPr>
        <w:tc>
          <w:tcPr>
            <w:tcW w:w="2640" w:type="dxa"/>
            <w:tcBorders>
              <w:left w:val="single" w:sz="8" w:space="0" w:color="auto"/>
              <w:bottom w:val="single" w:sz="8" w:space="0" w:color="auto"/>
              <w:right w:val="single" w:sz="8" w:space="0" w:color="auto"/>
            </w:tcBorders>
            <w:vAlign w:val="bottom"/>
          </w:tcPr>
          <w:p w14:paraId="4753EA35" w14:textId="77777777" w:rsidR="00780A92" w:rsidRDefault="00780A92" w:rsidP="00561028">
            <w:pPr>
              <w:spacing w:line="0" w:lineRule="atLeast"/>
              <w:rPr>
                <w:sz w:val="24"/>
              </w:rPr>
            </w:pPr>
          </w:p>
        </w:tc>
        <w:tc>
          <w:tcPr>
            <w:tcW w:w="2620" w:type="dxa"/>
            <w:tcBorders>
              <w:bottom w:val="single" w:sz="8" w:space="0" w:color="auto"/>
              <w:right w:val="single" w:sz="8" w:space="0" w:color="auto"/>
            </w:tcBorders>
            <w:vAlign w:val="bottom"/>
          </w:tcPr>
          <w:p w14:paraId="794CD602" w14:textId="77777777" w:rsidR="00780A92" w:rsidRDefault="00780A92" w:rsidP="00561028">
            <w:pPr>
              <w:spacing w:line="0" w:lineRule="atLeast"/>
              <w:rPr>
                <w:sz w:val="24"/>
              </w:rPr>
            </w:pPr>
          </w:p>
        </w:tc>
        <w:tc>
          <w:tcPr>
            <w:tcW w:w="2620" w:type="dxa"/>
            <w:tcBorders>
              <w:bottom w:val="single" w:sz="8" w:space="0" w:color="auto"/>
              <w:right w:val="single" w:sz="8" w:space="0" w:color="auto"/>
            </w:tcBorders>
            <w:vAlign w:val="bottom"/>
          </w:tcPr>
          <w:p w14:paraId="13BAF401" w14:textId="77777777" w:rsidR="00780A92" w:rsidRDefault="00780A92" w:rsidP="00561028">
            <w:pPr>
              <w:spacing w:line="0" w:lineRule="atLeast"/>
              <w:rPr>
                <w:sz w:val="24"/>
              </w:rPr>
            </w:pPr>
          </w:p>
        </w:tc>
        <w:tc>
          <w:tcPr>
            <w:tcW w:w="2620" w:type="dxa"/>
            <w:tcBorders>
              <w:bottom w:val="single" w:sz="8" w:space="0" w:color="auto"/>
              <w:right w:val="single" w:sz="8" w:space="0" w:color="auto"/>
            </w:tcBorders>
            <w:vAlign w:val="bottom"/>
          </w:tcPr>
          <w:p w14:paraId="062F85C9" w14:textId="77777777" w:rsidR="00780A92" w:rsidRDefault="00780A92" w:rsidP="00561028">
            <w:pPr>
              <w:spacing w:line="0" w:lineRule="atLeast"/>
              <w:rPr>
                <w:sz w:val="24"/>
              </w:rPr>
            </w:pPr>
          </w:p>
        </w:tc>
      </w:tr>
      <w:tr w:rsidR="00780A92" w14:paraId="09B75ED5" w14:textId="77777777" w:rsidTr="00561028">
        <w:trPr>
          <w:trHeight w:val="3456"/>
        </w:trPr>
        <w:tc>
          <w:tcPr>
            <w:tcW w:w="2640" w:type="dxa"/>
            <w:tcBorders>
              <w:left w:val="single" w:sz="8" w:space="0" w:color="auto"/>
              <w:right w:val="single" w:sz="8" w:space="0" w:color="auto"/>
            </w:tcBorders>
            <w:vAlign w:val="bottom"/>
          </w:tcPr>
          <w:p w14:paraId="0096EE19" w14:textId="77777777" w:rsidR="00780A92" w:rsidRDefault="00780A92" w:rsidP="00561028">
            <w:pPr>
              <w:spacing w:line="0" w:lineRule="atLeast"/>
              <w:rPr>
                <w:sz w:val="24"/>
              </w:rPr>
            </w:pPr>
          </w:p>
        </w:tc>
        <w:tc>
          <w:tcPr>
            <w:tcW w:w="2620" w:type="dxa"/>
            <w:tcBorders>
              <w:bottom w:val="single" w:sz="8" w:space="0" w:color="auto"/>
              <w:right w:val="single" w:sz="8" w:space="0" w:color="auto"/>
            </w:tcBorders>
            <w:vAlign w:val="bottom"/>
          </w:tcPr>
          <w:p w14:paraId="3938DE4B" w14:textId="77777777" w:rsidR="00780A92" w:rsidRDefault="00780A92" w:rsidP="00561028">
            <w:pPr>
              <w:spacing w:line="0" w:lineRule="atLeast"/>
              <w:rPr>
                <w:sz w:val="24"/>
              </w:rPr>
            </w:pPr>
          </w:p>
        </w:tc>
        <w:tc>
          <w:tcPr>
            <w:tcW w:w="2620" w:type="dxa"/>
            <w:tcBorders>
              <w:bottom w:val="single" w:sz="8" w:space="0" w:color="auto"/>
              <w:right w:val="single" w:sz="8" w:space="0" w:color="auto"/>
            </w:tcBorders>
            <w:vAlign w:val="bottom"/>
          </w:tcPr>
          <w:p w14:paraId="55B4B957" w14:textId="77777777" w:rsidR="00780A92" w:rsidRDefault="00780A92" w:rsidP="00561028">
            <w:pPr>
              <w:spacing w:line="0" w:lineRule="atLeast"/>
              <w:rPr>
                <w:sz w:val="24"/>
              </w:rPr>
            </w:pPr>
          </w:p>
        </w:tc>
        <w:tc>
          <w:tcPr>
            <w:tcW w:w="2620" w:type="dxa"/>
            <w:tcBorders>
              <w:bottom w:val="single" w:sz="8" w:space="0" w:color="auto"/>
              <w:right w:val="single" w:sz="8" w:space="0" w:color="auto"/>
            </w:tcBorders>
            <w:vAlign w:val="bottom"/>
          </w:tcPr>
          <w:p w14:paraId="11371899" w14:textId="77777777" w:rsidR="00780A92" w:rsidRDefault="00780A92" w:rsidP="00561028">
            <w:pPr>
              <w:spacing w:line="0" w:lineRule="atLeast"/>
              <w:rPr>
                <w:sz w:val="24"/>
              </w:rPr>
            </w:pPr>
          </w:p>
        </w:tc>
      </w:tr>
      <w:tr w:rsidR="00780A92" w14:paraId="1F748BB1" w14:textId="77777777" w:rsidTr="00561028">
        <w:trPr>
          <w:trHeight w:val="3226"/>
        </w:trPr>
        <w:tc>
          <w:tcPr>
            <w:tcW w:w="2640" w:type="dxa"/>
            <w:tcBorders>
              <w:left w:val="single" w:sz="8" w:space="0" w:color="auto"/>
              <w:right w:val="single" w:sz="8" w:space="0" w:color="auto"/>
            </w:tcBorders>
            <w:vAlign w:val="bottom"/>
          </w:tcPr>
          <w:p w14:paraId="5ABDBC29" w14:textId="77777777" w:rsidR="00780A92" w:rsidRDefault="00780A92" w:rsidP="00561028">
            <w:pPr>
              <w:spacing w:line="0" w:lineRule="atLeast"/>
              <w:rPr>
                <w:sz w:val="24"/>
              </w:rPr>
            </w:pPr>
          </w:p>
        </w:tc>
        <w:tc>
          <w:tcPr>
            <w:tcW w:w="2620" w:type="dxa"/>
            <w:tcBorders>
              <w:bottom w:val="single" w:sz="8" w:space="0" w:color="auto"/>
              <w:right w:val="single" w:sz="8" w:space="0" w:color="auto"/>
            </w:tcBorders>
            <w:vAlign w:val="bottom"/>
          </w:tcPr>
          <w:p w14:paraId="3BE8663C" w14:textId="77777777" w:rsidR="00780A92" w:rsidRDefault="00780A92" w:rsidP="00561028">
            <w:pPr>
              <w:spacing w:line="0" w:lineRule="atLeast"/>
              <w:rPr>
                <w:sz w:val="24"/>
              </w:rPr>
            </w:pPr>
          </w:p>
        </w:tc>
        <w:tc>
          <w:tcPr>
            <w:tcW w:w="2620" w:type="dxa"/>
            <w:tcBorders>
              <w:bottom w:val="single" w:sz="8" w:space="0" w:color="auto"/>
              <w:right w:val="single" w:sz="8" w:space="0" w:color="auto"/>
            </w:tcBorders>
            <w:vAlign w:val="bottom"/>
          </w:tcPr>
          <w:p w14:paraId="5DA6D081" w14:textId="77777777" w:rsidR="00780A92" w:rsidRDefault="00780A92" w:rsidP="00561028">
            <w:pPr>
              <w:spacing w:line="0" w:lineRule="atLeast"/>
              <w:rPr>
                <w:sz w:val="24"/>
              </w:rPr>
            </w:pPr>
          </w:p>
        </w:tc>
        <w:tc>
          <w:tcPr>
            <w:tcW w:w="2620" w:type="dxa"/>
            <w:tcBorders>
              <w:bottom w:val="single" w:sz="8" w:space="0" w:color="auto"/>
              <w:right w:val="single" w:sz="8" w:space="0" w:color="auto"/>
            </w:tcBorders>
            <w:vAlign w:val="bottom"/>
          </w:tcPr>
          <w:p w14:paraId="6399D45B" w14:textId="77777777" w:rsidR="00780A92" w:rsidRDefault="00780A92" w:rsidP="00561028">
            <w:pPr>
              <w:spacing w:line="0" w:lineRule="atLeast"/>
              <w:rPr>
                <w:sz w:val="24"/>
              </w:rPr>
            </w:pPr>
          </w:p>
        </w:tc>
      </w:tr>
      <w:tr w:rsidR="00780A92" w14:paraId="46B9D476" w14:textId="77777777" w:rsidTr="00561028">
        <w:trPr>
          <w:trHeight w:val="3312"/>
        </w:trPr>
        <w:tc>
          <w:tcPr>
            <w:tcW w:w="2640" w:type="dxa"/>
            <w:tcBorders>
              <w:left w:val="single" w:sz="8" w:space="0" w:color="auto"/>
              <w:bottom w:val="single" w:sz="8" w:space="0" w:color="auto"/>
              <w:right w:val="single" w:sz="8" w:space="0" w:color="auto"/>
            </w:tcBorders>
            <w:vAlign w:val="bottom"/>
          </w:tcPr>
          <w:p w14:paraId="551FB69A" w14:textId="77777777" w:rsidR="00780A92" w:rsidRDefault="00780A92" w:rsidP="00561028">
            <w:pPr>
              <w:spacing w:line="0" w:lineRule="atLeast"/>
              <w:rPr>
                <w:sz w:val="24"/>
              </w:rPr>
            </w:pPr>
          </w:p>
        </w:tc>
        <w:tc>
          <w:tcPr>
            <w:tcW w:w="2620" w:type="dxa"/>
            <w:tcBorders>
              <w:bottom w:val="single" w:sz="8" w:space="0" w:color="auto"/>
              <w:right w:val="single" w:sz="8" w:space="0" w:color="auto"/>
            </w:tcBorders>
            <w:vAlign w:val="bottom"/>
          </w:tcPr>
          <w:p w14:paraId="3CAD1FB7" w14:textId="77777777" w:rsidR="00780A92" w:rsidRDefault="00780A92" w:rsidP="00561028">
            <w:pPr>
              <w:spacing w:line="0" w:lineRule="atLeast"/>
              <w:rPr>
                <w:sz w:val="24"/>
              </w:rPr>
            </w:pPr>
          </w:p>
        </w:tc>
        <w:tc>
          <w:tcPr>
            <w:tcW w:w="2620" w:type="dxa"/>
            <w:tcBorders>
              <w:bottom w:val="single" w:sz="8" w:space="0" w:color="auto"/>
              <w:right w:val="single" w:sz="8" w:space="0" w:color="auto"/>
            </w:tcBorders>
            <w:vAlign w:val="bottom"/>
          </w:tcPr>
          <w:p w14:paraId="58A68D4A" w14:textId="77777777" w:rsidR="00780A92" w:rsidRDefault="00780A92" w:rsidP="00561028">
            <w:pPr>
              <w:spacing w:line="0" w:lineRule="atLeast"/>
              <w:rPr>
                <w:sz w:val="24"/>
              </w:rPr>
            </w:pPr>
          </w:p>
        </w:tc>
        <w:tc>
          <w:tcPr>
            <w:tcW w:w="2620" w:type="dxa"/>
            <w:tcBorders>
              <w:bottom w:val="single" w:sz="8" w:space="0" w:color="auto"/>
              <w:right w:val="single" w:sz="8" w:space="0" w:color="auto"/>
            </w:tcBorders>
            <w:vAlign w:val="bottom"/>
          </w:tcPr>
          <w:p w14:paraId="0887399C" w14:textId="77777777" w:rsidR="00780A92" w:rsidRDefault="00780A92" w:rsidP="00561028">
            <w:pPr>
              <w:spacing w:line="0" w:lineRule="atLeast"/>
              <w:rPr>
                <w:sz w:val="24"/>
              </w:rPr>
            </w:pPr>
          </w:p>
        </w:tc>
      </w:tr>
    </w:tbl>
    <w:p w14:paraId="621894F2" w14:textId="785F051F" w:rsidR="00780A92" w:rsidRDefault="00780A92" w:rsidP="00780A92">
      <w:pPr>
        <w:spacing w:line="20" w:lineRule="exact"/>
      </w:pPr>
      <w:r>
        <w:rPr>
          <w:noProof/>
          <w:sz w:val="24"/>
        </w:rPr>
        <w:drawing>
          <wp:anchor distT="0" distB="0" distL="114300" distR="114300" simplePos="0" relativeHeight="486617088" behindDoc="1" locked="0" layoutInCell="1" allowOverlap="1" wp14:anchorId="32FE7E37" wp14:editId="31D2A05E">
            <wp:simplePos x="0" y="0"/>
            <wp:positionH relativeFrom="column">
              <wp:posOffset>82550</wp:posOffset>
            </wp:positionH>
            <wp:positionV relativeFrom="paragraph">
              <wp:posOffset>-6116320</wp:posOffset>
            </wp:positionV>
            <wp:extent cx="6301105" cy="5791200"/>
            <wp:effectExtent l="0" t="0" r="4445"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01105" cy="579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16FF33" w14:textId="77777777" w:rsidR="00780A92" w:rsidRDefault="00780A92" w:rsidP="00780A92">
      <w:pPr>
        <w:spacing w:line="200" w:lineRule="exact"/>
      </w:pPr>
    </w:p>
    <w:p w14:paraId="614927F5" w14:textId="77777777" w:rsidR="00780A92" w:rsidRDefault="00780A92" w:rsidP="00780A92">
      <w:pPr>
        <w:spacing w:line="251" w:lineRule="exact"/>
      </w:pPr>
    </w:p>
    <w:p w14:paraId="4E8ED970" w14:textId="6CF94FD6" w:rsidR="00780A92" w:rsidRDefault="00780A92" w:rsidP="00780A92">
      <w:pPr>
        <w:spacing w:line="200" w:lineRule="exact"/>
      </w:pPr>
    </w:p>
    <w:p w14:paraId="3378C159" w14:textId="3A9E4FDE" w:rsidR="00104F55" w:rsidRDefault="00104F55" w:rsidP="00780A92">
      <w:pPr>
        <w:spacing w:line="200" w:lineRule="exact"/>
      </w:pPr>
    </w:p>
    <w:p w14:paraId="666ADE00" w14:textId="2CD3847C" w:rsidR="00104F55" w:rsidRDefault="00104F55" w:rsidP="00780A92">
      <w:pPr>
        <w:spacing w:line="200" w:lineRule="exact"/>
      </w:pPr>
    </w:p>
    <w:p w14:paraId="498E64C2" w14:textId="76BC4CE7" w:rsidR="00104F55" w:rsidRDefault="00104F55" w:rsidP="00780A92">
      <w:pPr>
        <w:spacing w:line="200" w:lineRule="exact"/>
      </w:pPr>
    </w:p>
    <w:p w14:paraId="30DF1F5F" w14:textId="77777777" w:rsidR="00104F55" w:rsidRPr="00104F55" w:rsidRDefault="00104F55" w:rsidP="00780A92">
      <w:pPr>
        <w:spacing w:line="200" w:lineRule="exact"/>
        <w:rPr>
          <w:b/>
          <w:bCs/>
          <w:sz w:val="24"/>
          <w:szCs w:val="24"/>
        </w:rPr>
      </w:pPr>
    </w:p>
    <w:p w14:paraId="59388C0E" w14:textId="12C5E3D8" w:rsidR="00780A92" w:rsidRPr="00104F55" w:rsidRDefault="00104F55" w:rsidP="00780A92">
      <w:pPr>
        <w:spacing w:line="200" w:lineRule="exact"/>
        <w:rPr>
          <w:b/>
          <w:bCs/>
          <w:sz w:val="24"/>
          <w:szCs w:val="24"/>
        </w:rPr>
        <w:sectPr w:rsidR="00780A92" w:rsidRPr="00104F55">
          <w:pgSz w:w="11900" w:h="16838"/>
          <w:pgMar w:top="1438" w:right="744" w:bottom="413" w:left="1100" w:header="0" w:footer="0" w:gutter="0"/>
          <w:cols w:space="720"/>
          <w:docGrid w:linePitch="360"/>
        </w:sectPr>
      </w:pPr>
      <w:r w:rsidRPr="00104F55">
        <w:rPr>
          <w:b/>
          <w:bCs/>
          <w:sz w:val="24"/>
          <w:szCs w:val="24"/>
        </w:rPr>
        <w:t xml:space="preserve">     </w:t>
      </w:r>
      <w:r w:rsidRPr="00104F55">
        <w:rPr>
          <w:b/>
          <w:bCs/>
          <w:sz w:val="24"/>
          <w:szCs w:val="24"/>
        </w:rPr>
        <w:tab/>
      </w:r>
      <w:r w:rsidRPr="00104F55">
        <w:rPr>
          <w:b/>
          <w:bCs/>
          <w:sz w:val="24"/>
          <w:szCs w:val="24"/>
        </w:rPr>
        <w:tab/>
      </w:r>
      <w:r w:rsidRPr="00104F55">
        <w:rPr>
          <w:b/>
          <w:bCs/>
          <w:sz w:val="24"/>
          <w:szCs w:val="24"/>
        </w:rPr>
        <w:tab/>
      </w:r>
      <w:r w:rsidRPr="00104F55">
        <w:rPr>
          <w:b/>
          <w:bCs/>
          <w:sz w:val="24"/>
          <w:szCs w:val="24"/>
        </w:rPr>
        <w:tab/>
      </w:r>
      <w:r w:rsidRPr="00104F55">
        <w:rPr>
          <w:b/>
          <w:bCs/>
          <w:sz w:val="24"/>
          <w:szCs w:val="24"/>
        </w:rPr>
        <w:tab/>
      </w:r>
      <w:r w:rsidRPr="00104F55">
        <w:rPr>
          <w:b/>
          <w:bCs/>
          <w:sz w:val="24"/>
          <w:szCs w:val="24"/>
        </w:rPr>
        <w:tab/>
      </w:r>
      <w:r w:rsidRPr="00104F55">
        <w:rPr>
          <w:b/>
          <w:bCs/>
          <w:sz w:val="24"/>
          <w:szCs w:val="24"/>
        </w:rPr>
        <w:tab/>
        <w:t>35</w:t>
      </w:r>
    </w:p>
    <w:p w14:paraId="6961E447" w14:textId="77777777" w:rsidR="00780A92" w:rsidRDefault="00780A92" w:rsidP="00780A92">
      <w:pPr>
        <w:spacing w:line="200" w:lineRule="exact"/>
      </w:pPr>
    </w:p>
    <w:p w14:paraId="6B7F66E9" w14:textId="77777777" w:rsidR="00780A92" w:rsidRDefault="00780A92" w:rsidP="00780A92">
      <w:pPr>
        <w:spacing w:line="200" w:lineRule="exact"/>
      </w:pPr>
    </w:p>
    <w:p w14:paraId="119BE0CC" w14:textId="63DBF41A" w:rsidR="00780A92" w:rsidRDefault="00780A92" w:rsidP="00780A92">
      <w:pPr>
        <w:spacing w:line="0" w:lineRule="atLeast"/>
        <w:ind w:right="220" w:firstLineChars="1209" w:firstLine="3884"/>
        <w:jc w:val="both"/>
        <w:rPr>
          <w:b/>
          <w:sz w:val="32"/>
        </w:rPr>
      </w:pPr>
      <w:bookmarkStart w:id="33" w:name="page39"/>
      <w:bookmarkStart w:id="34" w:name="page40"/>
      <w:bookmarkEnd w:id="33"/>
      <w:bookmarkEnd w:id="34"/>
      <w:r>
        <w:rPr>
          <w:b/>
          <w:sz w:val="32"/>
        </w:rPr>
        <w:t>CHAPTER 1</w:t>
      </w:r>
      <w:r w:rsidR="006A07FD">
        <w:rPr>
          <w:b/>
          <w:sz w:val="32"/>
        </w:rPr>
        <w:t>3</w:t>
      </w:r>
    </w:p>
    <w:p w14:paraId="240BB82B" w14:textId="77777777" w:rsidR="00780A92" w:rsidRDefault="00780A92" w:rsidP="00780A92">
      <w:pPr>
        <w:spacing w:line="386" w:lineRule="exact"/>
      </w:pPr>
    </w:p>
    <w:p w14:paraId="70A51D17" w14:textId="77777777" w:rsidR="00780A92" w:rsidRDefault="00780A92" w:rsidP="00780A92">
      <w:pPr>
        <w:spacing w:line="0" w:lineRule="atLeast"/>
        <w:ind w:right="240"/>
        <w:jc w:val="center"/>
        <w:rPr>
          <w:b/>
          <w:sz w:val="32"/>
        </w:rPr>
      </w:pPr>
      <w:r>
        <w:rPr>
          <w:b/>
          <w:sz w:val="32"/>
        </w:rPr>
        <w:t>COST ESTIMATION</w:t>
      </w:r>
    </w:p>
    <w:p w14:paraId="0959E289" w14:textId="77777777" w:rsidR="00780A92" w:rsidRDefault="00780A92" w:rsidP="00780A92">
      <w:pPr>
        <w:spacing w:line="0" w:lineRule="atLeast"/>
        <w:ind w:right="240"/>
        <w:jc w:val="center"/>
        <w:rPr>
          <w:b/>
          <w:sz w:val="32"/>
        </w:rPr>
      </w:pPr>
    </w:p>
    <w:p w14:paraId="585459E4" w14:textId="0E13A19A" w:rsidR="00780A92" w:rsidRDefault="00780A92" w:rsidP="00780A92">
      <w:pPr>
        <w:spacing w:line="0" w:lineRule="atLeast"/>
        <w:ind w:right="240"/>
        <w:jc w:val="center"/>
        <w:rPr>
          <w:b/>
          <w:sz w:val="28"/>
          <w:szCs w:val="28"/>
        </w:rPr>
      </w:pPr>
      <w:r>
        <w:rPr>
          <w:b/>
          <w:sz w:val="28"/>
          <w:szCs w:val="28"/>
        </w:rPr>
        <w:t xml:space="preserve">  Table 1</w:t>
      </w:r>
      <w:r w:rsidR="006B705E">
        <w:rPr>
          <w:b/>
          <w:sz w:val="28"/>
          <w:szCs w:val="28"/>
        </w:rPr>
        <w:t>3</w:t>
      </w:r>
      <w:r>
        <w:rPr>
          <w:b/>
          <w:sz w:val="28"/>
          <w:szCs w:val="28"/>
        </w:rPr>
        <w:t>.1 Cost Estimation</w:t>
      </w:r>
    </w:p>
    <w:p w14:paraId="37095B8B" w14:textId="77777777" w:rsidR="00780A92" w:rsidRDefault="00780A92" w:rsidP="00780A92">
      <w:pPr>
        <w:spacing w:line="363" w:lineRule="exact"/>
      </w:pPr>
    </w:p>
    <w:tbl>
      <w:tblPr>
        <w:tblW w:w="0" w:type="auto"/>
        <w:tblInd w:w="10" w:type="dxa"/>
        <w:tblLayout w:type="fixed"/>
        <w:tblCellMar>
          <w:left w:w="0" w:type="dxa"/>
          <w:right w:w="0" w:type="dxa"/>
        </w:tblCellMar>
        <w:tblLook w:val="0000" w:firstRow="0" w:lastRow="0" w:firstColumn="0" w:lastColumn="0" w:noHBand="0" w:noVBand="0"/>
      </w:tblPr>
      <w:tblGrid>
        <w:gridCol w:w="1700"/>
        <w:gridCol w:w="3960"/>
        <w:gridCol w:w="2240"/>
        <w:gridCol w:w="2180"/>
      </w:tblGrid>
      <w:tr w:rsidR="00780A92" w14:paraId="7AA3C8B3" w14:textId="77777777" w:rsidTr="00561028">
        <w:trPr>
          <w:trHeight w:val="375"/>
        </w:trPr>
        <w:tc>
          <w:tcPr>
            <w:tcW w:w="1700" w:type="dxa"/>
            <w:tcBorders>
              <w:top w:val="single" w:sz="8" w:space="0" w:color="auto"/>
              <w:left w:val="single" w:sz="8" w:space="0" w:color="auto"/>
              <w:right w:val="single" w:sz="8" w:space="0" w:color="auto"/>
            </w:tcBorders>
            <w:vAlign w:val="bottom"/>
          </w:tcPr>
          <w:p w14:paraId="7D09A38E" w14:textId="77777777" w:rsidR="00780A92" w:rsidRDefault="00780A92" w:rsidP="00561028">
            <w:pPr>
              <w:spacing w:line="0" w:lineRule="atLeast"/>
              <w:jc w:val="center"/>
              <w:rPr>
                <w:b/>
                <w:sz w:val="32"/>
              </w:rPr>
            </w:pPr>
            <w:r>
              <w:rPr>
                <w:b/>
                <w:sz w:val="32"/>
              </w:rPr>
              <w:t>SL.NO</w:t>
            </w:r>
          </w:p>
        </w:tc>
        <w:tc>
          <w:tcPr>
            <w:tcW w:w="3960" w:type="dxa"/>
            <w:tcBorders>
              <w:top w:val="single" w:sz="8" w:space="0" w:color="auto"/>
              <w:right w:val="single" w:sz="8" w:space="0" w:color="auto"/>
            </w:tcBorders>
            <w:vAlign w:val="bottom"/>
          </w:tcPr>
          <w:p w14:paraId="75D48A66" w14:textId="77777777" w:rsidR="00780A92" w:rsidRDefault="00780A92" w:rsidP="00561028">
            <w:pPr>
              <w:spacing w:line="0" w:lineRule="atLeast"/>
              <w:ind w:left="1000"/>
              <w:rPr>
                <w:b/>
                <w:sz w:val="32"/>
              </w:rPr>
            </w:pPr>
            <w:r>
              <w:rPr>
                <w:b/>
                <w:sz w:val="32"/>
              </w:rPr>
              <w:t>MATERIALS</w:t>
            </w:r>
          </w:p>
        </w:tc>
        <w:tc>
          <w:tcPr>
            <w:tcW w:w="2240" w:type="dxa"/>
            <w:tcBorders>
              <w:top w:val="single" w:sz="8" w:space="0" w:color="auto"/>
              <w:right w:val="single" w:sz="8" w:space="0" w:color="auto"/>
            </w:tcBorders>
            <w:vAlign w:val="bottom"/>
          </w:tcPr>
          <w:p w14:paraId="75CE6928" w14:textId="77777777" w:rsidR="00780A92" w:rsidRDefault="00780A92" w:rsidP="00561028">
            <w:pPr>
              <w:spacing w:line="0" w:lineRule="atLeast"/>
              <w:ind w:left="240"/>
              <w:rPr>
                <w:b/>
                <w:sz w:val="32"/>
              </w:rPr>
            </w:pPr>
            <w:r>
              <w:rPr>
                <w:b/>
                <w:sz w:val="32"/>
              </w:rPr>
              <w:t>QUANTITY</w:t>
            </w:r>
          </w:p>
        </w:tc>
        <w:tc>
          <w:tcPr>
            <w:tcW w:w="2180" w:type="dxa"/>
            <w:tcBorders>
              <w:top w:val="single" w:sz="8" w:space="0" w:color="auto"/>
              <w:right w:val="single" w:sz="8" w:space="0" w:color="auto"/>
            </w:tcBorders>
            <w:vAlign w:val="bottom"/>
          </w:tcPr>
          <w:p w14:paraId="0AA51859" w14:textId="77777777" w:rsidR="00780A92" w:rsidRDefault="00780A92" w:rsidP="00561028">
            <w:pPr>
              <w:spacing w:line="0" w:lineRule="atLeast"/>
              <w:ind w:right="97"/>
              <w:jc w:val="right"/>
              <w:rPr>
                <w:b/>
                <w:sz w:val="32"/>
              </w:rPr>
            </w:pPr>
            <w:r>
              <w:rPr>
                <w:b/>
                <w:sz w:val="32"/>
              </w:rPr>
              <w:t>COST (INR)</w:t>
            </w:r>
          </w:p>
        </w:tc>
      </w:tr>
      <w:tr w:rsidR="00780A92" w14:paraId="6C9B7B54" w14:textId="77777777" w:rsidTr="00561028">
        <w:trPr>
          <w:trHeight w:val="278"/>
        </w:trPr>
        <w:tc>
          <w:tcPr>
            <w:tcW w:w="1700" w:type="dxa"/>
            <w:tcBorders>
              <w:left w:val="single" w:sz="8" w:space="0" w:color="auto"/>
              <w:bottom w:val="single" w:sz="8" w:space="0" w:color="auto"/>
              <w:right w:val="single" w:sz="8" w:space="0" w:color="auto"/>
            </w:tcBorders>
            <w:vAlign w:val="bottom"/>
          </w:tcPr>
          <w:p w14:paraId="785767F8" w14:textId="77777777" w:rsidR="00780A92" w:rsidRDefault="00780A92" w:rsidP="00561028">
            <w:pPr>
              <w:spacing w:line="0" w:lineRule="atLeast"/>
              <w:rPr>
                <w:sz w:val="24"/>
              </w:rPr>
            </w:pPr>
          </w:p>
        </w:tc>
        <w:tc>
          <w:tcPr>
            <w:tcW w:w="3960" w:type="dxa"/>
            <w:tcBorders>
              <w:bottom w:val="single" w:sz="8" w:space="0" w:color="auto"/>
              <w:right w:val="single" w:sz="8" w:space="0" w:color="auto"/>
            </w:tcBorders>
            <w:vAlign w:val="bottom"/>
          </w:tcPr>
          <w:p w14:paraId="4C3C997E" w14:textId="77777777" w:rsidR="00780A92" w:rsidRDefault="00780A92" w:rsidP="00561028">
            <w:pPr>
              <w:spacing w:line="0" w:lineRule="atLeast"/>
              <w:rPr>
                <w:sz w:val="24"/>
              </w:rPr>
            </w:pPr>
          </w:p>
        </w:tc>
        <w:tc>
          <w:tcPr>
            <w:tcW w:w="2240" w:type="dxa"/>
            <w:tcBorders>
              <w:bottom w:val="single" w:sz="8" w:space="0" w:color="auto"/>
              <w:right w:val="single" w:sz="8" w:space="0" w:color="auto"/>
            </w:tcBorders>
            <w:vAlign w:val="bottom"/>
          </w:tcPr>
          <w:p w14:paraId="4BD94F1D" w14:textId="77777777" w:rsidR="00780A92" w:rsidRDefault="00780A92" w:rsidP="00561028">
            <w:pPr>
              <w:spacing w:line="0" w:lineRule="atLeast"/>
              <w:rPr>
                <w:sz w:val="24"/>
              </w:rPr>
            </w:pPr>
          </w:p>
        </w:tc>
        <w:tc>
          <w:tcPr>
            <w:tcW w:w="2180" w:type="dxa"/>
            <w:tcBorders>
              <w:bottom w:val="single" w:sz="8" w:space="0" w:color="auto"/>
              <w:right w:val="single" w:sz="8" w:space="0" w:color="auto"/>
            </w:tcBorders>
            <w:vAlign w:val="bottom"/>
          </w:tcPr>
          <w:p w14:paraId="6ABCEB4B" w14:textId="77777777" w:rsidR="00780A92" w:rsidRDefault="00780A92" w:rsidP="00561028">
            <w:pPr>
              <w:spacing w:line="0" w:lineRule="atLeast"/>
              <w:rPr>
                <w:sz w:val="24"/>
              </w:rPr>
            </w:pPr>
          </w:p>
        </w:tc>
      </w:tr>
      <w:tr w:rsidR="00780A92" w14:paraId="38EABAD3" w14:textId="77777777" w:rsidTr="00561028">
        <w:trPr>
          <w:trHeight w:val="304"/>
        </w:trPr>
        <w:tc>
          <w:tcPr>
            <w:tcW w:w="1700" w:type="dxa"/>
            <w:tcBorders>
              <w:left w:val="single" w:sz="8" w:space="0" w:color="auto"/>
              <w:right w:val="single" w:sz="8" w:space="0" w:color="auto"/>
            </w:tcBorders>
            <w:vAlign w:val="bottom"/>
          </w:tcPr>
          <w:p w14:paraId="23D7329D" w14:textId="77777777" w:rsidR="00780A92" w:rsidRDefault="00780A92" w:rsidP="00561028">
            <w:pPr>
              <w:spacing w:line="304" w:lineRule="exact"/>
              <w:jc w:val="center"/>
              <w:rPr>
                <w:w w:val="99"/>
                <w:sz w:val="28"/>
              </w:rPr>
            </w:pPr>
            <w:r>
              <w:rPr>
                <w:w w:val="99"/>
                <w:sz w:val="28"/>
              </w:rPr>
              <w:t>1</w:t>
            </w:r>
          </w:p>
        </w:tc>
        <w:tc>
          <w:tcPr>
            <w:tcW w:w="3960" w:type="dxa"/>
            <w:tcBorders>
              <w:right w:val="single" w:sz="8" w:space="0" w:color="auto"/>
            </w:tcBorders>
            <w:vAlign w:val="bottom"/>
          </w:tcPr>
          <w:p w14:paraId="11BD767F" w14:textId="77777777" w:rsidR="00780A92" w:rsidRDefault="00780A92" w:rsidP="00561028">
            <w:pPr>
              <w:spacing w:line="304" w:lineRule="exact"/>
              <w:ind w:left="100"/>
              <w:rPr>
                <w:sz w:val="28"/>
              </w:rPr>
            </w:pPr>
            <w:r>
              <w:rPr>
                <w:sz w:val="28"/>
              </w:rPr>
              <w:t>Measurement Beaker</w:t>
            </w:r>
          </w:p>
        </w:tc>
        <w:tc>
          <w:tcPr>
            <w:tcW w:w="2240" w:type="dxa"/>
            <w:tcBorders>
              <w:right w:val="single" w:sz="8" w:space="0" w:color="auto"/>
            </w:tcBorders>
            <w:vAlign w:val="bottom"/>
          </w:tcPr>
          <w:p w14:paraId="2C77A83A" w14:textId="77777777" w:rsidR="00780A92" w:rsidRDefault="00780A92" w:rsidP="00561028">
            <w:pPr>
              <w:spacing w:line="304" w:lineRule="exact"/>
              <w:ind w:left="100"/>
              <w:rPr>
                <w:sz w:val="28"/>
              </w:rPr>
            </w:pPr>
            <w:r>
              <w:rPr>
                <w:sz w:val="28"/>
              </w:rPr>
              <w:t>1</w:t>
            </w:r>
          </w:p>
        </w:tc>
        <w:tc>
          <w:tcPr>
            <w:tcW w:w="2180" w:type="dxa"/>
            <w:tcBorders>
              <w:right w:val="single" w:sz="8" w:space="0" w:color="auto"/>
            </w:tcBorders>
            <w:vAlign w:val="bottom"/>
          </w:tcPr>
          <w:p w14:paraId="057D747E" w14:textId="77777777" w:rsidR="00780A92" w:rsidRDefault="00780A92" w:rsidP="00561028">
            <w:pPr>
              <w:spacing w:line="304" w:lineRule="exact"/>
              <w:jc w:val="right"/>
              <w:rPr>
                <w:sz w:val="28"/>
              </w:rPr>
            </w:pPr>
            <w:r>
              <w:rPr>
                <w:sz w:val="28"/>
              </w:rPr>
              <w:t>100</w:t>
            </w:r>
          </w:p>
        </w:tc>
      </w:tr>
      <w:tr w:rsidR="00780A92" w14:paraId="0897F24B" w14:textId="77777777" w:rsidTr="00561028">
        <w:trPr>
          <w:trHeight w:val="238"/>
        </w:trPr>
        <w:tc>
          <w:tcPr>
            <w:tcW w:w="1700" w:type="dxa"/>
            <w:tcBorders>
              <w:left w:val="single" w:sz="8" w:space="0" w:color="auto"/>
              <w:bottom w:val="single" w:sz="8" w:space="0" w:color="auto"/>
              <w:right w:val="single" w:sz="8" w:space="0" w:color="auto"/>
            </w:tcBorders>
            <w:vAlign w:val="bottom"/>
          </w:tcPr>
          <w:p w14:paraId="200DFB35" w14:textId="77777777" w:rsidR="00780A92" w:rsidRDefault="00780A92" w:rsidP="00561028">
            <w:pPr>
              <w:spacing w:line="0" w:lineRule="atLeast"/>
            </w:pPr>
          </w:p>
        </w:tc>
        <w:tc>
          <w:tcPr>
            <w:tcW w:w="3960" w:type="dxa"/>
            <w:tcBorders>
              <w:bottom w:val="single" w:sz="8" w:space="0" w:color="auto"/>
              <w:right w:val="single" w:sz="8" w:space="0" w:color="auto"/>
            </w:tcBorders>
            <w:vAlign w:val="bottom"/>
          </w:tcPr>
          <w:p w14:paraId="536AEFD4" w14:textId="77777777" w:rsidR="00780A92" w:rsidRDefault="00780A92" w:rsidP="00561028">
            <w:pPr>
              <w:spacing w:line="0" w:lineRule="atLeast"/>
            </w:pPr>
          </w:p>
        </w:tc>
        <w:tc>
          <w:tcPr>
            <w:tcW w:w="2240" w:type="dxa"/>
            <w:tcBorders>
              <w:bottom w:val="single" w:sz="8" w:space="0" w:color="auto"/>
              <w:right w:val="single" w:sz="8" w:space="0" w:color="auto"/>
            </w:tcBorders>
            <w:vAlign w:val="bottom"/>
          </w:tcPr>
          <w:p w14:paraId="487F6E1C" w14:textId="77777777" w:rsidR="00780A92" w:rsidRDefault="00780A92" w:rsidP="00561028">
            <w:pPr>
              <w:spacing w:line="0" w:lineRule="atLeast"/>
            </w:pPr>
          </w:p>
        </w:tc>
        <w:tc>
          <w:tcPr>
            <w:tcW w:w="2180" w:type="dxa"/>
            <w:tcBorders>
              <w:bottom w:val="single" w:sz="8" w:space="0" w:color="auto"/>
              <w:right w:val="single" w:sz="8" w:space="0" w:color="auto"/>
            </w:tcBorders>
            <w:vAlign w:val="bottom"/>
          </w:tcPr>
          <w:p w14:paraId="5BAFF6B2" w14:textId="77777777" w:rsidR="00780A92" w:rsidRDefault="00780A92" w:rsidP="00561028">
            <w:pPr>
              <w:spacing w:line="0" w:lineRule="atLeast"/>
            </w:pPr>
          </w:p>
        </w:tc>
      </w:tr>
      <w:tr w:rsidR="00780A92" w14:paraId="77F7534A" w14:textId="77777777" w:rsidTr="00561028">
        <w:trPr>
          <w:trHeight w:val="304"/>
        </w:trPr>
        <w:tc>
          <w:tcPr>
            <w:tcW w:w="1700" w:type="dxa"/>
            <w:tcBorders>
              <w:left w:val="single" w:sz="8" w:space="0" w:color="auto"/>
              <w:right w:val="single" w:sz="8" w:space="0" w:color="auto"/>
            </w:tcBorders>
            <w:vAlign w:val="bottom"/>
          </w:tcPr>
          <w:p w14:paraId="4836E2BD" w14:textId="77777777" w:rsidR="00780A92" w:rsidRDefault="00780A92" w:rsidP="00561028">
            <w:pPr>
              <w:spacing w:line="304" w:lineRule="exact"/>
              <w:jc w:val="center"/>
              <w:rPr>
                <w:w w:val="99"/>
                <w:sz w:val="28"/>
              </w:rPr>
            </w:pPr>
            <w:r>
              <w:rPr>
                <w:w w:val="99"/>
                <w:sz w:val="28"/>
              </w:rPr>
              <w:t>2</w:t>
            </w:r>
          </w:p>
        </w:tc>
        <w:tc>
          <w:tcPr>
            <w:tcW w:w="3960" w:type="dxa"/>
            <w:tcBorders>
              <w:right w:val="single" w:sz="8" w:space="0" w:color="auto"/>
            </w:tcBorders>
            <w:vAlign w:val="bottom"/>
          </w:tcPr>
          <w:p w14:paraId="7CA54F0A" w14:textId="77777777" w:rsidR="00780A92" w:rsidRDefault="00780A92" w:rsidP="00561028">
            <w:pPr>
              <w:spacing w:line="304" w:lineRule="exact"/>
              <w:ind w:left="100"/>
              <w:rPr>
                <w:sz w:val="28"/>
              </w:rPr>
            </w:pPr>
            <w:r>
              <w:rPr>
                <w:sz w:val="28"/>
              </w:rPr>
              <w:t>Carbonyl iron powder</w:t>
            </w:r>
          </w:p>
        </w:tc>
        <w:tc>
          <w:tcPr>
            <w:tcW w:w="2240" w:type="dxa"/>
            <w:tcBorders>
              <w:right w:val="single" w:sz="8" w:space="0" w:color="auto"/>
            </w:tcBorders>
            <w:vAlign w:val="bottom"/>
          </w:tcPr>
          <w:p w14:paraId="6CD61F6D" w14:textId="77777777" w:rsidR="00780A92" w:rsidRDefault="00780A92" w:rsidP="00561028">
            <w:pPr>
              <w:spacing w:line="304" w:lineRule="exact"/>
              <w:ind w:left="100"/>
              <w:rPr>
                <w:sz w:val="28"/>
              </w:rPr>
            </w:pPr>
            <w:r>
              <w:rPr>
                <w:sz w:val="28"/>
              </w:rPr>
              <w:t>2000 gms</w:t>
            </w:r>
          </w:p>
        </w:tc>
        <w:tc>
          <w:tcPr>
            <w:tcW w:w="2180" w:type="dxa"/>
            <w:tcBorders>
              <w:right w:val="single" w:sz="8" w:space="0" w:color="auto"/>
            </w:tcBorders>
            <w:vAlign w:val="bottom"/>
          </w:tcPr>
          <w:p w14:paraId="6D808EE8" w14:textId="77777777" w:rsidR="00780A92" w:rsidRDefault="00780A92" w:rsidP="00561028">
            <w:pPr>
              <w:spacing w:line="304" w:lineRule="exact"/>
              <w:jc w:val="right"/>
              <w:rPr>
                <w:sz w:val="28"/>
              </w:rPr>
            </w:pPr>
            <w:r>
              <w:rPr>
                <w:sz w:val="28"/>
              </w:rPr>
              <w:t>3600</w:t>
            </w:r>
          </w:p>
        </w:tc>
      </w:tr>
      <w:tr w:rsidR="00780A92" w14:paraId="73A9DA5B" w14:textId="77777777" w:rsidTr="00561028">
        <w:trPr>
          <w:trHeight w:val="238"/>
        </w:trPr>
        <w:tc>
          <w:tcPr>
            <w:tcW w:w="1700" w:type="dxa"/>
            <w:tcBorders>
              <w:left w:val="single" w:sz="8" w:space="0" w:color="auto"/>
              <w:bottom w:val="single" w:sz="8" w:space="0" w:color="auto"/>
              <w:right w:val="single" w:sz="8" w:space="0" w:color="auto"/>
            </w:tcBorders>
            <w:vAlign w:val="bottom"/>
          </w:tcPr>
          <w:p w14:paraId="66432535" w14:textId="77777777" w:rsidR="00780A92" w:rsidRDefault="00780A92" w:rsidP="00561028">
            <w:pPr>
              <w:spacing w:line="0" w:lineRule="atLeast"/>
            </w:pPr>
          </w:p>
        </w:tc>
        <w:tc>
          <w:tcPr>
            <w:tcW w:w="3960" w:type="dxa"/>
            <w:tcBorders>
              <w:bottom w:val="single" w:sz="8" w:space="0" w:color="auto"/>
              <w:right w:val="single" w:sz="8" w:space="0" w:color="auto"/>
            </w:tcBorders>
            <w:vAlign w:val="bottom"/>
          </w:tcPr>
          <w:p w14:paraId="38F74EAD" w14:textId="77777777" w:rsidR="00780A92" w:rsidRDefault="00780A92" w:rsidP="00561028">
            <w:pPr>
              <w:spacing w:line="0" w:lineRule="atLeast"/>
            </w:pPr>
          </w:p>
        </w:tc>
        <w:tc>
          <w:tcPr>
            <w:tcW w:w="2240" w:type="dxa"/>
            <w:tcBorders>
              <w:bottom w:val="single" w:sz="8" w:space="0" w:color="auto"/>
              <w:right w:val="single" w:sz="8" w:space="0" w:color="auto"/>
            </w:tcBorders>
            <w:vAlign w:val="bottom"/>
          </w:tcPr>
          <w:p w14:paraId="02921652" w14:textId="77777777" w:rsidR="00780A92" w:rsidRDefault="00780A92" w:rsidP="00561028">
            <w:pPr>
              <w:spacing w:line="0" w:lineRule="atLeast"/>
            </w:pPr>
          </w:p>
        </w:tc>
        <w:tc>
          <w:tcPr>
            <w:tcW w:w="2180" w:type="dxa"/>
            <w:tcBorders>
              <w:bottom w:val="single" w:sz="8" w:space="0" w:color="auto"/>
              <w:right w:val="single" w:sz="8" w:space="0" w:color="auto"/>
            </w:tcBorders>
            <w:vAlign w:val="bottom"/>
          </w:tcPr>
          <w:p w14:paraId="396F089A" w14:textId="77777777" w:rsidR="00780A92" w:rsidRDefault="00780A92" w:rsidP="00561028">
            <w:pPr>
              <w:spacing w:line="0" w:lineRule="atLeast"/>
            </w:pPr>
          </w:p>
        </w:tc>
      </w:tr>
      <w:tr w:rsidR="00780A92" w14:paraId="3C0D5424" w14:textId="77777777" w:rsidTr="00561028">
        <w:trPr>
          <w:trHeight w:val="304"/>
        </w:trPr>
        <w:tc>
          <w:tcPr>
            <w:tcW w:w="1700" w:type="dxa"/>
            <w:tcBorders>
              <w:left w:val="single" w:sz="8" w:space="0" w:color="auto"/>
              <w:right w:val="single" w:sz="8" w:space="0" w:color="auto"/>
            </w:tcBorders>
            <w:vAlign w:val="bottom"/>
          </w:tcPr>
          <w:p w14:paraId="562AC0CE" w14:textId="77777777" w:rsidR="00780A92" w:rsidRDefault="00780A92" w:rsidP="00561028">
            <w:pPr>
              <w:spacing w:line="304" w:lineRule="exact"/>
              <w:jc w:val="center"/>
              <w:rPr>
                <w:w w:val="99"/>
                <w:sz w:val="28"/>
              </w:rPr>
            </w:pPr>
            <w:r>
              <w:rPr>
                <w:w w:val="99"/>
                <w:sz w:val="28"/>
              </w:rPr>
              <w:t>3</w:t>
            </w:r>
          </w:p>
        </w:tc>
        <w:tc>
          <w:tcPr>
            <w:tcW w:w="3960" w:type="dxa"/>
            <w:tcBorders>
              <w:right w:val="single" w:sz="8" w:space="0" w:color="auto"/>
            </w:tcBorders>
            <w:vAlign w:val="bottom"/>
          </w:tcPr>
          <w:p w14:paraId="41338078" w14:textId="77777777" w:rsidR="00780A92" w:rsidRDefault="00780A92" w:rsidP="00561028">
            <w:pPr>
              <w:spacing w:line="304" w:lineRule="exact"/>
              <w:ind w:left="100"/>
              <w:rPr>
                <w:sz w:val="28"/>
              </w:rPr>
            </w:pPr>
            <w:r>
              <w:rPr>
                <w:sz w:val="28"/>
              </w:rPr>
              <w:t>Aluminium Raw Material</w:t>
            </w:r>
          </w:p>
        </w:tc>
        <w:tc>
          <w:tcPr>
            <w:tcW w:w="2240" w:type="dxa"/>
            <w:tcBorders>
              <w:right w:val="single" w:sz="8" w:space="0" w:color="auto"/>
            </w:tcBorders>
            <w:vAlign w:val="bottom"/>
          </w:tcPr>
          <w:p w14:paraId="6FD44911" w14:textId="77777777" w:rsidR="00780A92" w:rsidRDefault="00780A92" w:rsidP="00561028">
            <w:pPr>
              <w:spacing w:line="304" w:lineRule="exact"/>
              <w:ind w:left="100"/>
              <w:rPr>
                <w:sz w:val="28"/>
              </w:rPr>
            </w:pPr>
            <w:r>
              <w:rPr>
                <w:sz w:val="28"/>
              </w:rPr>
              <w:t>500 gms</w:t>
            </w:r>
          </w:p>
        </w:tc>
        <w:tc>
          <w:tcPr>
            <w:tcW w:w="2180" w:type="dxa"/>
            <w:tcBorders>
              <w:right w:val="single" w:sz="8" w:space="0" w:color="auto"/>
            </w:tcBorders>
            <w:vAlign w:val="bottom"/>
          </w:tcPr>
          <w:p w14:paraId="3E040A56" w14:textId="77777777" w:rsidR="00780A92" w:rsidRDefault="00780A92" w:rsidP="00561028">
            <w:pPr>
              <w:spacing w:line="304" w:lineRule="exact"/>
              <w:jc w:val="right"/>
              <w:rPr>
                <w:sz w:val="28"/>
              </w:rPr>
            </w:pPr>
            <w:r>
              <w:rPr>
                <w:sz w:val="28"/>
              </w:rPr>
              <w:t>830</w:t>
            </w:r>
          </w:p>
        </w:tc>
      </w:tr>
      <w:tr w:rsidR="00780A92" w14:paraId="72843F2E" w14:textId="77777777" w:rsidTr="00561028">
        <w:trPr>
          <w:trHeight w:val="238"/>
        </w:trPr>
        <w:tc>
          <w:tcPr>
            <w:tcW w:w="1700" w:type="dxa"/>
            <w:tcBorders>
              <w:left w:val="single" w:sz="8" w:space="0" w:color="auto"/>
              <w:bottom w:val="single" w:sz="8" w:space="0" w:color="auto"/>
              <w:right w:val="single" w:sz="8" w:space="0" w:color="auto"/>
            </w:tcBorders>
            <w:vAlign w:val="bottom"/>
          </w:tcPr>
          <w:p w14:paraId="6661CD2E" w14:textId="77777777" w:rsidR="00780A92" w:rsidRDefault="00780A92" w:rsidP="00561028">
            <w:pPr>
              <w:spacing w:line="0" w:lineRule="atLeast"/>
            </w:pPr>
          </w:p>
        </w:tc>
        <w:tc>
          <w:tcPr>
            <w:tcW w:w="3960" w:type="dxa"/>
            <w:tcBorders>
              <w:bottom w:val="single" w:sz="8" w:space="0" w:color="auto"/>
              <w:right w:val="single" w:sz="8" w:space="0" w:color="auto"/>
            </w:tcBorders>
            <w:vAlign w:val="bottom"/>
          </w:tcPr>
          <w:p w14:paraId="51095153" w14:textId="77777777" w:rsidR="00780A92" w:rsidRDefault="00780A92" w:rsidP="00561028">
            <w:pPr>
              <w:spacing w:line="0" w:lineRule="atLeast"/>
            </w:pPr>
          </w:p>
        </w:tc>
        <w:tc>
          <w:tcPr>
            <w:tcW w:w="2240" w:type="dxa"/>
            <w:tcBorders>
              <w:bottom w:val="single" w:sz="8" w:space="0" w:color="auto"/>
              <w:right w:val="single" w:sz="8" w:space="0" w:color="auto"/>
            </w:tcBorders>
            <w:vAlign w:val="bottom"/>
          </w:tcPr>
          <w:p w14:paraId="6D81C167" w14:textId="77777777" w:rsidR="00780A92" w:rsidRDefault="00780A92" w:rsidP="00561028">
            <w:pPr>
              <w:spacing w:line="0" w:lineRule="atLeast"/>
            </w:pPr>
          </w:p>
        </w:tc>
        <w:tc>
          <w:tcPr>
            <w:tcW w:w="2180" w:type="dxa"/>
            <w:tcBorders>
              <w:bottom w:val="single" w:sz="8" w:space="0" w:color="auto"/>
              <w:right w:val="single" w:sz="8" w:space="0" w:color="auto"/>
            </w:tcBorders>
            <w:vAlign w:val="bottom"/>
          </w:tcPr>
          <w:p w14:paraId="25E58DF9" w14:textId="77777777" w:rsidR="00780A92" w:rsidRDefault="00780A92" w:rsidP="00561028">
            <w:pPr>
              <w:spacing w:line="0" w:lineRule="atLeast"/>
            </w:pPr>
          </w:p>
        </w:tc>
      </w:tr>
      <w:tr w:rsidR="00780A92" w14:paraId="13FB7934" w14:textId="77777777" w:rsidTr="00561028">
        <w:trPr>
          <w:trHeight w:val="304"/>
        </w:trPr>
        <w:tc>
          <w:tcPr>
            <w:tcW w:w="1700" w:type="dxa"/>
            <w:tcBorders>
              <w:left w:val="single" w:sz="8" w:space="0" w:color="auto"/>
              <w:right w:val="single" w:sz="8" w:space="0" w:color="auto"/>
            </w:tcBorders>
            <w:vAlign w:val="bottom"/>
          </w:tcPr>
          <w:p w14:paraId="5678AA9E" w14:textId="77777777" w:rsidR="00780A92" w:rsidRDefault="00780A92" w:rsidP="00561028">
            <w:pPr>
              <w:spacing w:line="304" w:lineRule="exact"/>
              <w:jc w:val="center"/>
              <w:rPr>
                <w:w w:val="99"/>
                <w:sz w:val="28"/>
              </w:rPr>
            </w:pPr>
            <w:r>
              <w:rPr>
                <w:w w:val="99"/>
                <w:sz w:val="28"/>
              </w:rPr>
              <w:t>4</w:t>
            </w:r>
          </w:p>
        </w:tc>
        <w:tc>
          <w:tcPr>
            <w:tcW w:w="3960" w:type="dxa"/>
            <w:tcBorders>
              <w:right w:val="single" w:sz="8" w:space="0" w:color="auto"/>
            </w:tcBorders>
            <w:vAlign w:val="bottom"/>
          </w:tcPr>
          <w:p w14:paraId="6E36403E" w14:textId="207F7633" w:rsidR="00780A92" w:rsidRDefault="00780A92" w:rsidP="00561028">
            <w:pPr>
              <w:spacing w:line="304" w:lineRule="exact"/>
              <w:ind w:left="100"/>
              <w:rPr>
                <w:sz w:val="28"/>
              </w:rPr>
            </w:pPr>
            <w:r>
              <w:rPr>
                <w:sz w:val="28"/>
              </w:rPr>
              <w:t>Aluminium Pre-Machining</w:t>
            </w:r>
          </w:p>
        </w:tc>
        <w:tc>
          <w:tcPr>
            <w:tcW w:w="2240" w:type="dxa"/>
            <w:tcBorders>
              <w:right w:val="single" w:sz="8" w:space="0" w:color="auto"/>
            </w:tcBorders>
            <w:vAlign w:val="bottom"/>
          </w:tcPr>
          <w:p w14:paraId="324B8A5A" w14:textId="77777777" w:rsidR="00780A92" w:rsidRDefault="00780A92" w:rsidP="00561028">
            <w:pPr>
              <w:spacing w:line="304" w:lineRule="exact"/>
              <w:ind w:left="100"/>
              <w:rPr>
                <w:sz w:val="28"/>
              </w:rPr>
            </w:pPr>
            <w:r>
              <w:rPr>
                <w:sz w:val="28"/>
              </w:rPr>
              <w:t>-</w:t>
            </w:r>
          </w:p>
        </w:tc>
        <w:tc>
          <w:tcPr>
            <w:tcW w:w="2180" w:type="dxa"/>
            <w:tcBorders>
              <w:right w:val="single" w:sz="8" w:space="0" w:color="auto"/>
            </w:tcBorders>
            <w:vAlign w:val="bottom"/>
          </w:tcPr>
          <w:p w14:paraId="1707740B" w14:textId="77777777" w:rsidR="00780A92" w:rsidRDefault="00780A92" w:rsidP="00561028">
            <w:pPr>
              <w:spacing w:line="304" w:lineRule="exact"/>
              <w:jc w:val="right"/>
              <w:rPr>
                <w:sz w:val="28"/>
              </w:rPr>
            </w:pPr>
            <w:r>
              <w:rPr>
                <w:sz w:val="28"/>
              </w:rPr>
              <w:t>400</w:t>
            </w:r>
          </w:p>
        </w:tc>
      </w:tr>
      <w:tr w:rsidR="00780A92" w14:paraId="6FCD145B" w14:textId="77777777" w:rsidTr="00561028">
        <w:trPr>
          <w:trHeight w:val="238"/>
        </w:trPr>
        <w:tc>
          <w:tcPr>
            <w:tcW w:w="1700" w:type="dxa"/>
            <w:tcBorders>
              <w:left w:val="single" w:sz="8" w:space="0" w:color="auto"/>
              <w:bottom w:val="single" w:sz="8" w:space="0" w:color="auto"/>
              <w:right w:val="single" w:sz="8" w:space="0" w:color="auto"/>
            </w:tcBorders>
            <w:vAlign w:val="bottom"/>
          </w:tcPr>
          <w:p w14:paraId="31658400" w14:textId="77777777" w:rsidR="00780A92" w:rsidRDefault="00780A92" w:rsidP="00561028">
            <w:pPr>
              <w:spacing w:line="0" w:lineRule="atLeast"/>
            </w:pPr>
          </w:p>
        </w:tc>
        <w:tc>
          <w:tcPr>
            <w:tcW w:w="3960" w:type="dxa"/>
            <w:tcBorders>
              <w:bottom w:val="single" w:sz="8" w:space="0" w:color="auto"/>
              <w:right w:val="single" w:sz="8" w:space="0" w:color="auto"/>
            </w:tcBorders>
            <w:vAlign w:val="bottom"/>
          </w:tcPr>
          <w:p w14:paraId="1E85D21D" w14:textId="77777777" w:rsidR="00780A92" w:rsidRDefault="00780A92" w:rsidP="00561028">
            <w:pPr>
              <w:spacing w:line="0" w:lineRule="atLeast"/>
            </w:pPr>
          </w:p>
        </w:tc>
        <w:tc>
          <w:tcPr>
            <w:tcW w:w="2240" w:type="dxa"/>
            <w:tcBorders>
              <w:bottom w:val="single" w:sz="8" w:space="0" w:color="auto"/>
              <w:right w:val="single" w:sz="8" w:space="0" w:color="auto"/>
            </w:tcBorders>
            <w:vAlign w:val="bottom"/>
          </w:tcPr>
          <w:p w14:paraId="0EDA5B69" w14:textId="77777777" w:rsidR="00780A92" w:rsidRDefault="00780A92" w:rsidP="00561028">
            <w:pPr>
              <w:spacing w:line="0" w:lineRule="atLeast"/>
            </w:pPr>
          </w:p>
        </w:tc>
        <w:tc>
          <w:tcPr>
            <w:tcW w:w="2180" w:type="dxa"/>
            <w:tcBorders>
              <w:bottom w:val="single" w:sz="8" w:space="0" w:color="auto"/>
              <w:right w:val="single" w:sz="8" w:space="0" w:color="auto"/>
            </w:tcBorders>
            <w:vAlign w:val="bottom"/>
          </w:tcPr>
          <w:p w14:paraId="69F17973" w14:textId="77777777" w:rsidR="00780A92" w:rsidRDefault="00780A92" w:rsidP="00561028">
            <w:pPr>
              <w:spacing w:line="0" w:lineRule="atLeast"/>
            </w:pPr>
          </w:p>
        </w:tc>
      </w:tr>
      <w:tr w:rsidR="00780A92" w14:paraId="0B4CD97F" w14:textId="77777777" w:rsidTr="00561028">
        <w:trPr>
          <w:trHeight w:val="304"/>
        </w:trPr>
        <w:tc>
          <w:tcPr>
            <w:tcW w:w="1700" w:type="dxa"/>
            <w:tcBorders>
              <w:left w:val="single" w:sz="8" w:space="0" w:color="auto"/>
              <w:right w:val="single" w:sz="8" w:space="0" w:color="auto"/>
            </w:tcBorders>
            <w:vAlign w:val="bottom"/>
          </w:tcPr>
          <w:p w14:paraId="2992D042" w14:textId="77777777" w:rsidR="00780A92" w:rsidRDefault="00780A92" w:rsidP="00561028">
            <w:pPr>
              <w:spacing w:line="304" w:lineRule="exact"/>
              <w:jc w:val="center"/>
              <w:rPr>
                <w:w w:val="99"/>
                <w:sz w:val="28"/>
              </w:rPr>
            </w:pPr>
            <w:r>
              <w:rPr>
                <w:w w:val="99"/>
                <w:sz w:val="28"/>
              </w:rPr>
              <w:t>5</w:t>
            </w:r>
          </w:p>
        </w:tc>
        <w:tc>
          <w:tcPr>
            <w:tcW w:w="3960" w:type="dxa"/>
            <w:tcBorders>
              <w:right w:val="single" w:sz="8" w:space="0" w:color="auto"/>
            </w:tcBorders>
            <w:vAlign w:val="bottom"/>
          </w:tcPr>
          <w:p w14:paraId="004C4EB8" w14:textId="77777777" w:rsidR="00780A92" w:rsidRDefault="00780A92" w:rsidP="00561028">
            <w:pPr>
              <w:spacing w:line="304" w:lineRule="exact"/>
              <w:ind w:left="100"/>
              <w:rPr>
                <w:sz w:val="28"/>
              </w:rPr>
            </w:pPr>
            <w:r>
              <w:rPr>
                <w:sz w:val="28"/>
              </w:rPr>
              <w:t>Silicon Carbide Powder</w:t>
            </w:r>
          </w:p>
        </w:tc>
        <w:tc>
          <w:tcPr>
            <w:tcW w:w="2240" w:type="dxa"/>
            <w:tcBorders>
              <w:right w:val="single" w:sz="8" w:space="0" w:color="auto"/>
            </w:tcBorders>
            <w:vAlign w:val="bottom"/>
          </w:tcPr>
          <w:p w14:paraId="0A749B0D" w14:textId="77777777" w:rsidR="00780A92" w:rsidRDefault="00780A92" w:rsidP="00561028">
            <w:pPr>
              <w:spacing w:line="304" w:lineRule="exact"/>
              <w:ind w:left="100"/>
              <w:rPr>
                <w:sz w:val="28"/>
              </w:rPr>
            </w:pPr>
            <w:r>
              <w:rPr>
                <w:sz w:val="28"/>
              </w:rPr>
              <w:t>500 gms</w:t>
            </w:r>
          </w:p>
        </w:tc>
        <w:tc>
          <w:tcPr>
            <w:tcW w:w="2180" w:type="dxa"/>
            <w:tcBorders>
              <w:right w:val="single" w:sz="8" w:space="0" w:color="auto"/>
            </w:tcBorders>
            <w:vAlign w:val="bottom"/>
          </w:tcPr>
          <w:p w14:paraId="366CE9A9" w14:textId="77777777" w:rsidR="00780A92" w:rsidRDefault="00780A92" w:rsidP="00561028">
            <w:pPr>
              <w:spacing w:line="304" w:lineRule="exact"/>
              <w:jc w:val="right"/>
              <w:rPr>
                <w:sz w:val="28"/>
              </w:rPr>
            </w:pPr>
            <w:r>
              <w:rPr>
                <w:sz w:val="28"/>
              </w:rPr>
              <w:t>450</w:t>
            </w:r>
          </w:p>
        </w:tc>
      </w:tr>
      <w:tr w:rsidR="00780A92" w14:paraId="01DCE75B" w14:textId="77777777" w:rsidTr="00561028">
        <w:trPr>
          <w:trHeight w:val="223"/>
        </w:trPr>
        <w:tc>
          <w:tcPr>
            <w:tcW w:w="1700" w:type="dxa"/>
            <w:tcBorders>
              <w:left w:val="single" w:sz="8" w:space="0" w:color="auto"/>
              <w:bottom w:val="single" w:sz="8" w:space="0" w:color="auto"/>
              <w:right w:val="single" w:sz="8" w:space="0" w:color="auto"/>
            </w:tcBorders>
            <w:vAlign w:val="bottom"/>
          </w:tcPr>
          <w:p w14:paraId="1E4090EA" w14:textId="77777777" w:rsidR="00780A92" w:rsidRDefault="00780A92" w:rsidP="00561028">
            <w:pPr>
              <w:spacing w:line="0" w:lineRule="atLeast"/>
              <w:rPr>
                <w:sz w:val="19"/>
              </w:rPr>
            </w:pPr>
          </w:p>
        </w:tc>
        <w:tc>
          <w:tcPr>
            <w:tcW w:w="3960" w:type="dxa"/>
            <w:tcBorders>
              <w:bottom w:val="single" w:sz="8" w:space="0" w:color="auto"/>
              <w:right w:val="single" w:sz="8" w:space="0" w:color="auto"/>
            </w:tcBorders>
            <w:vAlign w:val="bottom"/>
          </w:tcPr>
          <w:p w14:paraId="2E042831" w14:textId="77777777" w:rsidR="00780A92" w:rsidRDefault="00780A92" w:rsidP="00561028">
            <w:pPr>
              <w:spacing w:line="0" w:lineRule="atLeast"/>
              <w:rPr>
                <w:sz w:val="19"/>
              </w:rPr>
            </w:pPr>
          </w:p>
        </w:tc>
        <w:tc>
          <w:tcPr>
            <w:tcW w:w="2240" w:type="dxa"/>
            <w:tcBorders>
              <w:bottom w:val="single" w:sz="8" w:space="0" w:color="auto"/>
              <w:right w:val="single" w:sz="8" w:space="0" w:color="auto"/>
            </w:tcBorders>
            <w:vAlign w:val="bottom"/>
          </w:tcPr>
          <w:p w14:paraId="7086A8B4" w14:textId="77777777" w:rsidR="00780A92" w:rsidRDefault="00780A92" w:rsidP="00561028">
            <w:pPr>
              <w:spacing w:line="0" w:lineRule="atLeast"/>
              <w:rPr>
                <w:sz w:val="19"/>
              </w:rPr>
            </w:pPr>
          </w:p>
        </w:tc>
        <w:tc>
          <w:tcPr>
            <w:tcW w:w="2180" w:type="dxa"/>
            <w:tcBorders>
              <w:bottom w:val="single" w:sz="8" w:space="0" w:color="auto"/>
              <w:right w:val="single" w:sz="8" w:space="0" w:color="auto"/>
            </w:tcBorders>
            <w:vAlign w:val="bottom"/>
          </w:tcPr>
          <w:p w14:paraId="7902F779" w14:textId="77777777" w:rsidR="00780A92" w:rsidRDefault="00780A92" w:rsidP="00561028">
            <w:pPr>
              <w:spacing w:line="0" w:lineRule="atLeast"/>
              <w:rPr>
                <w:sz w:val="19"/>
              </w:rPr>
            </w:pPr>
          </w:p>
        </w:tc>
      </w:tr>
      <w:tr w:rsidR="00780A92" w14:paraId="3F822F0A" w14:textId="77777777" w:rsidTr="00561028">
        <w:trPr>
          <w:trHeight w:val="304"/>
        </w:trPr>
        <w:tc>
          <w:tcPr>
            <w:tcW w:w="1700" w:type="dxa"/>
            <w:tcBorders>
              <w:left w:val="single" w:sz="8" w:space="0" w:color="auto"/>
              <w:right w:val="single" w:sz="8" w:space="0" w:color="auto"/>
            </w:tcBorders>
            <w:vAlign w:val="bottom"/>
          </w:tcPr>
          <w:p w14:paraId="12A42E0E" w14:textId="77777777" w:rsidR="00780A92" w:rsidRDefault="00780A92" w:rsidP="00561028">
            <w:pPr>
              <w:spacing w:line="304" w:lineRule="exact"/>
              <w:jc w:val="center"/>
              <w:rPr>
                <w:w w:val="99"/>
                <w:sz w:val="28"/>
              </w:rPr>
            </w:pPr>
            <w:r>
              <w:rPr>
                <w:w w:val="99"/>
                <w:sz w:val="28"/>
              </w:rPr>
              <w:t>6</w:t>
            </w:r>
          </w:p>
        </w:tc>
        <w:tc>
          <w:tcPr>
            <w:tcW w:w="3960" w:type="dxa"/>
            <w:tcBorders>
              <w:right w:val="single" w:sz="8" w:space="0" w:color="auto"/>
            </w:tcBorders>
            <w:vAlign w:val="bottom"/>
          </w:tcPr>
          <w:p w14:paraId="3F879812" w14:textId="77777777" w:rsidR="00780A92" w:rsidRDefault="00780A92" w:rsidP="00561028">
            <w:pPr>
              <w:spacing w:line="304" w:lineRule="exact"/>
              <w:ind w:left="100"/>
              <w:rPr>
                <w:sz w:val="28"/>
              </w:rPr>
            </w:pPr>
            <w:r>
              <w:rPr>
                <w:sz w:val="28"/>
              </w:rPr>
              <w:t>Lithium Grease</w:t>
            </w:r>
          </w:p>
        </w:tc>
        <w:tc>
          <w:tcPr>
            <w:tcW w:w="2240" w:type="dxa"/>
            <w:tcBorders>
              <w:right w:val="single" w:sz="8" w:space="0" w:color="auto"/>
            </w:tcBorders>
            <w:vAlign w:val="bottom"/>
          </w:tcPr>
          <w:p w14:paraId="4FE1B1DF" w14:textId="77777777" w:rsidR="00780A92" w:rsidRDefault="00780A92" w:rsidP="00561028">
            <w:pPr>
              <w:spacing w:line="304" w:lineRule="exact"/>
              <w:ind w:left="100"/>
              <w:rPr>
                <w:sz w:val="28"/>
              </w:rPr>
            </w:pPr>
            <w:r>
              <w:rPr>
                <w:sz w:val="28"/>
              </w:rPr>
              <w:t>250 gms</w:t>
            </w:r>
          </w:p>
        </w:tc>
        <w:tc>
          <w:tcPr>
            <w:tcW w:w="2180" w:type="dxa"/>
            <w:tcBorders>
              <w:right w:val="single" w:sz="8" w:space="0" w:color="auto"/>
            </w:tcBorders>
            <w:vAlign w:val="bottom"/>
          </w:tcPr>
          <w:p w14:paraId="20718EDB" w14:textId="77777777" w:rsidR="00780A92" w:rsidRDefault="00780A92" w:rsidP="00561028">
            <w:pPr>
              <w:spacing w:line="304" w:lineRule="exact"/>
              <w:jc w:val="right"/>
              <w:rPr>
                <w:sz w:val="28"/>
              </w:rPr>
            </w:pPr>
            <w:r>
              <w:rPr>
                <w:sz w:val="28"/>
              </w:rPr>
              <w:t>60</w:t>
            </w:r>
          </w:p>
        </w:tc>
      </w:tr>
      <w:tr w:rsidR="00780A92" w14:paraId="62974786" w14:textId="77777777" w:rsidTr="00561028">
        <w:trPr>
          <w:trHeight w:val="238"/>
        </w:trPr>
        <w:tc>
          <w:tcPr>
            <w:tcW w:w="1700" w:type="dxa"/>
            <w:tcBorders>
              <w:left w:val="single" w:sz="8" w:space="0" w:color="auto"/>
              <w:bottom w:val="single" w:sz="8" w:space="0" w:color="auto"/>
              <w:right w:val="single" w:sz="8" w:space="0" w:color="auto"/>
            </w:tcBorders>
            <w:vAlign w:val="bottom"/>
          </w:tcPr>
          <w:p w14:paraId="0053776A" w14:textId="77777777" w:rsidR="00780A92" w:rsidRDefault="00780A92" w:rsidP="00561028">
            <w:pPr>
              <w:spacing w:line="0" w:lineRule="atLeast"/>
            </w:pPr>
          </w:p>
        </w:tc>
        <w:tc>
          <w:tcPr>
            <w:tcW w:w="3960" w:type="dxa"/>
            <w:tcBorders>
              <w:bottom w:val="single" w:sz="8" w:space="0" w:color="auto"/>
              <w:right w:val="single" w:sz="8" w:space="0" w:color="auto"/>
            </w:tcBorders>
            <w:vAlign w:val="bottom"/>
          </w:tcPr>
          <w:p w14:paraId="1D18DCC0" w14:textId="77777777" w:rsidR="00780A92" w:rsidRDefault="00780A92" w:rsidP="00561028">
            <w:pPr>
              <w:spacing w:line="0" w:lineRule="atLeast"/>
            </w:pPr>
          </w:p>
        </w:tc>
        <w:tc>
          <w:tcPr>
            <w:tcW w:w="2240" w:type="dxa"/>
            <w:tcBorders>
              <w:bottom w:val="single" w:sz="8" w:space="0" w:color="auto"/>
              <w:right w:val="single" w:sz="8" w:space="0" w:color="auto"/>
            </w:tcBorders>
            <w:vAlign w:val="bottom"/>
          </w:tcPr>
          <w:p w14:paraId="5DD970EA" w14:textId="77777777" w:rsidR="00780A92" w:rsidRDefault="00780A92" w:rsidP="00561028">
            <w:pPr>
              <w:spacing w:line="0" w:lineRule="atLeast"/>
            </w:pPr>
          </w:p>
        </w:tc>
        <w:tc>
          <w:tcPr>
            <w:tcW w:w="2180" w:type="dxa"/>
            <w:tcBorders>
              <w:bottom w:val="single" w:sz="8" w:space="0" w:color="auto"/>
              <w:right w:val="single" w:sz="8" w:space="0" w:color="auto"/>
            </w:tcBorders>
            <w:vAlign w:val="bottom"/>
          </w:tcPr>
          <w:p w14:paraId="79CDADF3" w14:textId="77777777" w:rsidR="00780A92" w:rsidRDefault="00780A92" w:rsidP="00561028">
            <w:pPr>
              <w:spacing w:line="0" w:lineRule="atLeast"/>
            </w:pPr>
          </w:p>
        </w:tc>
      </w:tr>
      <w:tr w:rsidR="00780A92" w14:paraId="1DC39624" w14:textId="77777777" w:rsidTr="00561028">
        <w:trPr>
          <w:trHeight w:val="304"/>
        </w:trPr>
        <w:tc>
          <w:tcPr>
            <w:tcW w:w="1700" w:type="dxa"/>
            <w:tcBorders>
              <w:left w:val="single" w:sz="8" w:space="0" w:color="auto"/>
              <w:right w:val="single" w:sz="8" w:space="0" w:color="auto"/>
            </w:tcBorders>
            <w:vAlign w:val="bottom"/>
          </w:tcPr>
          <w:p w14:paraId="609FD072" w14:textId="77777777" w:rsidR="00780A92" w:rsidRDefault="00780A92" w:rsidP="00561028">
            <w:pPr>
              <w:spacing w:line="304" w:lineRule="exact"/>
              <w:jc w:val="center"/>
              <w:rPr>
                <w:w w:val="99"/>
                <w:sz w:val="28"/>
              </w:rPr>
            </w:pPr>
            <w:r>
              <w:rPr>
                <w:w w:val="99"/>
                <w:sz w:val="28"/>
              </w:rPr>
              <w:t>7</w:t>
            </w:r>
          </w:p>
        </w:tc>
        <w:tc>
          <w:tcPr>
            <w:tcW w:w="3960" w:type="dxa"/>
            <w:tcBorders>
              <w:right w:val="single" w:sz="8" w:space="0" w:color="auto"/>
            </w:tcBorders>
            <w:vAlign w:val="bottom"/>
          </w:tcPr>
          <w:p w14:paraId="6E0C8D69" w14:textId="77777777" w:rsidR="00780A92" w:rsidRDefault="00780A92" w:rsidP="00561028">
            <w:pPr>
              <w:spacing w:line="304" w:lineRule="exact"/>
              <w:ind w:left="100"/>
              <w:rPr>
                <w:sz w:val="28"/>
              </w:rPr>
            </w:pPr>
            <w:r>
              <w:rPr>
                <w:sz w:val="28"/>
              </w:rPr>
              <w:t>Permanent Magnet</w:t>
            </w:r>
          </w:p>
        </w:tc>
        <w:tc>
          <w:tcPr>
            <w:tcW w:w="2240" w:type="dxa"/>
            <w:tcBorders>
              <w:right w:val="single" w:sz="8" w:space="0" w:color="auto"/>
            </w:tcBorders>
            <w:vAlign w:val="bottom"/>
          </w:tcPr>
          <w:p w14:paraId="7299F9D7" w14:textId="77777777" w:rsidR="00780A92" w:rsidRDefault="00780A92" w:rsidP="00561028">
            <w:pPr>
              <w:spacing w:line="304" w:lineRule="exact"/>
              <w:ind w:left="100"/>
              <w:rPr>
                <w:sz w:val="28"/>
              </w:rPr>
            </w:pPr>
            <w:r>
              <w:rPr>
                <w:sz w:val="28"/>
              </w:rPr>
              <w:t>4</w:t>
            </w:r>
          </w:p>
        </w:tc>
        <w:tc>
          <w:tcPr>
            <w:tcW w:w="2180" w:type="dxa"/>
            <w:tcBorders>
              <w:right w:val="single" w:sz="8" w:space="0" w:color="auto"/>
            </w:tcBorders>
            <w:vAlign w:val="bottom"/>
          </w:tcPr>
          <w:p w14:paraId="1812A152" w14:textId="77777777" w:rsidR="00780A92" w:rsidRDefault="00780A92" w:rsidP="00561028">
            <w:pPr>
              <w:spacing w:line="304" w:lineRule="exact"/>
              <w:jc w:val="right"/>
              <w:rPr>
                <w:sz w:val="28"/>
              </w:rPr>
            </w:pPr>
            <w:r>
              <w:rPr>
                <w:sz w:val="28"/>
              </w:rPr>
              <w:t>100</w:t>
            </w:r>
          </w:p>
        </w:tc>
      </w:tr>
      <w:tr w:rsidR="00780A92" w14:paraId="7A35B90B" w14:textId="77777777" w:rsidTr="00561028">
        <w:trPr>
          <w:trHeight w:val="238"/>
        </w:trPr>
        <w:tc>
          <w:tcPr>
            <w:tcW w:w="1700" w:type="dxa"/>
            <w:tcBorders>
              <w:left w:val="single" w:sz="8" w:space="0" w:color="auto"/>
              <w:bottom w:val="single" w:sz="8" w:space="0" w:color="auto"/>
              <w:right w:val="single" w:sz="8" w:space="0" w:color="auto"/>
            </w:tcBorders>
            <w:vAlign w:val="bottom"/>
          </w:tcPr>
          <w:p w14:paraId="7363A443" w14:textId="77777777" w:rsidR="00780A92" w:rsidRDefault="00780A92" w:rsidP="00561028">
            <w:pPr>
              <w:spacing w:line="0" w:lineRule="atLeast"/>
            </w:pPr>
          </w:p>
        </w:tc>
        <w:tc>
          <w:tcPr>
            <w:tcW w:w="3960" w:type="dxa"/>
            <w:tcBorders>
              <w:bottom w:val="single" w:sz="8" w:space="0" w:color="auto"/>
              <w:right w:val="single" w:sz="8" w:space="0" w:color="auto"/>
            </w:tcBorders>
            <w:vAlign w:val="bottom"/>
          </w:tcPr>
          <w:p w14:paraId="50A19F97" w14:textId="77777777" w:rsidR="00780A92" w:rsidRDefault="00780A92" w:rsidP="00561028">
            <w:pPr>
              <w:spacing w:line="0" w:lineRule="atLeast"/>
            </w:pPr>
          </w:p>
        </w:tc>
        <w:tc>
          <w:tcPr>
            <w:tcW w:w="2240" w:type="dxa"/>
            <w:tcBorders>
              <w:bottom w:val="single" w:sz="8" w:space="0" w:color="auto"/>
              <w:right w:val="single" w:sz="8" w:space="0" w:color="auto"/>
            </w:tcBorders>
            <w:vAlign w:val="bottom"/>
          </w:tcPr>
          <w:p w14:paraId="63744A6E" w14:textId="77777777" w:rsidR="00780A92" w:rsidRDefault="00780A92" w:rsidP="00561028">
            <w:pPr>
              <w:spacing w:line="0" w:lineRule="atLeast"/>
            </w:pPr>
          </w:p>
        </w:tc>
        <w:tc>
          <w:tcPr>
            <w:tcW w:w="2180" w:type="dxa"/>
            <w:tcBorders>
              <w:bottom w:val="single" w:sz="8" w:space="0" w:color="auto"/>
              <w:right w:val="single" w:sz="8" w:space="0" w:color="auto"/>
            </w:tcBorders>
            <w:vAlign w:val="bottom"/>
          </w:tcPr>
          <w:p w14:paraId="7F585159" w14:textId="77777777" w:rsidR="00780A92" w:rsidRDefault="00780A92" w:rsidP="00561028">
            <w:pPr>
              <w:spacing w:line="0" w:lineRule="atLeast"/>
            </w:pPr>
          </w:p>
        </w:tc>
      </w:tr>
      <w:tr w:rsidR="00780A92" w14:paraId="0D1F918D" w14:textId="77777777" w:rsidTr="00561028">
        <w:trPr>
          <w:trHeight w:val="304"/>
        </w:trPr>
        <w:tc>
          <w:tcPr>
            <w:tcW w:w="1700" w:type="dxa"/>
            <w:tcBorders>
              <w:left w:val="single" w:sz="8" w:space="0" w:color="auto"/>
              <w:right w:val="single" w:sz="8" w:space="0" w:color="auto"/>
            </w:tcBorders>
            <w:vAlign w:val="bottom"/>
          </w:tcPr>
          <w:p w14:paraId="7A08C29E" w14:textId="77777777" w:rsidR="00780A92" w:rsidRDefault="00780A92" w:rsidP="00561028">
            <w:pPr>
              <w:spacing w:line="304" w:lineRule="exact"/>
              <w:jc w:val="center"/>
              <w:rPr>
                <w:w w:val="99"/>
                <w:sz w:val="28"/>
              </w:rPr>
            </w:pPr>
            <w:r>
              <w:rPr>
                <w:w w:val="99"/>
                <w:sz w:val="28"/>
              </w:rPr>
              <w:t>8</w:t>
            </w:r>
          </w:p>
        </w:tc>
        <w:tc>
          <w:tcPr>
            <w:tcW w:w="3960" w:type="dxa"/>
            <w:tcBorders>
              <w:right w:val="single" w:sz="8" w:space="0" w:color="auto"/>
            </w:tcBorders>
            <w:vAlign w:val="bottom"/>
          </w:tcPr>
          <w:p w14:paraId="3D1F2FB2" w14:textId="37804EC6" w:rsidR="00780A92" w:rsidRDefault="00780A92" w:rsidP="00561028">
            <w:pPr>
              <w:spacing w:line="304" w:lineRule="exact"/>
              <w:ind w:left="100"/>
              <w:rPr>
                <w:sz w:val="28"/>
              </w:rPr>
            </w:pPr>
            <w:r>
              <w:rPr>
                <w:sz w:val="28"/>
              </w:rPr>
              <w:t>Deionized Water</w:t>
            </w:r>
          </w:p>
        </w:tc>
        <w:tc>
          <w:tcPr>
            <w:tcW w:w="2240" w:type="dxa"/>
            <w:tcBorders>
              <w:right w:val="single" w:sz="8" w:space="0" w:color="auto"/>
            </w:tcBorders>
            <w:vAlign w:val="bottom"/>
          </w:tcPr>
          <w:p w14:paraId="707582B9" w14:textId="77777777" w:rsidR="00780A92" w:rsidRDefault="00780A92" w:rsidP="00561028">
            <w:pPr>
              <w:spacing w:line="304" w:lineRule="exact"/>
              <w:ind w:left="100"/>
              <w:rPr>
                <w:sz w:val="28"/>
              </w:rPr>
            </w:pPr>
            <w:r>
              <w:rPr>
                <w:sz w:val="28"/>
              </w:rPr>
              <w:t>5 ltrs</w:t>
            </w:r>
          </w:p>
        </w:tc>
        <w:tc>
          <w:tcPr>
            <w:tcW w:w="2180" w:type="dxa"/>
            <w:tcBorders>
              <w:right w:val="single" w:sz="8" w:space="0" w:color="auto"/>
            </w:tcBorders>
            <w:vAlign w:val="bottom"/>
          </w:tcPr>
          <w:p w14:paraId="6724E2D9" w14:textId="77777777" w:rsidR="00780A92" w:rsidRDefault="00780A92" w:rsidP="00561028">
            <w:pPr>
              <w:spacing w:line="304" w:lineRule="exact"/>
              <w:jc w:val="right"/>
              <w:rPr>
                <w:sz w:val="28"/>
              </w:rPr>
            </w:pPr>
            <w:r>
              <w:rPr>
                <w:sz w:val="28"/>
              </w:rPr>
              <w:t>500</w:t>
            </w:r>
          </w:p>
        </w:tc>
      </w:tr>
      <w:tr w:rsidR="00780A92" w14:paraId="35A3C141" w14:textId="77777777" w:rsidTr="00561028">
        <w:trPr>
          <w:trHeight w:val="324"/>
        </w:trPr>
        <w:tc>
          <w:tcPr>
            <w:tcW w:w="1700" w:type="dxa"/>
            <w:tcBorders>
              <w:left w:val="single" w:sz="8" w:space="0" w:color="auto"/>
              <w:bottom w:val="single" w:sz="8" w:space="0" w:color="auto"/>
              <w:right w:val="single" w:sz="8" w:space="0" w:color="auto"/>
            </w:tcBorders>
            <w:vAlign w:val="bottom"/>
          </w:tcPr>
          <w:p w14:paraId="0F1F8539" w14:textId="77777777" w:rsidR="00780A92" w:rsidRDefault="00780A92" w:rsidP="00561028">
            <w:pPr>
              <w:spacing w:line="0" w:lineRule="atLeast"/>
              <w:rPr>
                <w:sz w:val="24"/>
              </w:rPr>
            </w:pPr>
          </w:p>
        </w:tc>
        <w:tc>
          <w:tcPr>
            <w:tcW w:w="3960" w:type="dxa"/>
            <w:tcBorders>
              <w:bottom w:val="single" w:sz="8" w:space="0" w:color="auto"/>
              <w:right w:val="single" w:sz="8" w:space="0" w:color="auto"/>
            </w:tcBorders>
            <w:vAlign w:val="bottom"/>
          </w:tcPr>
          <w:p w14:paraId="47469B9F" w14:textId="77777777" w:rsidR="00780A92" w:rsidRDefault="00780A92" w:rsidP="00561028">
            <w:pPr>
              <w:spacing w:line="0" w:lineRule="atLeast"/>
              <w:rPr>
                <w:sz w:val="24"/>
              </w:rPr>
            </w:pPr>
          </w:p>
        </w:tc>
        <w:tc>
          <w:tcPr>
            <w:tcW w:w="2240" w:type="dxa"/>
            <w:tcBorders>
              <w:bottom w:val="single" w:sz="8" w:space="0" w:color="auto"/>
              <w:right w:val="single" w:sz="8" w:space="0" w:color="auto"/>
            </w:tcBorders>
            <w:vAlign w:val="bottom"/>
          </w:tcPr>
          <w:p w14:paraId="7ACCFA46" w14:textId="77777777" w:rsidR="00780A92" w:rsidRDefault="00780A92" w:rsidP="00561028">
            <w:pPr>
              <w:spacing w:line="0" w:lineRule="atLeast"/>
              <w:rPr>
                <w:sz w:val="24"/>
              </w:rPr>
            </w:pPr>
          </w:p>
        </w:tc>
        <w:tc>
          <w:tcPr>
            <w:tcW w:w="2180" w:type="dxa"/>
            <w:tcBorders>
              <w:bottom w:val="single" w:sz="8" w:space="0" w:color="auto"/>
              <w:right w:val="single" w:sz="8" w:space="0" w:color="auto"/>
            </w:tcBorders>
            <w:vAlign w:val="bottom"/>
          </w:tcPr>
          <w:p w14:paraId="24AA55A1" w14:textId="77777777" w:rsidR="00780A92" w:rsidRDefault="00780A92" w:rsidP="00561028">
            <w:pPr>
              <w:spacing w:line="0" w:lineRule="atLeast"/>
              <w:rPr>
                <w:sz w:val="24"/>
              </w:rPr>
            </w:pPr>
          </w:p>
        </w:tc>
      </w:tr>
      <w:tr w:rsidR="00780A92" w14:paraId="5734BE54" w14:textId="77777777" w:rsidTr="00561028">
        <w:trPr>
          <w:trHeight w:val="304"/>
        </w:trPr>
        <w:tc>
          <w:tcPr>
            <w:tcW w:w="1700" w:type="dxa"/>
            <w:tcBorders>
              <w:left w:val="single" w:sz="8" w:space="0" w:color="auto"/>
              <w:right w:val="single" w:sz="8" w:space="0" w:color="auto"/>
            </w:tcBorders>
            <w:vAlign w:val="bottom"/>
          </w:tcPr>
          <w:p w14:paraId="6639A431" w14:textId="77777777" w:rsidR="00780A92" w:rsidRDefault="00780A92" w:rsidP="00561028">
            <w:pPr>
              <w:spacing w:line="304" w:lineRule="exact"/>
              <w:jc w:val="center"/>
              <w:rPr>
                <w:w w:val="99"/>
                <w:sz w:val="28"/>
              </w:rPr>
            </w:pPr>
            <w:r>
              <w:rPr>
                <w:w w:val="99"/>
                <w:sz w:val="28"/>
              </w:rPr>
              <w:t>9</w:t>
            </w:r>
          </w:p>
        </w:tc>
        <w:tc>
          <w:tcPr>
            <w:tcW w:w="3960" w:type="dxa"/>
            <w:tcBorders>
              <w:right w:val="single" w:sz="8" w:space="0" w:color="auto"/>
            </w:tcBorders>
            <w:vAlign w:val="bottom"/>
          </w:tcPr>
          <w:p w14:paraId="4C5CD3E0" w14:textId="77777777" w:rsidR="00780A92" w:rsidRDefault="00780A92" w:rsidP="00561028">
            <w:pPr>
              <w:spacing w:line="304" w:lineRule="exact"/>
              <w:ind w:left="100"/>
              <w:rPr>
                <w:sz w:val="28"/>
              </w:rPr>
            </w:pPr>
            <w:r>
              <w:rPr>
                <w:sz w:val="28"/>
              </w:rPr>
              <w:t>Miscellaneous</w:t>
            </w:r>
          </w:p>
        </w:tc>
        <w:tc>
          <w:tcPr>
            <w:tcW w:w="2240" w:type="dxa"/>
            <w:tcBorders>
              <w:right w:val="single" w:sz="8" w:space="0" w:color="auto"/>
            </w:tcBorders>
            <w:vAlign w:val="bottom"/>
          </w:tcPr>
          <w:p w14:paraId="20391DAE" w14:textId="77777777" w:rsidR="00780A92" w:rsidRDefault="00780A92" w:rsidP="00561028">
            <w:pPr>
              <w:spacing w:line="304" w:lineRule="exact"/>
              <w:ind w:left="100"/>
              <w:rPr>
                <w:sz w:val="28"/>
              </w:rPr>
            </w:pPr>
            <w:r>
              <w:rPr>
                <w:sz w:val="28"/>
              </w:rPr>
              <w:t>-</w:t>
            </w:r>
          </w:p>
        </w:tc>
        <w:tc>
          <w:tcPr>
            <w:tcW w:w="2180" w:type="dxa"/>
            <w:tcBorders>
              <w:right w:val="single" w:sz="8" w:space="0" w:color="auto"/>
            </w:tcBorders>
            <w:vAlign w:val="bottom"/>
          </w:tcPr>
          <w:p w14:paraId="4A3465DD" w14:textId="77777777" w:rsidR="00780A92" w:rsidRDefault="00780A92" w:rsidP="00561028">
            <w:pPr>
              <w:spacing w:line="304" w:lineRule="exact"/>
              <w:jc w:val="right"/>
              <w:rPr>
                <w:sz w:val="28"/>
              </w:rPr>
            </w:pPr>
            <w:r>
              <w:rPr>
                <w:sz w:val="28"/>
              </w:rPr>
              <w:t>200</w:t>
            </w:r>
          </w:p>
        </w:tc>
      </w:tr>
      <w:tr w:rsidR="00780A92" w14:paraId="621BFE27" w14:textId="77777777" w:rsidTr="00561028">
        <w:trPr>
          <w:trHeight w:val="377"/>
        </w:trPr>
        <w:tc>
          <w:tcPr>
            <w:tcW w:w="1700" w:type="dxa"/>
            <w:tcBorders>
              <w:left w:val="single" w:sz="8" w:space="0" w:color="auto"/>
              <w:bottom w:val="single" w:sz="8" w:space="0" w:color="auto"/>
              <w:right w:val="single" w:sz="8" w:space="0" w:color="auto"/>
            </w:tcBorders>
            <w:vAlign w:val="bottom"/>
          </w:tcPr>
          <w:p w14:paraId="1D767DB3" w14:textId="77777777" w:rsidR="00780A92" w:rsidRDefault="00780A92" w:rsidP="00561028">
            <w:pPr>
              <w:spacing w:line="0" w:lineRule="atLeast"/>
              <w:rPr>
                <w:sz w:val="24"/>
              </w:rPr>
            </w:pPr>
          </w:p>
        </w:tc>
        <w:tc>
          <w:tcPr>
            <w:tcW w:w="3960" w:type="dxa"/>
            <w:tcBorders>
              <w:bottom w:val="single" w:sz="8" w:space="0" w:color="auto"/>
              <w:right w:val="single" w:sz="8" w:space="0" w:color="auto"/>
            </w:tcBorders>
            <w:vAlign w:val="bottom"/>
          </w:tcPr>
          <w:p w14:paraId="65C1060E" w14:textId="77777777" w:rsidR="00780A92" w:rsidRDefault="00780A92" w:rsidP="00561028">
            <w:pPr>
              <w:spacing w:line="0" w:lineRule="atLeast"/>
              <w:rPr>
                <w:sz w:val="24"/>
              </w:rPr>
            </w:pPr>
          </w:p>
        </w:tc>
        <w:tc>
          <w:tcPr>
            <w:tcW w:w="2240" w:type="dxa"/>
            <w:tcBorders>
              <w:bottom w:val="single" w:sz="8" w:space="0" w:color="auto"/>
              <w:right w:val="single" w:sz="8" w:space="0" w:color="auto"/>
            </w:tcBorders>
            <w:vAlign w:val="bottom"/>
          </w:tcPr>
          <w:p w14:paraId="3912329C" w14:textId="77777777" w:rsidR="00780A92" w:rsidRDefault="00780A92" w:rsidP="00561028">
            <w:pPr>
              <w:spacing w:line="0" w:lineRule="atLeast"/>
              <w:rPr>
                <w:sz w:val="24"/>
              </w:rPr>
            </w:pPr>
          </w:p>
        </w:tc>
        <w:tc>
          <w:tcPr>
            <w:tcW w:w="2180" w:type="dxa"/>
            <w:tcBorders>
              <w:bottom w:val="single" w:sz="8" w:space="0" w:color="auto"/>
              <w:right w:val="single" w:sz="8" w:space="0" w:color="auto"/>
            </w:tcBorders>
            <w:vAlign w:val="bottom"/>
          </w:tcPr>
          <w:p w14:paraId="0A2C5741" w14:textId="77777777" w:rsidR="00780A92" w:rsidRDefault="00780A92" w:rsidP="00561028">
            <w:pPr>
              <w:spacing w:line="0" w:lineRule="atLeast"/>
              <w:rPr>
                <w:sz w:val="24"/>
              </w:rPr>
            </w:pPr>
          </w:p>
        </w:tc>
      </w:tr>
      <w:tr w:rsidR="00780A92" w14:paraId="3E8F2D71" w14:textId="77777777" w:rsidTr="00561028">
        <w:trPr>
          <w:trHeight w:val="355"/>
        </w:trPr>
        <w:tc>
          <w:tcPr>
            <w:tcW w:w="1700" w:type="dxa"/>
            <w:tcBorders>
              <w:left w:val="single" w:sz="8" w:space="0" w:color="auto"/>
            </w:tcBorders>
            <w:vAlign w:val="bottom"/>
          </w:tcPr>
          <w:p w14:paraId="66F1F814" w14:textId="77777777" w:rsidR="00780A92" w:rsidRDefault="00780A92" w:rsidP="00561028">
            <w:pPr>
              <w:spacing w:line="0" w:lineRule="atLeast"/>
              <w:rPr>
                <w:sz w:val="24"/>
              </w:rPr>
            </w:pPr>
          </w:p>
        </w:tc>
        <w:tc>
          <w:tcPr>
            <w:tcW w:w="3960" w:type="dxa"/>
            <w:tcBorders>
              <w:right w:val="single" w:sz="8" w:space="0" w:color="auto"/>
            </w:tcBorders>
            <w:vAlign w:val="bottom"/>
          </w:tcPr>
          <w:p w14:paraId="6BC71644" w14:textId="77777777" w:rsidR="00780A92" w:rsidRDefault="00780A92" w:rsidP="00561028">
            <w:pPr>
              <w:spacing w:line="0" w:lineRule="atLeast"/>
              <w:rPr>
                <w:sz w:val="24"/>
              </w:rPr>
            </w:pPr>
          </w:p>
        </w:tc>
        <w:tc>
          <w:tcPr>
            <w:tcW w:w="2240" w:type="dxa"/>
            <w:tcBorders>
              <w:right w:val="single" w:sz="8" w:space="0" w:color="auto"/>
            </w:tcBorders>
            <w:vAlign w:val="bottom"/>
          </w:tcPr>
          <w:p w14:paraId="4FAE2A56" w14:textId="77777777" w:rsidR="00780A92" w:rsidRDefault="00780A92" w:rsidP="00561028">
            <w:pPr>
              <w:spacing w:line="355" w:lineRule="exact"/>
              <w:ind w:left="540"/>
              <w:rPr>
                <w:b/>
                <w:sz w:val="32"/>
              </w:rPr>
            </w:pPr>
            <w:r>
              <w:rPr>
                <w:b/>
                <w:sz w:val="32"/>
              </w:rPr>
              <w:t>TOTAL</w:t>
            </w:r>
          </w:p>
        </w:tc>
        <w:tc>
          <w:tcPr>
            <w:tcW w:w="2180" w:type="dxa"/>
            <w:tcBorders>
              <w:right w:val="single" w:sz="8" w:space="0" w:color="auto"/>
            </w:tcBorders>
            <w:vAlign w:val="bottom"/>
          </w:tcPr>
          <w:p w14:paraId="679AF3FD" w14:textId="77777777" w:rsidR="00780A92" w:rsidRDefault="00780A92" w:rsidP="00561028">
            <w:pPr>
              <w:spacing w:line="355" w:lineRule="exact"/>
              <w:jc w:val="right"/>
              <w:rPr>
                <w:b/>
                <w:sz w:val="32"/>
              </w:rPr>
            </w:pPr>
            <w:r>
              <w:rPr>
                <w:b/>
                <w:sz w:val="32"/>
              </w:rPr>
              <w:t>6240</w:t>
            </w:r>
          </w:p>
        </w:tc>
      </w:tr>
      <w:tr w:rsidR="00780A92" w14:paraId="5320EA70" w14:textId="77777777" w:rsidTr="00561028">
        <w:trPr>
          <w:trHeight w:val="187"/>
        </w:trPr>
        <w:tc>
          <w:tcPr>
            <w:tcW w:w="1700" w:type="dxa"/>
            <w:tcBorders>
              <w:left w:val="single" w:sz="8" w:space="0" w:color="auto"/>
              <w:bottom w:val="single" w:sz="8" w:space="0" w:color="auto"/>
            </w:tcBorders>
            <w:vAlign w:val="bottom"/>
          </w:tcPr>
          <w:p w14:paraId="15CF1D8C" w14:textId="77777777" w:rsidR="00780A92" w:rsidRDefault="00780A92" w:rsidP="00561028">
            <w:pPr>
              <w:spacing w:line="0" w:lineRule="atLeast"/>
              <w:rPr>
                <w:sz w:val="16"/>
              </w:rPr>
            </w:pPr>
          </w:p>
        </w:tc>
        <w:tc>
          <w:tcPr>
            <w:tcW w:w="3960" w:type="dxa"/>
            <w:tcBorders>
              <w:bottom w:val="single" w:sz="8" w:space="0" w:color="auto"/>
              <w:right w:val="single" w:sz="8" w:space="0" w:color="auto"/>
            </w:tcBorders>
            <w:vAlign w:val="bottom"/>
          </w:tcPr>
          <w:p w14:paraId="45AD4100" w14:textId="77777777" w:rsidR="00780A92" w:rsidRDefault="00780A92" w:rsidP="00561028">
            <w:pPr>
              <w:spacing w:line="0" w:lineRule="atLeast"/>
              <w:rPr>
                <w:sz w:val="16"/>
              </w:rPr>
            </w:pPr>
          </w:p>
        </w:tc>
        <w:tc>
          <w:tcPr>
            <w:tcW w:w="2240" w:type="dxa"/>
            <w:tcBorders>
              <w:bottom w:val="single" w:sz="8" w:space="0" w:color="auto"/>
              <w:right w:val="single" w:sz="8" w:space="0" w:color="auto"/>
            </w:tcBorders>
            <w:vAlign w:val="bottom"/>
          </w:tcPr>
          <w:p w14:paraId="22A37F3C" w14:textId="77777777" w:rsidR="00780A92" w:rsidRDefault="00780A92" w:rsidP="00561028">
            <w:pPr>
              <w:spacing w:line="0" w:lineRule="atLeast"/>
              <w:rPr>
                <w:sz w:val="16"/>
              </w:rPr>
            </w:pPr>
          </w:p>
        </w:tc>
        <w:tc>
          <w:tcPr>
            <w:tcW w:w="2180" w:type="dxa"/>
            <w:tcBorders>
              <w:bottom w:val="single" w:sz="8" w:space="0" w:color="auto"/>
              <w:right w:val="single" w:sz="8" w:space="0" w:color="auto"/>
            </w:tcBorders>
            <w:vAlign w:val="bottom"/>
          </w:tcPr>
          <w:p w14:paraId="7554D94A" w14:textId="77777777" w:rsidR="00780A92" w:rsidRDefault="00780A92" w:rsidP="00561028">
            <w:pPr>
              <w:spacing w:line="0" w:lineRule="atLeast"/>
              <w:rPr>
                <w:sz w:val="16"/>
              </w:rPr>
            </w:pPr>
          </w:p>
        </w:tc>
      </w:tr>
    </w:tbl>
    <w:p w14:paraId="30CE9C96" w14:textId="77777777" w:rsidR="00780A92" w:rsidRDefault="00780A92" w:rsidP="00780A92">
      <w:pPr>
        <w:spacing w:line="200" w:lineRule="exact"/>
      </w:pPr>
    </w:p>
    <w:p w14:paraId="0159EE6D" w14:textId="77777777" w:rsidR="00780A92" w:rsidRDefault="00780A92" w:rsidP="00780A92">
      <w:pPr>
        <w:spacing w:line="200" w:lineRule="exact"/>
      </w:pPr>
    </w:p>
    <w:p w14:paraId="721C8D75" w14:textId="77777777" w:rsidR="00780A92" w:rsidRDefault="00780A92" w:rsidP="00780A92">
      <w:pPr>
        <w:spacing w:line="200" w:lineRule="exact"/>
      </w:pPr>
    </w:p>
    <w:p w14:paraId="4C6BB4BF" w14:textId="77777777" w:rsidR="00780A92" w:rsidRDefault="00780A92" w:rsidP="00780A92">
      <w:pPr>
        <w:spacing w:line="200" w:lineRule="exact"/>
      </w:pPr>
    </w:p>
    <w:p w14:paraId="5B01D056" w14:textId="77777777" w:rsidR="00780A92" w:rsidRDefault="00780A92" w:rsidP="00780A92">
      <w:pPr>
        <w:spacing w:line="200" w:lineRule="exact"/>
      </w:pPr>
    </w:p>
    <w:p w14:paraId="6FA261FC" w14:textId="77777777" w:rsidR="00780A92" w:rsidRDefault="00780A92" w:rsidP="00780A92">
      <w:pPr>
        <w:spacing w:line="200" w:lineRule="exact"/>
      </w:pPr>
    </w:p>
    <w:p w14:paraId="4395EC38" w14:textId="77777777" w:rsidR="00780A92" w:rsidRDefault="00780A92" w:rsidP="00780A92">
      <w:pPr>
        <w:spacing w:line="200" w:lineRule="exact"/>
      </w:pPr>
    </w:p>
    <w:p w14:paraId="6993FAEE" w14:textId="77777777" w:rsidR="00780A92" w:rsidRDefault="00780A92" w:rsidP="00780A92">
      <w:pPr>
        <w:spacing w:line="200" w:lineRule="exact"/>
      </w:pPr>
    </w:p>
    <w:p w14:paraId="6D0E6D73" w14:textId="77777777" w:rsidR="00780A92" w:rsidRDefault="00780A92" w:rsidP="00780A92">
      <w:pPr>
        <w:spacing w:line="200" w:lineRule="exact"/>
      </w:pPr>
    </w:p>
    <w:p w14:paraId="5D89D1AE" w14:textId="77777777" w:rsidR="00780A92" w:rsidRDefault="00780A92" w:rsidP="00780A92">
      <w:pPr>
        <w:spacing w:line="200" w:lineRule="exact"/>
      </w:pPr>
    </w:p>
    <w:p w14:paraId="0B3DF8A0" w14:textId="77777777" w:rsidR="00780A92" w:rsidRDefault="00780A92" w:rsidP="00780A92">
      <w:pPr>
        <w:spacing w:line="200" w:lineRule="exact"/>
      </w:pPr>
    </w:p>
    <w:p w14:paraId="6377C1A1" w14:textId="77777777" w:rsidR="00780A92" w:rsidRDefault="00780A92" w:rsidP="00780A92">
      <w:pPr>
        <w:spacing w:line="200" w:lineRule="exact"/>
      </w:pPr>
    </w:p>
    <w:p w14:paraId="044C1D7A" w14:textId="77777777" w:rsidR="00780A92" w:rsidRDefault="00780A92" w:rsidP="00780A92">
      <w:pPr>
        <w:spacing w:line="200" w:lineRule="exact"/>
      </w:pPr>
    </w:p>
    <w:p w14:paraId="77137894" w14:textId="77777777" w:rsidR="00780A92" w:rsidRDefault="00780A92" w:rsidP="00780A92">
      <w:pPr>
        <w:spacing w:line="200" w:lineRule="exact"/>
      </w:pPr>
    </w:p>
    <w:p w14:paraId="4105CCDD" w14:textId="77777777" w:rsidR="00780A92" w:rsidRDefault="00780A92" w:rsidP="00780A92">
      <w:pPr>
        <w:spacing w:line="200" w:lineRule="exact"/>
      </w:pPr>
    </w:p>
    <w:p w14:paraId="169100F2" w14:textId="77777777" w:rsidR="00780A92" w:rsidRDefault="00780A92" w:rsidP="00780A92">
      <w:pPr>
        <w:spacing w:line="200" w:lineRule="exact"/>
      </w:pPr>
    </w:p>
    <w:p w14:paraId="53DE0267" w14:textId="77777777" w:rsidR="00780A92" w:rsidRDefault="00780A92" w:rsidP="00780A92">
      <w:pPr>
        <w:spacing w:line="200" w:lineRule="exact"/>
      </w:pPr>
    </w:p>
    <w:p w14:paraId="070F15FE" w14:textId="77777777" w:rsidR="00780A92" w:rsidRDefault="00780A92" w:rsidP="00780A92">
      <w:pPr>
        <w:spacing w:line="200" w:lineRule="exact"/>
      </w:pPr>
    </w:p>
    <w:p w14:paraId="68CB6C51" w14:textId="77777777" w:rsidR="00780A92" w:rsidRDefault="00780A92" w:rsidP="00780A92">
      <w:pPr>
        <w:spacing w:line="200" w:lineRule="exact"/>
      </w:pPr>
    </w:p>
    <w:p w14:paraId="5F073E5C" w14:textId="77777777" w:rsidR="00780A92" w:rsidRDefault="00780A92" w:rsidP="00780A92">
      <w:pPr>
        <w:spacing w:line="200" w:lineRule="exact"/>
      </w:pPr>
    </w:p>
    <w:p w14:paraId="33F02E95" w14:textId="77777777" w:rsidR="00780A92" w:rsidRDefault="00780A92" w:rsidP="00780A92">
      <w:pPr>
        <w:spacing w:line="200" w:lineRule="exact"/>
      </w:pPr>
    </w:p>
    <w:p w14:paraId="2037D7D5" w14:textId="77777777" w:rsidR="00780A92" w:rsidRDefault="00780A92" w:rsidP="00780A92">
      <w:pPr>
        <w:spacing w:line="200" w:lineRule="exact"/>
      </w:pPr>
    </w:p>
    <w:p w14:paraId="195FC7B8" w14:textId="77777777" w:rsidR="00780A92" w:rsidRDefault="00780A92" w:rsidP="00780A92">
      <w:pPr>
        <w:spacing w:line="200" w:lineRule="exact"/>
      </w:pPr>
    </w:p>
    <w:p w14:paraId="0A7DA04F" w14:textId="1C7A476B" w:rsidR="00780A92" w:rsidRDefault="00104F55" w:rsidP="00780A92">
      <w:pPr>
        <w:spacing w:line="333" w:lineRule="exact"/>
      </w:pPr>
      <w:r>
        <w:t xml:space="preserve">                                                                                  36</w:t>
      </w:r>
    </w:p>
    <w:p w14:paraId="107BAE99" w14:textId="77777777" w:rsidR="00780A92" w:rsidRDefault="00780A92" w:rsidP="00780A92">
      <w:pPr>
        <w:spacing w:line="0" w:lineRule="atLeast"/>
        <w:ind w:right="240"/>
        <w:jc w:val="center"/>
        <w:rPr>
          <w:b/>
          <w:sz w:val="24"/>
        </w:rPr>
      </w:pPr>
    </w:p>
    <w:p w14:paraId="73E5EA63" w14:textId="77777777" w:rsidR="00780A92" w:rsidRDefault="00780A92" w:rsidP="00780A92">
      <w:pPr>
        <w:spacing w:line="0" w:lineRule="atLeast"/>
        <w:ind w:right="240"/>
        <w:jc w:val="center"/>
        <w:rPr>
          <w:b/>
          <w:sz w:val="24"/>
        </w:rPr>
        <w:sectPr w:rsidR="00780A92">
          <w:pgSz w:w="11900" w:h="16838"/>
          <w:pgMar w:top="1438" w:right="744" w:bottom="413" w:left="1100" w:header="0" w:footer="0" w:gutter="0"/>
          <w:cols w:space="720"/>
          <w:docGrid w:linePitch="360"/>
        </w:sectPr>
      </w:pPr>
    </w:p>
    <w:p w14:paraId="565DCAC1" w14:textId="43B11571" w:rsidR="00780A92" w:rsidRDefault="00780A92" w:rsidP="00780A92">
      <w:pPr>
        <w:spacing w:line="0" w:lineRule="atLeast"/>
        <w:jc w:val="center"/>
        <w:rPr>
          <w:b/>
          <w:sz w:val="32"/>
        </w:rPr>
      </w:pPr>
      <w:bookmarkStart w:id="35" w:name="page41"/>
      <w:bookmarkEnd w:id="35"/>
      <w:r>
        <w:rPr>
          <w:b/>
          <w:sz w:val="32"/>
        </w:rPr>
        <w:lastRenderedPageBreak/>
        <w:t>CHAPTER 1</w:t>
      </w:r>
      <w:r w:rsidR="006A07FD">
        <w:rPr>
          <w:b/>
          <w:sz w:val="32"/>
        </w:rPr>
        <w:t>4</w:t>
      </w:r>
    </w:p>
    <w:p w14:paraId="67383271" w14:textId="77777777" w:rsidR="00780A92" w:rsidRDefault="00780A92" w:rsidP="00A430E7">
      <w:pPr>
        <w:spacing w:line="360" w:lineRule="auto"/>
        <w:jc w:val="center"/>
      </w:pPr>
    </w:p>
    <w:p w14:paraId="71F3FB34" w14:textId="77777777" w:rsidR="00780A92" w:rsidRDefault="00780A92" w:rsidP="00A430E7">
      <w:pPr>
        <w:spacing w:line="360" w:lineRule="auto"/>
        <w:jc w:val="center"/>
        <w:rPr>
          <w:b/>
          <w:sz w:val="32"/>
        </w:rPr>
      </w:pPr>
      <w:r>
        <w:rPr>
          <w:b/>
          <w:sz w:val="32"/>
        </w:rPr>
        <w:t xml:space="preserve">  SCOPE OF FUTURE PROJECT</w:t>
      </w:r>
    </w:p>
    <w:p w14:paraId="37F8F825" w14:textId="77777777" w:rsidR="00780A92" w:rsidRDefault="00780A92" w:rsidP="00A430E7">
      <w:pPr>
        <w:spacing w:line="360" w:lineRule="auto"/>
      </w:pPr>
    </w:p>
    <w:p w14:paraId="65547FD3" w14:textId="5216C223" w:rsidR="00780A92" w:rsidRDefault="00780A92" w:rsidP="00A430E7">
      <w:pPr>
        <w:spacing w:line="360" w:lineRule="auto"/>
        <w:jc w:val="both"/>
        <w:rPr>
          <w:sz w:val="28"/>
        </w:rPr>
      </w:pPr>
      <w:r>
        <w:rPr>
          <w:sz w:val="28"/>
        </w:rPr>
        <w:t>The development of Nanotechnology is becoming a viral part in wide range of applications in the industries. In those applications, one of the most evolving fields is Nano finishing, in which the target is to obtain the surface finish of a material better than it achieves in existing Super finishing process and techniques.</w:t>
      </w:r>
    </w:p>
    <w:p w14:paraId="75B8C06E" w14:textId="77777777" w:rsidR="00780A92" w:rsidRDefault="00780A92" w:rsidP="00A430E7">
      <w:pPr>
        <w:spacing w:line="360" w:lineRule="auto"/>
        <w:jc w:val="both"/>
      </w:pPr>
    </w:p>
    <w:p w14:paraId="4BBB22B0" w14:textId="3E46665B" w:rsidR="00780A92" w:rsidRDefault="00780A92" w:rsidP="00A430E7">
      <w:pPr>
        <w:spacing w:line="360" w:lineRule="auto"/>
        <w:jc w:val="both"/>
        <w:rPr>
          <w:sz w:val="28"/>
        </w:rPr>
      </w:pPr>
      <w:r>
        <w:rPr>
          <w:sz w:val="28"/>
        </w:rPr>
        <w:t xml:space="preserve">An approach of technology is given by using the science of chemistry which is called as Magnetorheological Technology. Which is introduced into the Nano finishing Process to the manufacturing sectors. The approach can be used in automobile industries, </w:t>
      </w:r>
      <w:r w:rsidR="00010BCA">
        <w:rPr>
          <w:sz w:val="28"/>
        </w:rPr>
        <w:t>space,</w:t>
      </w:r>
      <w:r>
        <w:rPr>
          <w:sz w:val="28"/>
        </w:rPr>
        <w:t xml:space="preserve"> and the places where the requirement of additional finishing is to be done.</w:t>
      </w:r>
    </w:p>
    <w:p w14:paraId="652E94F9" w14:textId="77777777" w:rsidR="00780A92" w:rsidRDefault="00780A92" w:rsidP="00A430E7">
      <w:pPr>
        <w:spacing w:line="360" w:lineRule="auto"/>
        <w:jc w:val="both"/>
        <w:rPr>
          <w:sz w:val="28"/>
        </w:rPr>
      </w:pPr>
    </w:p>
    <w:p w14:paraId="471608E5" w14:textId="506B9AF6" w:rsidR="00780A92" w:rsidRDefault="00780A92" w:rsidP="00A430E7">
      <w:pPr>
        <w:spacing w:line="360" w:lineRule="auto"/>
        <w:jc w:val="both"/>
        <w:rPr>
          <w:sz w:val="28"/>
        </w:rPr>
      </w:pPr>
      <w:r>
        <w:rPr>
          <w:sz w:val="28"/>
        </w:rPr>
        <w:t xml:space="preserve">Moreover, in MR fluid assisted machining process the surface finish can obtained by considering various parameters such as magnetic flux which has direct effect on viscosity. The magnetic flux value can be controlled with help of </w:t>
      </w:r>
      <w:r w:rsidR="00010BCA">
        <w:rPr>
          <w:sz w:val="28"/>
        </w:rPr>
        <w:t>electromagnet,</w:t>
      </w:r>
      <w:r>
        <w:rPr>
          <w:sz w:val="28"/>
        </w:rPr>
        <w:t xml:space="preserve"> and which has an effect on finish. </w:t>
      </w:r>
    </w:p>
    <w:p w14:paraId="33601D5F" w14:textId="77777777" w:rsidR="00780A92" w:rsidRDefault="00780A92" w:rsidP="00A430E7">
      <w:pPr>
        <w:spacing w:line="360" w:lineRule="auto"/>
        <w:jc w:val="both"/>
      </w:pPr>
    </w:p>
    <w:p w14:paraId="095399BC" w14:textId="77777777" w:rsidR="00780A92" w:rsidRDefault="00780A92" w:rsidP="00A430E7">
      <w:pPr>
        <w:spacing w:line="360" w:lineRule="auto"/>
        <w:jc w:val="both"/>
        <w:rPr>
          <w:sz w:val="28"/>
        </w:rPr>
      </w:pPr>
      <w:r>
        <w:rPr>
          <w:sz w:val="28"/>
        </w:rPr>
        <w:t>The project will be taken to the next level of research to achieve the ease of acquire all the material to adopt this technique.</w:t>
      </w:r>
    </w:p>
    <w:p w14:paraId="673D7B11" w14:textId="77777777" w:rsidR="00780A92" w:rsidRDefault="00780A92" w:rsidP="00780A92">
      <w:pPr>
        <w:spacing w:line="200" w:lineRule="exact"/>
      </w:pPr>
    </w:p>
    <w:p w14:paraId="3CA716BD" w14:textId="77777777" w:rsidR="00780A92" w:rsidRDefault="00780A92" w:rsidP="00780A92">
      <w:pPr>
        <w:spacing w:line="200" w:lineRule="exact"/>
      </w:pPr>
    </w:p>
    <w:p w14:paraId="71202926" w14:textId="77777777" w:rsidR="00780A92" w:rsidRDefault="00780A92" w:rsidP="00780A92">
      <w:pPr>
        <w:spacing w:line="200" w:lineRule="exact"/>
      </w:pPr>
    </w:p>
    <w:p w14:paraId="79D7847F" w14:textId="77777777" w:rsidR="00780A92" w:rsidRDefault="00780A92" w:rsidP="00780A92">
      <w:pPr>
        <w:spacing w:line="200" w:lineRule="exact"/>
      </w:pPr>
    </w:p>
    <w:p w14:paraId="5C02F957" w14:textId="77777777" w:rsidR="00780A92" w:rsidRDefault="00780A92" w:rsidP="00780A92">
      <w:pPr>
        <w:spacing w:line="200" w:lineRule="exact"/>
      </w:pPr>
    </w:p>
    <w:p w14:paraId="79246C86" w14:textId="77777777" w:rsidR="00780A92" w:rsidRDefault="00780A92" w:rsidP="00780A92">
      <w:pPr>
        <w:spacing w:line="200" w:lineRule="exact"/>
      </w:pPr>
    </w:p>
    <w:p w14:paraId="05643C6E" w14:textId="77777777" w:rsidR="00780A92" w:rsidRDefault="00780A92" w:rsidP="00780A92">
      <w:pPr>
        <w:spacing w:line="200" w:lineRule="exact"/>
      </w:pPr>
    </w:p>
    <w:p w14:paraId="716F033A" w14:textId="77777777" w:rsidR="00780A92" w:rsidRDefault="00780A92" w:rsidP="00780A92">
      <w:pPr>
        <w:spacing w:line="200" w:lineRule="exact"/>
      </w:pPr>
    </w:p>
    <w:p w14:paraId="4ADBBBE9" w14:textId="77777777" w:rsidR="00780A92" w:rsidRDefault="00780A92" w:rsidP="00780A92">
      <w:pPr>
        <w:spacing w:line="200" w:lineRule="exact"/>
      </w:pPr>
    </w:p>
    <w:p w14:paraId="6AC4AC96" w14:textId="77777777" w:rsidR="00780A92" w:rsidRDefault="00780A92" w:rsidP="00780A92">
      <w:pPr>
        <w:spacing w:line="200" w:lineRule="exact"/>
      </w:pPr>
    </w:p>
    <w:p w14:paraId="161DF99F" w14:textId="77777777" w:rsidR="00780A92" w:rsidRDefault="00780A92" w:rsidP="00780A92">
      <w:pPr>
        <w:spacing w:line="200" w:lineRule="exact"/>
      </w:pPr>
    </w:p>
    <w:p w14:paraId="16FDF74C" w14:textId="77777777" w:rsidR="00780A92" w:rsidRDefault="00780A92" w:rsidP="00780A92">
      <w:pPr>
        <w:spacing w:line="200" w:lineRule="exact"/>
      </w:pPr>
    </w:p>
    <w:p w14:paraId="2804CA5F" w14:textId="77777777" w:rsidR="00780A92" w:rsidRDefault="00780A92" w:rsidP="00780A92">
      <w:pPr>
        <w:spacing w:line="200" w:lineRule="exact"/>
      </w:pPr>
    </w:p>
    <w:p w14:paraId="5AD454FC" w14:textId="77777777" w:rsidR="00780A92" w:rsidRDefault="00780A92" w:rsidP="00780A92">
      <w:pPr>
        <w:spacing w:line="200" w:lineRule="exact"/>
      </w:pPr>
    </w:p>
    <w:p w14:paraId="1ECD2369" w14:textId="77777777" w:rsidR="00780A92" w:rsidRDefault="00780A92" w:rsidP="00780A92">
      <w:pPr>
        <w:spacing w:line="200" w:lineRule="exact"/>
      </w:pPr>
    </w:p>
    <w:p w14:paraId="3ED44125" w14:textId="77777777" w:rsidR="00780A92" w:rsidRDefault="00780A92" w:rsidP="00780A92">
      <w:pPr>
        <w:spacing w:line="200" w:lineRule="exact"/>
      </w:pPr>
    </w:p>
    <w:p w14:paraId="6FD405A6" w14:textId="77777777" w:rsidR="00780A92" w:rsidRDefault="00780A92" w:rsidP="00780A92">
      <w:pPr>
        <w:spacing w:line="200" w:lineRule="exact"/>
      </w:pPr>
    </w:p>
    <w:p w14:paraId="33E9B002" w14:textId="77777777" w:rsidR="00780A92" w:rsidRDefault="00780A92" w:rsidP="00780A92">
      <w:pPr>
        <w:spacing w:line="200" w:lineRule="exact"/>
      </w:pPr>
    </w:p>
    <w:p w14:paraId="27121C90" w14:textId="77777777" w:rsidR="00780A92" w:rsidRDefault="00780A92" w:rsidP="00780A92">
      <w:pPr>
        <w:spacing w:line="200" w:lineRule="exact"/>
      </w:pPr>
    </w:p>
    <w:p w14:paraId="7CDE8000" w14:textId="77777777" w:rsidR="00780A92" w:rsidRDefault="00780A92" w:rsidP="00780A92">
      <w:pPr>
        <w:spacing w:line="200" w:lineRule="exact"/>
      </w:pPr>
    </w:p>
    <w:p w14:paraId="7EE168F9" w14:textId="77777777" w:rsidR="00780A92" w:rsidRDefault="00780A92" w:rsidP="00780A92">
      <w:pPr>
        <w:spacing w:line="200" w:lineRule="exact"/>
      </w:pPr>
    </w:p>
    <w:p w14:paraId="288504BB" w14:textId="77777777" w:rsidR="00780A92" w:rsidRDefault="00780A92" w:rsidP="00780A92">
      <w:pPr>
        <w:spacing w:line="200" w:lineRule="exact"/>
      </w:pPr>
    </w:p>
    <w:p w14:paraId="12133F8C" w14:textId="77777777" w:rsidR="00780A92" w:rsidRDefault="00780A92" w:rsidP="00780A92">
      <w:pPr>
        <w:spacing w:line="200" w:lineRule="exact"/>
      </w:pPr>
    </w:p>
    <w:p w14:paraId="07798786" w14:textId="2E2AA943" w:rsidR="00780A92" w:rsidRDefault="00104F55" w:rsidP="00780A92">
      <w:pPr>
        <w:spacing w:line="200" w:lineRule="exact"/>
      </w:pPr>
      <w:r>
        <w:t xml:space="preserve">                                                                                  37</w:t>
      </w:r>
    </w:p>
    <w:p w14:paraId="5C50D2DB" w14:textId="77777777" w:rsidR="00780A92" w:rsidRDefault="00780A92" w:rsidP="00780A92">
      <w:pPr>
        <w:spacing w:line="200" w:lineRule="exact"/>
      </w:pPr>
    </w:p>
    <w:p w14:paraId="23B5F7B9" w14:textId="77777777" w:rsidR="00780A92" w:rsidRDefault="00780A92" w:rsidP="00780A92">
      <w:pPr>
        <w:spacing w:line="200" w:lineRule="exact"/>
      </w:pPr>
    </w:p>
    <w:p w14:paraId="21C26CE1" w14:textId="77777777" w:rsidR="00780A92" w:rsidRDefault="00780A92" w:rsidP="00780A92">
      <w:pPr>
        <w:spacing w:line="0" w:lineRule="atLeast"/>
        <w:jc w:val="both"/>
        <w:rPr>
          <w:b/>
          <w:sz w:val="24"/>
        </w:rPr>
        <w:sectPr w:rsidR="00780A92">
          <w:pgSz w:w="11900" w:h="16838"/>
          <w:pgMar w:top="1440" w:right="652" w:bottom="414" w:left="1220" w:header="0" w:footer="0" w:gutter="0"/>
          <w:cols w:space="720"/>
          <w:docGrid w:linePitch="360"/>
        </w:sectPr>
      </w:pPr>
    </w:p>
    <w:p w14:paraId="3AD7C569" w14:textId="6D8049E7" w:rsidR="00780A92" w:rsidRDefault="00780A92" w:rsidP="009A3865">
      <w:pPr>
        <w:spacing w:line="0" w:lineRule="atLeast"/>
        <w:jc w:val="center"/>
        <w:rPr>
          <w:b/>
          <w:sz w:val="32"/>
        </w:rPr>
      </w:pPr>
      <w:bookmarkStart w:id="36" w:name="page42"/>
      <w:bookmarkEnd w:id="36"/>
      <w:r>
        <w:rPr>
          <w:b/>
          <w:sz w:val="32"/>
        </w:rPr>
        <w:lastRenderedPageBreak/>
        <w:t>CHAPTER 1</w:t>
      </w:r>
      <w:r w:rsidR="006A07FD">
        <w:rPr>
          <w:b/>
          <w:sz w:val="32"/>
        </w:rPr>
        <w:t>5</w:t>
      </w:r>
    </w:p>
    <w:p w14:paraId="02BD268A" w14:textId="77777777" w:rsidR="00780A92" w:rsidRDefault="00780A92" w:rsidP="00780A92">
      <w:pPr>
        <w:spacing w:line="386" w:lineRule="exact"/>
      </w:pPr>
    </w:p>
    <w:p w14:paraId="2D7C23FF" w14:textId="77777777" w:rsidR="00780A92" w:rsidRDefault="00780A92" w:rsidP="00780A92">
      <w:pPr>
        <w:spacing w:line="0" w:lineRule="atLeast"/>
        <w:jc w:val="center"/>
        <w:rPr>
          <w:b/>
          <w:sz w:val="32"/>
        </w:rPr>
      </w:pPr>
      <w:r>
        <w:rPr>
          <w:b/>
          <w:sz w:val="32"/>
        </w:rPr>
        <w:t xml:space="preserve">   CONCLUSION</w:t>
      </w:r>
    </w:p>
    <w:p w14:paraId="0E7DB965" w14:textId="77777777" w:rsidR="00780A92" w:rsidRDefault="00780A92" w:rsidP="00780A92">
      <w:pPr>
        <w:spacing w:line="391" w:lineRule="exact"/>
      </w:pPr>
    </w:p>
    <w:p w14:paraId="083E1450" w14:textId="77777777" w:rsidR="00780A92" w:rsidRDefault="00780A92" w:rsidP="00780A92">
      <w:pPr>
        <w:spacing w:line="353" w:lineRule="auto"/>
        <w:jc w:val="both"/>
        <w:rPr>
          <w:sz w:val="28"/>
        </w:rPr>
      </w:pPr>
      <w:r>
        <w:rPr>
          <w:sz w:val="28"/>
        </w:rPr>
        <w:t>By considering the objectives and by reviewing the literature, various executions were studied and implemented in the project. The Magnetorheological Fluid was used as source of micro finishing of an Aluminium 6061 plate.</w:t>
      </w:r>
    </w:p>
    <w:p w14:paraId="509DF284" w14:textId="77777777" w:rsidR="00780A92" w:rsidRDefault="00780A92" w:rsidP="00780A92">
      <w:pPr>
        <w:spacing w:line="231" w:lineRule="exact"/>
      </w:pPr>
    </w:p>
    <w:p w14:paraId="566D874C" w14:textId="77777777" w:rsidR="00780A92" w:rsidRDefault="00780A92" w:rsidP="00780A92">
      <w:pPr>
        <w:spacing w:line="351" w:lineRule="auto"/>
        <w:jc w:val="both"/>
        <w:rPr>
          <w:sz w:val="28"/>
        </w:rPr>
      </w:pPr>
      <w:r>
        <w:rPr>
          <w:sz w:val="28"/>
        </w:rPr>
        <w:t>It is observed that the surface finish of a material depends upon the magnetic field strength and as well as the perfect composition of additives involved in the MR Fluid. It is concluded as follows.</w:t>
      </w:r>
    </w:p>
    <w:p w14:paraId="42EC442D" w14:textId="77777777" w:rsidR="00780A92" w:rsidRDefault="00780A92" w:rsidP="00780A92">
      <w:pPr>
        <w:spacing w:line="254" w:lineRule="exact"/>
      </w:pPr>
    </w:p>
    <w:p w14:paraId="7D005CD1" w14:textId="4C0A58DF" w:rsidR="00780A92" w:rsidRDefault="00780A92" w:rsidP="00780A92">
      <w:pPr>
        <w:widowControl/>
        <w:numPr>
          <w:ilvl w:val="0"/>
          <w:numId w:val="25"/>
        </w:numPr>
        <w:tabs>
          <w:tab w:val="left" w:pos="720"/>
        </w:tabs>
        <w:autoSpaceDE/>
        <w:autoSpaceDN/>
        <w:spacing w:line="344" w:lineRule="auto"/>
        <w:ind w:left="720" w:hanging="365"/>
        <w:jc w:val="both"/>
        <w:rPr>
          <w:rFonts w:ascii="Symbol" w:eastAsia="Symbol" w:hAnsi="Symbol"/>
          <w:sz w:val="28"/>
        </w:rPr>
      </w:pPr>
      <w:r>
        <w:rPr>
          <w:sz w:val="28"/>
        </w:rPr>
        <w:t xml:space="preserve">Increasing the magnetic field increases </w:t>
      </w:r>
      <w:r w:rsidR="00010BCA">
        <w:rPr>
          <w:sz w:val="28"/>
        </w:rPr>
        <w:t>viscos</w:t>
      </w:r>
      <w:r>
        <w:rPr>
          <w:sz w:val="28"/>
        </w:rPr>
        <w:t xml:space="preserve"> elasticity of the fluid up to </w:t>
      </w:r>
      <w:proofErr w:type="spellStart"/>
      <w:r>
        <w:rPr>
          <w:sz w:val="28"/>
        </w:rPr>
        <w:t>to</w:t>
      </w:r>
      <w:proofErr w:type="spellEnd"/>
      <w:r>
        <w:rPr>
          <w:sz w:val="28"/>
        </w:rPr>
        <w:t xml:space="preserve"> the certain limit and thereafter shear stress involves in the material removal process.</w:t>
      </w:r>
    </w:p>
    <w:p w14:paraId="11F5C267" w14:textId="77777777" w:rsidR="00780A92" w:rsidRDefault="00780A92" w:rsidP="00780A92">
      <w:pPr>
        <w:spacing w:line="54" w:lineRule="exact"/>
        <w:rPr>
          <w:rFonts w:ascii="Symbol" w:eastAsia="Symbol" w:hAnsi="Symbol"/>
          <w:sz w:val="28"/>
        </w:rPr>
      </w:pPr>
    </w:p>
    <w:p w14:paraId="1C2FA24B" w14:textId="7A859585" w:rsidR="00780A92" w:rsidRDefault="00780A92" w:rsidP="00780A92">
      <w:pPr>
        <w:widowControl/>
        <w:numPr>
          <w:ilvl w:val="0"/>
          <w:numId w:val="25"/>
        </w:numPr>
        <w:tabs>
          <w:tab w:val="left" w:pos="720"/>
        </w:tabs>
        <w:autoSpaceDE/>
        <w:autoSpaceDN/>
        <w:spacing w:line="334" w:lineRule="auto"/>
        <w:ind w:left="720" w:hanging="365"/>
        <w:rPr>
          <w:rFonts w:ascii="Symbol" w:eastAsia="Symbol" w:hAnsi="Symbol"/>
          <w:sz w:val="28"/>
        </w:rPr>
      </w:pPr>
      <w:r>
        <w:rPr>
          <w:sz w:val="28"/>
        </w:rPr>
        <w:t xml:space="preserve">The results and tabulation </w:t>
      </w:r>
      <w:r w:rsidR="00010BCA">
        <w:rPr>
          <w:sz w:val="28"/>
        </w:rPr>
        <w:t>show</w:t>
      </w:r>
      <w:r>
        <w:rPr>
          <w:sz w:val="28"/>
        </w:rPr>
        <w:t xml:space="preserve"> that the variation in the surface finish according to the addition of Silicon Carbide.</w:t>
      </w:r>
    </w:p>
    <w:p w14:paraId="6A71C58D" w14:textId="77777777" w:rsidR="00780A92" w:rsidRDefault="00780A92" w:rsidP="00780A92">
      <w:pPr>
        <w:spacing w:line="63" w:lineRule="exact"/>
        <w:rPr>
          <w:rFonts w:ascii="Symbol" w:eastAsia="Symbol" w:hAnsi="Symbol"/>
          <w:sz w:val="28"/>
        </w:rPr>
      </w:pPr>
    </w:p>
    <w:p w14:paraId="29B495CE" w14:textId="77777777" w:rsidR="00780A92" w:rsidRDefault="00780A92" w:rsidP="00780A92">
      <w:pPr>
        <w:widowControl/>
        <w:numPr>
          <w:ilvl w:val="0"/>
          <w:numId w:val="25"/>
        </w:numPr>
        <w:tabs>
          <w:tab w:val="left" w:pos="720"/>
        </w:tabs>
        <w:autoSpaceDE/>
        <w:autoSpaceDN/>
        <w:spacing w:line="347" w:lineRule="auto"/>
        <w:ind w:left="720" w:hanging="365"/>
        <w:jc w:val="both"/>
        <w:rPr>
          <w:rFonts w:ascii="Symbol" w:eastAsia="Symbol" w:hAnsi="Symbol"/>
          <w:sz w:val="28"/>
        </w:rPr>
      </w:pPr>
      <w:r>
        <w:rPr>
          <w:sz w:val="28"/>
        </w:rPr>
        <w:t xml:space="preserve">The variation in rotational speed and consecutive increase of time of rotations for the respective speeds gives a decrement in the roughness value gradually. This gradual decrement is maintained for the </w:t>
      </w:r>
      <w:proofErr w:type="gramStart"/>
      <w:r>
        <w:rPr>
          <w:sz w:val="28"/>
        </w:rPr>
        <w:t>particular limit</w:t>
      </w:r>
      <w:proofErr w:type="gramEnd"/>
      <w:r>
        <w:rPr>
          <w:sz w:val="28"/>
        </w:rPr>
        <w:t xml:space="preserve"> of time and hence the project was taken to the extreme time limit.</w:t>
      </w:r>
    </w:p>
    <w:p w14:paraId="0FE3C2AD" w14:textId="77777777" w:rsidR="00780A92" w:rsidRDefault="00780A92" w:rsidP="00780A92">
      <w:pPr>
        <w:spacing w:line="200" w:lineRule="exact"/>
      </w:pPr>
    </w:p>
    <w:p w14:paraId="2FB01B39" w14:textId="77777777" w:rsidR="00780A92" w:rsidRDefault="00780A92" w:rsidP="00780A92">
      <w:pPr>
        <w:spacing w:line="200" w:lineRule="exact"/>
      </w:pPr>
    </w:p>
    <w:p w14:paraId="12113247" w14:textId="77777777" w:rsidR="00780A92" w:rsidRDefault="00780A92" w:rsidP="00780A92">
      <w:pPr>
        <w:spacing w:line="200" w:lineRule="exact"/>
      </w:pPr>
    </w:p>
    <w:p w14:paraId="38C275BB" w14:textId="77777777" w:rsidR="00780A92" w:rsidRDefault="00780A92" w:rsidP="00780A92">
      <w:pPr>
        <w:spacing w:line="200" w:lineRule="exact"/>
      </w:pPr>
    </w:p>
    <w:p w14:paraId="172B59A8" w14:textId="77777777" w:rsidR="00780A92" w:rsidRDefault="00780A92" w:rsidP="00780A92">
      <w:pPr>
        <w:spacing w:line="200" w:lineRule="exact"/>
      </w:pPr>
    </w:p>
    <w:p w14:paraId="751B49E2" w14:textId="77777777" w:rsidR="00780A92" w:rsidRDefault="00780A92" w:rsidP="00780A92">
      <w:pPr>
        <w:spacing w:line="200" w:lineRule="exact"/>
      </w:pPr>
    </w:p>
    <w:p w14:paraId="32EE6AB9" w14:textId="77777777" w:rsidR="00780A92" w:rsidRDefault="00780A92" w:rsidP="00780A92">
      <w:pPr>
        <w:spacing w:line="200" w:lineRule="exact"/>
      </w:pPr>
    </w:p>
    <w:p w14:paraId="7F810C5A" w14:textId="77777777" w:rsidR="00780A92" w:rsidRDefault="00780A92" w:rsidP="00780A92">
      <w:pPr>
        <w:spacing w:line="200" w:lineRule="exact"/>
      </w:pPr>
    </w:p>
    <w:p w14:paraId="14C3CE09" w14:textId="77777777" w:rsidR="00780A92" w:rsidRDefault="00780A92" w:rsidP="00780A92">
      <w:pPr>
        <w:spacing w:line="200" w:lineRule="exact"/>
      </w:pPr>
    </w:p>
    <w:p w14:paraId="36C3F421" w14:textId="77777777" w:rsidR="00780A92" w:rsidRDefault="00780A92" w:rsidP="00780A92">
      <w:pPr>
        <w:spacing w:line="200" w:lineRule="exact"/>
      </w:pPr>
    </w:p>
    <w:p w14:paraId="16796D0F" w14:textId="77777777" w:rsidR="00780A92" w:rsidRDefault="00780A92" w:rsidP="00780A92">
      <w:pPr>
        <w:spacing w:line="200" w:lineRule="exact"/>
      </w:pPr>
    </w:p>
    <w:p w14:paraId="4B598E79" w14:textId="77777777" w:rsidR="00780A92" w:rsidRDefault="00780A92" w:rsidP="00780A92">
      <w:pPr>
        <w:spacing w:line="200" w:lineRule="exact"/>
      </w:pPr>
    </w:p>
    <w:p w14:paraId="45BB905F" w14:textId="77777777" w:rsidR="00780A92" w:rsidRDefault="00780A92" w:rsidP="00780A92">
      <w:pPr>
        <w:spacing w:line="200" w:lineRule="exact"/>
      </w:pPr>
    </w:p>
    <w:p w14:paraId="479E733D" w14:textId="77777777" w:rsidR="00780A92" w:rsidRDefault="00780A92" w:rsidP="00780A92">
      <w:pPr>
        <w:spacing w:line="200" w:lineRule="exact"/>
      </w:pPr>
    </w:p>
    <w:p w14:paraId="24B7C620" w14:textId="77777777" w:rsidR="00780A92" w:rsidRDefault="00780A92" w:rsidP="00780A92">
      <w:pPr>
        <w:spacing w:line="200" w:lineRule="exact"/>
      </w:pPr>
    </w:p>
    <w:p w14:paraId="393880BC" w14:textId="77777777" w:rsidR="00780A92" w:rsidRDefault="00780A92" w:rsidP="00780A92">
      <w:pPr>
        <w:spacing w:line="200" w:lineRule="exact"/>
      </w:pPr>
    </w:p>
    <w:p w14:paraId="47AF6E3C" w14:textId="77777777" w:rsidR="00780A92" w:rsidRDefault="00780A92" w:rsidP="00780A92">
      <w:pPr>
        <w:spacing w:line="200" w:lineRule="exact"/>
      </w:pPr>
    </w:p>
    <w:p w14:paraId="3024C7A5" w14:textId="77777777" w:rsidR="00780A92" w:rsidRDefault="00780A92" w:rsidP="00780A92">
      <w:pPr>
        <w:spacing w:line="200" w:lineRule="exact"/>
      </w:pPr>
    </w:p>
    <w:p w14:paraId="0E0BC23C" w14:textId="77777777" w:rsidR="00780A92" w:rsidRDefault="00780A92" w:rsidP="00780A92">
      <w:pPr>
        <w:spacing w:line="200" w:lineRule="exact"/>
      </w:pPr>
    </w:p>
    <w:p w14:paraId="74274199" w14:textId="77777777" w:rsidR="00780A92" w:rsidRDefault="00780A92" w:rsidP="00780A92">
      <w:pPr>
        <w:spacing w:line="200" w:lineRule="exact"/>
      </w:pPr>
    </w:p>
    <w:p w14:paraId="210C8791" w14:textId="77777777" w:rsidR="00780A92" w:rsidRDefault="00780A92" w:rsidP="00780A92">
      <w:pPr>
        <w:spacing w:line="200" w:lineRule="exact"/>
      </w:pPr>
    </w:p>
    <w:p w14:paraId="78B97840" w14:textId="77777777" w:rsidR="00780A92" w:rsidRDefault="00780A92" w:rsidP="00780A92">
      <w:pPr>
        <w:spacing w:line="200" w:lineRule="exact"/>
      </w:pPr>
    </w:p>
    <w:p w14:paraId="7E472063" w14:textId="77777777" w:rsidR="00780A92" w:rsidRDefault="00780A92" w:rsidP="00780A92">
      <w:pPr>
        <w:spacing w:line="200" w:lineRule="exact"/>
      </w:pPr>
    </w:p>
    <w:p w14:paraId="09B280F6" w14:textId="4C967601" w:rsidR="00780A92" w:rsidRDefault="00104F55" w:rsidP="00780A92">
      <w:pPr>
        <w:spacing w:line="348" w:lineRule="exact"/>
      </w:pPr>
      <w:r>
        <w:tab/>
      </w:r>
      <w:r>
        <w:tab/>
      </w:r>
      <w:r>
        <w:tab/>
      </w:r>
      <w:r>
        <w:tab/>
      </w:r>
      <w:r>
        <w:tab/>
      </w:r>
      <w:r>
        <w:tab/>
        <w:t>38</w:t>
      </w:r>
    </w:p>
    <w:p w14:paraId="200A0EBF" w14:textId="77777777" w:rsidR="00780A92" w:rsidRDefault="00780A92" w:rsidP="00780A92">
      <w:pPr>
        <w:spacing w:line="0" w:lineRule="atLeast"/>
        <w:jc w:val="center"/>
        <w:rPr>
          <w:b/>
          <w:sz w:val="24"/>
        </w:rPr>
      </w:pPr>
    </w:p>
    <w:p w14:paraId="3CE483C3" w14:textId="77777777" w:rsidR="00780A92" w:rsidRDefault="00780A92" w:rsidP="00780A92">
      <w:pPr>
        <w:spacing w:line="0" w:lineRule="atLeast"/>
        <w:jc w:val="center"/>
        <w:rPr>
          <w:b/>
          <w:sz w:val="24"/>
        </w:rPr>
        <w:sectPr w:rsidR="00780A92">
          <w:pgSz w:w="11900" w:h="16838"/>
          <w:pgMar w:top="1438" w:right="1104" w:bottom="413" w:left="1220" w:header="0" w:footer="0" w:gutter="0"/>
          <w:cols w:space="720"/>
          <w:docGrid w:linePitch="360"/>
        </w:sectPr>
      </w:pPr>
    </w:p>
    <w:p w14:paraId="259FA988" w14:textId="3347EFD2" w:rsidR="00780A92" w:rsidRDefault="00780A92" w:rsidP="00780A92">
      <w:pPr>
        <w:spacing w:line="0" w:lineRule="atLeast"/>
        <w:ind w:right="200"/>
        <w:jc w:val="center"/>
        <w:rPr>
          <w:b/>
          <w:sz w:val="32"/>
        </w:rPr>
      </w:pPr>
      <w:bookmarkStart w:id="37" w:name="page43"/>
      <w:bookmarkEnd w:id="37"/>
      <w:r>
        <w:rPr>
          <w:b/>
          <w:sz w:val="32"/>
        </w:rPr>
        <w:lastRenderedPageBreak/>
        <w:t xml:space="preserve">     CHAPTER 1</w:t>
      </w:r>
      <w:r w:rsidR="006A07FD">
        <w:rPr>
          <w:b/>
          <w:sz w:val="32"/>
        </w:rPr>
        <w:t>6</w:t>
      </w:r>
    </w:p>
    <w:p w14:paraId="79378A23" w14:textId="77777777" w:rsidR="00780A92" w:rsidRDefault="00780A92" w:rsidP="00780A92">
      <w:pPr>
        <w:spacing w:line="386" w:lineRule="exact"/>
      </w:pPr>
    </w:p>
    <w:p w14:paraId="62BB68B5" w14:textId="77777777" w:rsidR="00780A92" w:rsidRDefault="00780A92" w:rsidP="00780A92">
      <w:pPr>
        <w:spacing w:line="0" w:lineRule="atLeast"/>
        <w:ind w:right="200"/>
        <w:jc w:val="center"/>
        <w:rPr>
          <w:b/>
          <w:sz w:val="32"/>
        </w:rPr>
      </w:pPr>
      <w:r>
        <w:rPr>
          <w:b/>
          <w:sz w:val="32"/>
        </w:rPr>
        <w:t xml:space="preserve">       REFERENCES</w:t>
      </w:r>
    </w:p>
    <w:p w14:paraId="4AACDBAB" w14:textId="77777777" w:rsidR="00780A92" w:rsidRDefault="00780A92" w:rsidP="00780A92">
      <w:pPr>
        <w:widowControl/>
        <w:tabs>
          <w:tab w:val="left" w:pos="500"/>
        </w:tabs>
        <w:autoSpaceDE/>
        <w:autoSpaceDN/>
        <w:spacing w:line="30" w:lineRule="atLeast"/>
        <w:ind w:right="1080"/>
        <w:jc w:val="both"/>
        <w:rPr>
          <w:rFonts w:ascii="Symbol" w:eastAsia="Symbol" w:hAnsi="Symbol"/>
          <w:sz w:val="24"/>
        </w:rPr>
      </w:pPr>
    </w:p>
    <w:p w14:paraId="647408E2" w14:textId="77777777" w:rsidR="00780A92" w:rsidRDefault="00780A92" w:rsidP="00780A92">
      <w:pPr>
        <w:widowControl/>
        <w:autoSpaceDE/>
        <w:autoSpaceDN/>
        <w:spacing w:line="30" w:lineRule="atLeast"/>
        <w:jc w:val="both"/>
        <w:rPr>
          <w:rFonts w:ascii="Symbol" w:eastAsia="Symbol" w:hAnsi="Symbol"/>
          <w:sz w:val="24"/>
        </w:rPr>
      </w:pPr>
    </w:p>
    <w:p w14:paraId="5285B72B" w14:textId="735C028B" w:rsidR="00780A92" w:rsidRDefault="00780A92" w:rsidP="00780A92">
      <w:pPr>
        <w:widowControl/>
        <w:numPr>
          <w:ilvl w:val="0"/>
          <w:numId w:val="26"/>
        </w:numPr>
        <w:tabs>
          <w:tab w:val="clear" w:pos="420"/>
          <w:tab w:val="left" w:pos="500"/>
        </w:tabs>
        <w:autoSpaceDE/>
        <w:autoSpaceDN/>
        <w:spacing w:line="30" w:lineRule="atLeast"/>
        <w:jc w:val="both"/>
        <w:rPr>
          <w:rFonts w:ascii="Symbol" w:eastAsia="Symbol" w:hAnsi="Symbol"/>
          <w:sz w:val="24"/>
        </w:rPr>
      </w:pPr>
      <w:r>
        <w:rPr>
          <w:sz w:val="28"/>
        </w:rPr>
        <w:t xml:space="preserve">Optimization of Machining Parameters during CNC turning of </w:t>
      </w:r>
      <w:r w:rsidR="00A430E7">
        <w:rPr>
          <w:sz w:val="28"/>
        </w:rPr>
        <w:t>Aluminium</w:t>
      </w:r>
      <w:r>
        <w:rPr>
          <w:sz w:val="28"/>
        </w:rPr>
        <w:t xml:space="preserve"> 6061 with CNMG EN-TM(H20TI) insert using </w:t>
      </w:r>
      <w:r w:rsidR="00A430E7">
        <w:rPr>
          <w:sz w:val="28"/>
        </w:rPr>
        <w:t>Response</w:t>
      </w:r>
      <w:r>
        <w:rPr>
          <w:sz w:val="28"/>
        </w:rPr>
        <w:t xml:space="preserve"> Surface Methodology.</w:t>
      </w:r>
    </w:p>
    <w:p w14:paraId="6ED0CA21" w14:textId="77777777" w:rsidR="00780A92" w:rsidRDefault="00780A92" w:rsidP="00780A92">
      <w:pPr>
        <w:spacing w:line="8" w:lineRule="exact"/>
        <w:jc w:val="both"/>
        <w:rPr>
          <w:rFonts w:ascii="Symbol" w:eastAsia="Symbol" w:hAnsi="Symbol"/>
          <w:sz w:val="24"/>
        </w:rPr>
      </w:pPr>
    </w:p>
    <w:p w14:paraId="5AE74833" w14:textId="77777777" w:rsidR="00780A92" w:rsidRDefault="00780A92" w:rsidP="00780A92">
      <w:pPr>
        <w:widowControl/>
        <w:autoSpaceDE/>
        <w:autoSpaceDN/>
        <w:spacing w:line="20" w:lineRule="atLeast"/>
        <w:jc w:val="both"/>
        <w:rPr>
          <w:sz w:val="28"/>
        </w:rPr>
      </w:pPr>
    </w:p>
    <w:p w14:paraId="75C9C23D" w14:textId="77777777" w:rsidR="00780A92" w:rsidRDefault="00780A92" w:rsidP="00780A92">
      <w:pPr>
        <w:widowControl/>
        <w:numPr>
          <w:ilvl w:val="0"/>
          <w:numId w:val="26"/>
        </w:numPr>
        <w:autoSpaceDE/>
        <w:autoSpaceDN/>
        <w:spacing w:line="0" w:lineRule="atLeast"/>
        <w:jc w:val="both"/>
        <w:rPr>
          <w:sz w:val="28"/>
        </w:rPr>
      </w:pPr>
      <w:r>
        <w:rPr>
          <w:sz w:val="28"/>
        </w:rPr>
        <w:t>(Jasvir Singh, Harvinder Singh, Gagandeep Singh Dhindsa)</w:t>
      </w:r>
    </w:p>
    <w:p w14:paraId="582D85B6" w14:textId="77777777" w:rsidR="00780A92" w:rsidRDefault="00780A92" w:rsidP="00780A92">
      <w:pPr>
        <w:spacing w:line="0" w:lineRule="atLeast"/>
        <w:jc w:val="both"/>
        <w:rPr>
          <w:sz w:val="28"/>
        </w:rPr>
      </w:pPr>
    </w:p>
    <w:p w14:paraId="656F7227" w14:textId="77777777" w:rsidR="00780A92" w:rsidRDefault="00780A92" w:rsidP="00780A92">
      <w:pPr>
        <w:spacing w:line="179" w:lineRule="exact"/>
        <w:jc w:val="both"/>
        <w:rPr>
          <w:rFonts w:ascii="Symbol" w:eastAsia="Symbol" w:hAnsi="Symbol"/>
          <w:sz w:val="24"/>
        </w:rPr>
      </w:pPr>
    </w:p>
    <w:p w14:paraId="7F7B369A" w14:textId="27AF7220" w:rsidR="00780A92" w:rsidRDefault="00780A92" w:rsidP="00780A92">
      <w:pPr>
        <w:pStyle w:val="ListParagraph"/>
        <w:widowControl/>
        <w:numPr>
          <w:ilvl w:val="0"/>
          <w:numId w:val="26"/>
        </w:numPr>
        <w:tabs>
          <w:tab w:val="clear" w:pos="420"/>
        </w:tabs>
        <w:autoSpaceDE/>
        <w:autoSpaceDN/>
        <w:spacing w:line="360" w:lineRule="auto"/>
        <w:jc w:val="both"/>
      </w:pPr>
      <w:r>
        <w:rPr>
          <w:rFonts w:eastAsia="Gulim"/>
          <w:sz w:val="28"/>
        </w:rPr>
        <w:t>Marzena SUTOWSKA</w:t>
      </w:r>
      <w:r>
        <w:rPr>
          <w:rFonts w:eastAsia="Gulim"/>
          <w:sz w:val="28"/>
          <w:vertAlign w:val="superscript"/>
        </w:rPr>
        <w:t>1</w:t>
      </w:r>
      <w:r>
        <w:rPr>
          <w:rFonts w:eastAsia="Gulim"/>
          <w:sz w:val="28"/>
        </w:rPr>
        <w:t>, Pawel SUTOWSKI</w:t>
      </w:r>
      <w:r>
        <w:rPr>
          <w:rFonts w:eastAsia="Gulim"/>
          <w:sz w:val="28"/>
          <w:vertAlign w:val="superscript"/>
        </w:rPr>
        <w:t xml:space="preserve">2 </w:t>
      </w:r>
      <w:r>
        <w:rPr>
          <w:rFonts w:eastAsia="Gulim"/>
          <w:sz w:val="28"/>
        </w:rPr>
        <w:t xml:space="preserve">, </w:t>
      </w:r>
      <w:r>
        <w:rPr>
          <w:rFonts w:eastAsia="Gulim"/>
          <w:sz w:val="28"/>
          <w:vertAlign w:val="superscript"/>
        </w:rPr>
        <w:t>1,2</w:t>
      </w:r>
      <w:r>
        <w:rPr>
          <w:rFonts w:eastAsia="Gulim"/>
          <w:sz w:val="28"/>
        </w:rPr>
        <w:t xml:space="preserve">Koszalin University of Technology, Faculty of Mechanical </w:t>
      </w:r>
      <w:r w:rsidR="00A430E7">
        <w:rPr>
          <w:rFonts w:eastAsia="Gulim"/>
          <w:sz w:val="28"/>
        </w:rPr>
        <w:t>Engineering, Unconventional</w:t>
      </w:r>
      <w:r>
        <w:rPr>
          <w:rFonts w:eastAsia="Gulim"/>
          <w:sz w:val="28"/>
        </w:rPr>
        <w:t xml:space="preserve"> </w:t>
      </w:r>
      <w:r w:rsidR="00A430E7">
        <w:rPr>
          <w:rFonts w:eastAsia="Gulim"/>
          <w:sz w:val="28"/>
        </w:rPr>
        <w:t>Hydro Jetting</w:t>
      </w:r>
      <w:r>
        <w:rPr>
          <w:rFonts w:eastAsia="Gulim"/>
          <w:sz w:val="28"/>
        </w:rPr>
        <w:t xml:space="preserve"> Technology Center, Poland. (Contemporary Applications of magneto Rheological Fluids for Finishing).</w:t>
      </w:r>
    </w:p>
    <w:p w14:paraId="34EABC7D" w14:textId="77777777" w:rsidR="00780A92" w:rsidRDefault="00780A92" w:rsidP="00780A92">
      <w:pPr>
        <w:pStyle w:val="ListParagraph"/>
        <w:ind w:left="360" w:firstLine="0"/>
        <w:jc w:val="both"/>
      </w:pPr>
    </w:p>
    <w:p w14:paraId="2C4DDBB5" w14:textId="441004A9" w:rsidR="00780A92" w:rsidRDefault="00780A92" w:rsidP="00780A92">
      <w:pPr>
        <w:pStyle w:val="ListParagraph"/>
        <w:widowControl/>
        <w:numPr>
          <w:ilvl w:val="0"/>
          <w:numId w:val="26"/>
        </w:numPr>
        <w:autoSpaceDE/>
        <w:autoSpaceDN/>
        <w:spacing w:line="360" w:lineRule="auto"/>
        <w:jc w:val="both"/>
        <w:rPr>
          <w:rFonts w:eastAsia="Gulim"/>
          <w:sz w:val="28"/>
        </w:rPr>
      </w:pPr>
      <w:r>
        <w:rPr>
          <w:rFonts w:eastAsia="Gulim"/>
          <w:sz w:val="28"/>
        </w:rPr>
        <w:t>Mukul Kataria</w:t>
      </w:r>
      <w:r>
        <w:rPr>
          <w:rFonts w:eastAsia="Gulim"/>
          <w:sz w:val="28"/>
          <w:vertAlign w:val="superscript"/>
        </w:rPr>
        <w:t xml:space="preserve">1 </w:t>
      </w:r>
      <w:r>
        <w:rPr>
          <w:rFonts w:eastAsia="Gulim"/>
          <w:sz w:val="28"/>
        </w:rPr>
        <w:t>, S.K. Mangal</w:t>
      </w:r>
      <w:r>
        <w:rPr>
          <w:rFonts w:eastAsia="Gulim"/>
          <w:sz w:val="28"/>
          <w:vertAlign w:val="superscript"/>
        </w:rPr>
        <w:t xml:space="preserve">2 </w:t>
      </w:r>
      <w:r>
        <w:rPr>
          <w:rFonts w:eastAsia="Gulim"/>
          <w:sz w:val="28"/>
        </w:rPr>
        <w:t xml:space="preserve">, </w:t>
      </w:r>
      <w:r>
        <w:rPr>
          <w:rFonts w:eastAsia="Gulim"/>
          <w:sz w:val="28"/>
          <w:vertAlign w:val="superscript"/>
        </w:rPr>
        <w:t>1</w:t>
      </w:r>
      <w:r>
        <w:rPr>
          <w:rFonts w:eastAsia="Gulim"/>
          <w:sz w:val="28"/>
        </w:rPr>
        <w:t xml:space="preserve">Research Scholar, </w:t>
      </w:r>
      <w:r>
        <w:rPr>
          <w:rFonts w:eastAsia="Gulim"/>
          <w:sz w:val="28"/>
          <w:vertAlign w:val="superscript"/>
        </w:rPr>
        <w:t>2</w:t>
      </w:r>
      <w:r>
        <w:rPr>
          <w:rFonts w:eastAsia="Gulim"/>
          <w:sz w:val="28"/>
        </w:rPr>
        <w:t xml:space="preserve">Associate Professor, Mechanical Engineering Department, PEC University of Technology, Chandigarh. (Effect of Magnetic Field </w:t>
      </w:r>
      <w:r w:rsidR="00A430E7">
        <w:rPr>
          <w:rFonts w:eastAsia="Gulim"/>
          <w:sz w:val="28"/>
        </w:rPr>
        <w:t>in</w:t>
      </w:r>
      <w:r>
        <w:rPr>
          <w:rFonts w:eastAsia="Gulim"/>
          <w:sz w:val="28"/>
        </w:rPr>
        <w:t xml:space="preserve"> Magneto Rheological Fluid Finishing Process).</w:t>
      </w:r>
    </w:p>
    <w:p w14:paraId="41F26F7E" w14:textId="77777777" w:rsidR="00780A92" w:rsidRDefault="00780A92" w:rsidP="00780A92">
      <w:pPr>
        <w:pStyle w:val="ListParagraph"/>
        <w:ind w:left="360" w:firstLine="0"/>
        <w:jc w:val="both"/>
        <w:rPr>
          <w:rFonts w:eastAsia="Gulim"/>
          <w:sz w:val="28"/>
        </w:rPr>
      </w:pPr>
    </w:p>
    <w:p w14:paraId="0CAC0C38" w14:textId="77777777" w:rsidR="00780A92" w:rsidRDefault="00780A92" w:rsidP="00780A92">
      <w:pPr>
        <w:pStyle w:val="ListParagraph"/>
        <w:widowControl/>
        <w:numPr>
          <w:ilvl w:val="0"/>
          <w:numId w:val="26"/>
        </w:numPr>
        <w:autoSpaceDE/>
        <w:autoSpaceDN/>
        <w:spacing w:line="360" w:lineRule="auto"/>
        <w:jc w:val="both"/>
        <w:rPr>
          <w:rFonts w:eastAsia="Gulim"/>
          <w:sz w:val="28"/>
        </w:rPr>
      </w:pPr>
      <w:r>
        <w:rPr>
          <w:rFonts w:eastAsia="Gulim"/>
          <w:sz w:val="28"/>
        </w:rPr>
        <w:t>Ganapathy Srinivasan R</w:t>
      </w:r>
      <w:r>
        <w:rPr>
          <w:rFonts w:eastAsia="Gulim"/>
          <w:sz w:val="28"/>
          <w:vertAlign w:val="superscript"/>
        </w:rPr>
        <w:t>1</w:t>
      </w:r>
      <w:r>
        <w:rPr>
          <w:rFonts w:eastAsia="Gulim"/>
          <w:sz w:val="28"/>
        </w:rPr>
        <w:t xml:space="preserve"> , Shanmugan S</w:t>
      </w:r>
      <w:r>
        <w:rPr>
          <w:rFonts w:eastAsia="Gulim"/>
          <w:sz w:val="28"/>
          <w:vertAlign w:val="superscript"/>
        </w:rPr>
        <w:t xml:space="preserve">2 </w:t>
      </w:r>
      <w:r>
        <w:rPr>
          <w:rFonts w:eastAsia="Gulim"/>
          <w:sz w:val="28"/>
        </w:rPr>
        <w:t>and Palani S</w:t>
      </w:r>
      <w:r>
        <w:rPr>
          <w:rFonts w:eastAsia="Gulim"/>
          <w:sz w:val="28"/>
          <w:vertAlign w:val="superscript"/>
        </w:rPr>
        <w:t xml:space="preserve">3 </w:t>
      </w:r>
      <w:r>
        <w:rPr>
          <w:rFonts w:eastAsia="Gulim"/>
          <w:sz w:val="28"/>
        </w:rPr>
        <w:t>.</w:t>
      </w:r>
      <w:r>
        <w:rPr>
          <w:rFonts w:eastAsia="Gulim"/>
          <w:sz w:val="28"/>
          <w:vertAlign w:val="superscript"/>
        </w:rPr>
        <w:t>123</w:t>
      </w:r>
      <w:r>
        <w:rPr>
          <w:rFonts w:eastAsia="Gulim"/>
          <w:sz w:val="28"/>
        </w:rPr>
        <w:t xml:space="preserve"> Veltech Multi Tech. (Applications of Magneto Rheological Fluid in Machining Process).</w:t>
      </w:r>
    </w:p>
    <w:p w14:paraId="3F5D72D9" w14:textId="77777777" w:rsidR="00780A92" w:rsidRDefault="00780A92" w:rsidP="00780A92">
      <w:pPr>
        <w:pStyle w:val="ListParagraph"/>
        <w:ind w:left="360" w:firstLine="0"/>
        <w:jc w:val="both"/>
        <w:rPr>
          <w:rFonts w:eastAsia="Gulim"/>
          <w:sz w:val="28"/>
        </w:rPr>
      </w:pPr>
    </w:p>
    <w:p w14:paraId="7F0BB2A3" w14:textId="77777777" w:rsidR="00780A92" w:rsidRDefault="00780A92" w:rsidP="00780A92">
      <w:pPr>
        <w:pStyle w:val="ListParagraph"/>
        <w:widowControl/>
        <w:numPr>
          <w:ilvl w:val="0"/>
          <w:numId w:val="26"/>
        </w:numPr>
        <w:autoSpaceDE/>
        <w:autoSpaceDN/>
        <w:spacing w:line="360" w:lineRule="auto"/>
        <w:jc w:val="both"/>
        <w:rPr>
          <w:rFonts w:eastAsia="Gulim"/>
          <w:sz w:val="28"/>
        </w:rPr>
      </w:pPr>
      <w:r>
        <w:rPr>
          <w:rFonts w:eastAsia="Gulim"/>
          <w:sz w:val="28"/>
        </w:rPr>
        <w:t>V.K. Jain</w:t>
      </w:r>
      <w:r>
        <w:rPr>
          <w:rFonts w:eastAsia="Gulim"/>
          <w:sz w:val="28"/>
          <w:vertAlign w:val="superscript"/>
        </w:rPr>
        <w:t>*</w:t>
      </w:r>
      <w:r>
        <w:rPr>
          <w:rFonts w:eastAsia="Gulim"/>
          <w:sz w:val="28"/>
        </w:rPr>
        <w:t>, Indian Institute of Technology, Mechanical Engineering, Kanpur 208016, Uttar Pradesh, India. (Magnetic field assisted abrasive based micro-/nano-finishing).</w:t>
      </w:r>
    </w:p>
    <w:p w14:paraId="7ED1262D" w14:textId="77777777" w:rsidR="00780A92" w:rsidRDefault="00780A92" w:rsidP="00780A92">
      <w:pPr>
        <w:pStyle w:val="ListParagraph"/>
        <w:ind w:left="360" w:firstLine="0"/>
        <w:jc w:val="both"/>
        <w:rPr>
          <w:rFonts w:eastAsia="Gulim"/>
          <w:sz w:val="28"/>
        </w:rPr>
      </w:pPr>
    </w:p>
    <w:p w14:paraId="38B27C11" w14:textId="0A56DF87" w:rsidR="00780A92" w:rsidRDefault="00780A92" w:rsidP="00780A92">
      <w:pPr>
        <w:pStyle w:val="ListParagraph"/>
        <w:widowControl/>
        <w:numPr>
          <w:ilvl w:val="0"/>
          <w:numId w:val="26"/>
        </w:numPr>
        <w:autoSpaceDE/>
        <w:autoSpaceDN/>
        <w:spacing w:line="360" w:lineRule="auto"/>
        <w:jc w:val="both"/>
        <w:rPr>
          <w:rFonts w:eastAsia="Gulim"/>
          <w:sz w:val="28"/>
        </w:rPr>
      </w:pPr>
      <w:r>
        <w:rPr>
          <w:rFonts w:eastAsia="Gulim"/>
          <w:sz w:val="28"/>
        </w:rPr>
        <w:t xml:space="preserve">Ajay </w:t>
      </w:r>
      <w:proofErr w:type="spellStart"/>
      <w:r>
        <w:rPr>
          <w:rFonts w:eastAsia="Gulim"/>
          <w:sz w:val="28"/>
        </w:rPr>
        <w:t>Sidpara</w:t>
      </w:r>
      <w:proofErr w:type="spellEnd"/>
      <w:r>
        <w:rPr>
          <w:rFonts w:eastAsia="Gulim"/>
          <w:sz w:val="28"/>
        </w:rPr>
        <w:t xml:space="preserve">, </w:t>
      </w:r>
      <w:proofErr w:type="spellStart"/>
      <w:r>
        <w:rPr>
          <w:rFonts w:eastAsia="Gulim"/>
          <w:sz w:val="28"/>
        </w:rPr>
        <w:t>V.K.Jain</w:t>
      </w:r>
      <w:proofErr w:type="spellEnd"/>
      <w:r>
        <w:rPr>
          <w:rFonts w:eastAsia="Gulim"/>
          <w:sz w:val="28"/>
          <w:vertAlign w:val="superscript"/>
        </w:rPr>
        <w:t>*</w:t>
      </w:r>
      <w:r>
        <w:rPr>
          <w:rFonts w:eastAsia="Gulim"/>
          <w:sz w:val="28"/>
        </w:rPr>
        <w:t xml:space="preserve">, Mechanical Engineering Department, Indian Institute of technology – Kanpur, India. (Experimental investigations into forces during magneto rheological </w:t>
      </w:r>
      <w:r w:rsidR="00010BCA">
        <w:rPr>
          <w:rFonts w:eastAsia="Gulim"/>
          <w:sz w:val="28"/>
        </w:rPr>
        <w:t>fluid-based</w:t>
      </w:r>
      <w:r>
        <w:rPr>
          <w:rFonts w:eastAsia="Gulim"/>
          <w:sz w:val="28"/>
        </w:rPr>
        <w:t xml:space="preserve"> finishing process).</w:t>
      </w:r>
    </w:p>
    <w:p w14:paraId="324E6B6C" w14:textId="77777777" w:rsidR="00780A92" w:rsidRDefault="00780A92" w:rsidP="00780A92">
      <w:pPr>
        <w:pStyle w:val="ListParagraph"/>
        <w:ind w:left="360" w:firstLine="0"/>
        <w:jc w:val="both"/>
        <w:rPr>
          <w:rFonts w:eastAsia="Gulim"/>
          <w:sz w:val="28"/>
        </w:rPr>
      </w:pPr>
    </w:p>
    <w:p w14:paraId="057BE082" w14:textId="77777777" w:rsidR="00780A92" w:rsidRDefault="00780A92" w:rsidP="00780A92">
      <w:pPr>
        <w:pStyle w:val="ListParagraph"/>
        <w:widowControl/>
        <w:numPr>
          <w:ilvl w:val="0"/>
          <w:numId w:val="26"/>
        </w:numPr>
        <w:autoSpaceDE/>
        <w:autoSpaceDN/>
        <w:spacing w:line="360" w:lineRule="auto"/>
        <w:jc w:val="both"/>
        <w:rPr>
          <w:rFonts w:eastAsia="Gulim"/>
          <w:sz w:val="28"/>
        </w:rPr>
      </w:pPr>
      <w:proofErr w:type="spellStart"/>
      <w:r>
        <w:rPr>
          <w:rFonts w:eastAsia="Gulim"/>
          <w:sz w:val="28"/>
        </w:rPr>
        <w:t>K.Saraswathamma</w:t>
      </w:r>
      <w:proofErr w:type="spellEnd"/>
      <w:r>
        <w:rPr>
          <w:rFonts w:eastAsia="Gulim"/>
          <w:sz w:val="28"/>
          <w:vertAlign w:val="superscript"/>
        </w:rPr>
        <w:t xml:space="preserve">* </w:t>
      </w:r>
      <w:r>
        <w:rPr>
          <w:rFonts w:eastAsia="Gulim"/>
          <w:sz w:val="28"/>
        </w:rPr>
        <w:t>, Mechanical Engineering Department, Osmania University, Hyderabad, India. (Magneto Rheological Finishing)</w:t>
      </w:r>
    </w:p>
    <w:p w14:paraId="7C609FA2" w14:textId="3C2AD227" w:rsidR="00780A92" w:rsidRDefault="00104F55" w:rsidP="00780A92">
      <w:pPr>
        <w:pStyle w:val="ListParagraph"/>
        <w:ind w:left="360" w:firstLine="0"/>
        <w:jc w:val="both"/>
        <w:rPr>
          <w:rFonts w:eastAsia="Gulim"/>
          <w:sz w:val="28"/>
        </w:rPr>
      </w:pPr>
      <w:r>
        <w:rPr>
          <w:rFonts w:eastAsia="Gulim"/>
          <w:sz w:val="28"/>
        </w:rPr>
        <w:t xml:space="preserve">                                         </w:t>
      </w:r>
    </w:p>
    <w:p w14:paraId="21D903D6" w14:textId="171378D7" w:rsidR="00780A92" w:rsidRPr="00AC7011" w:rsidRDefault="00104F55" w:rsidP="00AC7011">
      <w:pPr>
        <w:pStyle w:val="ListParagraph"/>
        <w:ind w:left="360" w:firstLine="0"/>
        <w:jc w:val="center"/>
        <w:rPr>
          <w:rFonts w:eastAsia="Gulim"/>
          <w:sz w:val="24"/>
          <w:szCs w:val="24"/>
        </w:rPr>
      </w:pPr>
      <w:bookmarkStart w:id="38" w:name="page44"/>
      <w:bookmarkEnd w:id="38"/>
      <w:r w:rsidRPr="00AC7011">
        <w:rPr>
          <w:rFonts w:eastAsia="Gulim"/>
          <w:sz w:val="24"/>
          <w:szCs w:val="24"/>
        </w:rPr>
        <w:t>39</w:t>
      </w:r>
    </w:p>
    <w:sectPr w:rsidR="00780A92" w:rsidRPr="00AC7011">
      <w:pgSz w:w="11900" w:h="16838"/>
      <w:pgMar w:top="1440" w:right="1440" w:bottom="413"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CFDC0" w14:textId="77777777" w:rsidR="007A7017" w:rsidRDefault="007A7017">
      <w:r>
        <w:separator/>
      </w:r>
    </w:p>
  </w:endnote>
  <w:endnote w:type="continuationSeparator" w:id="0">
    <w:p w14:paraId="65BC0A2C" w14:textId="77777777" w:rsidR="007A7017" w:rsidRDefault="007A7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Times-Roman">
    <w:altName w:val="Times New Roman"/>
    <w:panose1 w:val="00000000000000000000"/>
    <w:charset w:val="00"/>
    <w:family w:val="auto"/>
    <w:notTrueType/>
    <w:pitch w:val="default"/>
    <w:sig w:usb0="00000003" w:usb1="00000000" w:usb2="00000000" w:usb3="00000000" w:csb0="00000001" w:csb1="00000000"/>
  </w:font>
  <w:font w:name="Times-Bold">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9C95D" w14:textId="393622AF" w:rsidR="002114CC" w:rsidRDefault="002114CC" w:rsidP="00F9503A">
    <w:pPr>
      <w:pStyle w:val="Footer"/>
      <w:jc w:val="center"/>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A73B6" w14:textId="77777777" w:rsidR="006C2AD9" w:rsidRDefault="006C2AD9" w:rsidP="00F9503A">
    <w:pPr>
      <w:pStyle w:val="Footer"/>
      <w:jc w:val="center"/>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546B6" w14:textId="795DCBAF" w:rsidR="002114CC" w:rsidRDefault="002114CC">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47933" w14:textId="77777777" w:rsidR="002114CC" w:rsidRDefault="002114CC">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ECB09" w14:textId="1E857E37" w:rsidR="002114CC" w:rsidRDefault="002114CC">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3AF8B" w14:textId="046EFE4D" w:rsidR="002114CC" w:rsidRDefault="002114C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163D9" w14:textId="77777777" w:rsidR="007A7017" w:rsidRDefault="007A7017">
      <w:r>
        <w:separator/>
      </w:r>
    </w:p>
  </w:footnote>
  <w:footnote w:type="continuationSeparator" w:id="0">
    <w:p w14:paraId="38F4A394" w14:textId="77777777" w:rsidR="007A7017" w:rsidRDefault="007A70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CA0C1A4"/>
    <w:multiLevelType w:val="singleLevel"/>
    <w:tmpl w:val="DCA0C1A4"/>
    <w:lvl w:ilvl="0">
      <w:start w:val="1"/>
      <w:numFmt w:val="bullet"/>
      <w:lvlText w:val=""/>
      <w:lvlJc w:val="left"/>
      <w:pPr>
        <w:tabs>
          <w:tab w:val="num" w:pos="420"/>
        </w:tabs>
        <w:ind w:left="420" w:hanging="420"/>
      </w:pPr>
      <w:rPr>
        <w:rFonts w:ascii="Wingdings" w:hAnsi="Wingdings" w:hint="default"/>
      </w:rPr>
    </w:lvl>
  </w:abstractNum>
  <w:abstractNum w:abstractNumId="1" w15:restartNumberingAfterBreak="0">
    <w:nsid w:val="00000001"/>
    <w:multiLevelType w:val="multilevel"/>
    <w:tmpl w:val="00000001"/>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2"/>
    <w:multiLevelType w:val="multilevel"/>
    <w:tmpl w:val="0000000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3"/>
    <w:multiLevelType w:val="multilevel"/>
    <w:tmpl w:val="00000003"/>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4"/>
    <w:multiLevelType w:val="multilevel"/>
    <w:tmpl w:val="0000000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5"/>
    <w:multiLevelType w:val="multilevel"/>
    <w:tmpl w:val="00000005"/>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6"/>
    <w:multiLevelType w:val="multilevel"/>
    <w:tmpl w:val="0000000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7"/>
    <w:multiLevelType w:val="multilevel"/>
    <w:tmpl w:val="00000007"/>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8"/>
    <w:multiLevelType w:val="multilevel"/>
    <w:tmpl w:val="00000008"/>
    <w:lvl w:ilvl="0">
      <w:start w:val="5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9"/>
    <w:multiLevelType w:val="multilevel"/>
    <w:tmpl w:val="00000009"/>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52341A2"/>
    <w:multiLevelType w:val="multilevel"/>
    <w:tmpl w:val="4DA4E65E"/>
    <w:lvl w:ilvl="0">
      <w:start w:val="1"/>
      <w:numFmt w:val="decimal"/>
      <w:lvlText w:val="%1"/>
      <w:lvlJc w:val="left"/>
      <w:pPr>
        <w:ind w:left="887" w:hanging="480"/>
      </w:pPr>
      <w:rPr>
        <w:rFonts w:hint="default"/>
        <w:lang w:val="en-US" w:eastAsia="en-US" w:bidi="ar-SA"/>
      </w:rPr>
    </w:lvl>
    <w:lvl w:ilvl="1">
      <w:start w:val="1"/>
      <w:numFmt w:val="decimal"/>
      <w:lvlText w:val="%1.%2"/>
      <w:lvlJc w:val="left"/>
      <w:pPr>
        <w:ind w:left="887" w:hanging="480"/>
        <w:jc w:val="right"/>
      </w:pPr>
      <w:rPr>
        <w:rFonts w:ascii="Times New Roman" w:eastAsia="Times New Roman" w:hAnsi="Times New Roman" w:cs="Times New Roman" w:hint="default"/>
        <w:b/>
        <w:bCs/>
        <w:spacing w:val="0"/>
        <w:w w:val="99"/>
        <w:sz w:val="32"/>
        <w:szCs w:val="32"/>
        <w:lang w:val="en-US" w:eastAsia="en-US" w:bidi="ar-SA"/>
      </w:rPr>
    </w:lvl>
    <w:lvl w:ilvl="2">
      <w:start w:val="1"/>
      <w:numFmt w:val="lowerRoman"/>
      <w:lvlText w:val="%3)"/>
      <w:lvlJc w:val="left"/>
      <w:pPr>
        <w:ind w:left="1559" w:hanging="360"/>
      </w:pPr>
      <w:rPr>
        <w:rFonts w:ascii="Times New Roman" w:eastAsia="Times New Roman" w:hAnsi="Times New Roman" w:cs="Times New Roman" w:hint="default"/>
        <w:w w:val="98"/>
        <w:sz w:val="28"/>
        <w:szCs w:val="28"/>
        <w:lang w:val="en-US" w:eastAsia="en-US" w:bidi="ar-SA"/>
      </w:rPr>
    </w:lvl>
    <w:lvl w:ilvl="3">
      <w:numFmt w:val="bullet"/>
      <w:lvlText w:val="•"/>
      <w:lvlJc w:val="left"/>
      <w:pPr>
        <w:ind w:left="3389" w:hanging="360"/>
      </w:pPr>
      <w:rPr>
        <w:rFonts w:hint="default"/>
        <w:lang w:val="en-US" w:eastAsia="en-US" w:bidi="ar-SA"/>
      </w:rPr>
    </w:lvl>
    <w:lvl w:ilvl="4">
      <w:numFmt w:val="bullet"/>
      <w:lvlText w:val="•"/>
      <w:lvlJc w:val="left"/>
      <w:pPr>
        <w:ind w:left="4303" w:hanging="360"/>
      </w:pPr>
      <w:rPr>
        <w:rFonts w:hint="default"/>
        <w:lang w:val="en-US" w:eastAsia="en-US" w:bidi="ar-SA"/>
      </w:rPr>
    </w:lvl>
    <w:lvl w:ilvl="5">
      <w:numFmt w:val="bullet"/>
      <w:lvlText w:val="•"/>
      <w:lvlJc w:val="left"/>
      <w:pPr>
        <w:ind w:left="5218" w:hanging="360"/>
      </w:pPr>
      <w:rPr>
        <w:rFonts w:hint="default"/>
        <w:lang w:val="en-US" w:eastAsia="en-US" w:bidi="ar-SA"/>
      </w:rPr>
    </w:lvl>
    <w:lvl w:ilvl="6">
      <w:numFmt w:val="bullet"/>
      <w:lvlText w:val="•"/>
      <w:lvlJc w:val="left"/>
      <w:pPr>
        <w:ind w:left="6132" w:hanging="360"/>
      </w:pPr>
      <w:rPr>
        <w:rFonts w:hint="default"/>
        <w:lang w:val="en-US" w:eastAsia="en-US" w:bidi="ar-SA"/>
      </w:rPr>
    </w:lvl>
    <w:lvl w:ilvl="7">
      <w:numFmt w:val="bullet"/>
      <w:lvlText w:val="•"/>
      <w:lvlJc w:val="left"/>
      <w:pPr>
        <w:ind w:left="7047" w:hanging="360"/>
      </w:pPr>
      <w:rPr>
        <w:rFonts w:hint="default"/>
        <w:lang w:val="en-US" w:eastAsia="en-US" w:bidi="ar-SA"/>
      </w:rPr>
    </w:lvl>
    <w:lvl w:ilvl="8">
      <w:numFmt w:val="bullet"/>
      <w:lvlText w:val="•"/>
      <w:lvlJc w:val="left"/>
      <w:pPr>
        <w:ind w:left="7962" w:hanging="360"/>
      </w:pPr>
      <w:rPr>
        <w:rFonts w:hint="default"/>
        <w:lang w:val="en-US" w:eastAsia="en-US" w:bidi="ar-SA"/>
      </w:rPr>
    </w:lvl>
  </w:abstractNum>
  <w:abstractNum w:abstractNumId="11" w15:restartNumberingAfterBreak="0">
    <w:nsid w:val="08654B4F"/>
    <w:multiLevelType w:val="multilevel"/>
    <w:tmpl w:val="B8DA0FAA"/>
    <w:lvl w:ilvl="0">
      <w:start w:val="3"/>
      <w:numFmt w:val="decimal"/>
      <w:lvlText w:val="%1"/>
      <w:lvlJc w:val="left"/>
      <w:pPr>
        <w:ind w:left="822" w:hanging="543"/>
      </w:pPr>
      <w:rPr>
        <w:rFonts w:hint="default"/>
        <w:lang w:val="en-US" w:eastAsia="en-US" w:bidi="ar-SA"/>
      </w:rPr>
    </w:lvl>
    <w:lvl w:ilvl="1">
      <w:start w:val="1"/>
      <w:numFmt w:val="decimal"/>
      <w:lvlText w:val="%1.%2"/>
      <w:lvlJc w:val="left"/>
      <w:pPr>
        <w:ind w:left="822" w:hanging="543"/>
        <w:jc w:val="right"/>
      </w:pPr>
      <w:rPr>
        <w:rFonts w:ascii="Times New Roman" w:eastAsia="Times New Roman" w:hAnsi="Times New Roman" w:cs="Times New Roman" w:hint="default"/>
        <w:b/>
        <w:bCs/>
        <w:w w:val="100"/>
        <w:sz w:val="36"/>
        <w:szCs w:val="36"/>
        <w:lang w:val="en-US" w:eastAsia="en-US" w:bidi="ar-SA"/>
      </w:rPr>
    </w:lvl>
    <w:lvl w:ilvl="2">
      <w:start w:val="1"/>
      <w:numFmt w:val="decimal"/>
      <w:lvlText w:val="%1.%2.%3."/>
      <w:lvlJc w:val="left"/>
      <w:pPr>
        <w:ind w:left="981" w:hanging="70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938" w:hanging="701"/>
      </w:pPr>
      <w:rPr>
        <w:rFonts w:hint="default"/>
        <w:lang w:val="en-US" w:eastAsia="en-US" w:bidi="ar-SA"/>
      </w:rPr>
    </w:lvl>
    <w:lvl w:ilvl="4">
      <w:numFmt w:val="bullet"/>
      <w:lvlText w:val="•"/>
      <w:lvlJc w:val="left"/>
      <w:pPr>
        <w:ind w:left="3917" w:hanging="701"/>
      </w:pPr>
      <w:rPr>
        <w:rFonts w:hint="default"/>
        <w:lang w:val="en-US" w:eastAsia="en-US" w:bidi="ar-SA"/>
      </w:rPr>
    </w:lvl>
    <w:lvl w:ilvl="5">
      <w:numFmt w:val="bullet"/>
      <w:lvlText w:val="•"/>
      <w:lvlJc w:val="left"/>
      <w:pPr>
        <w:ind w:left="4896" w:hanging="701"/>
      </w:pPr>
      <w:rPr>
        <w:rFonts w:hint="default"/>
        <w:lang w:val="en-US" w:eastAsia="en-US" w:bidi="ar-SA"/>
      </w:rPr>
    </w:lvl>
    <w:lvl w:ilvl="6">
      <w:numFmt w:val="bullet"/>
      <w:lvlText w:val="•"/>
      <w:lvlJc w:val="left"/>
      <w:pPr>
        <w:ind w:left="5875" w:hanging="701"/>
      </w:pPr>
      <w:rPr>
        <w:rFonts w:hint="default"/>
        <w:lang w:val="en-US" w:eastAsia="en-US" w:bidi="ar-SA"/>
      </w:rPr>
    </w:lvl>
    <w:lvl w:ilvl="7">
      <w:numFmt w:val="bullet"/>
      <w:lvlText w:val="•"/>
      <w:lvlJc w:val="left"/>
      <w:pPr>
        <w:ind w:left="6854" w:hanging="701"/>
      </w:pPr>
      <w:rPr>
        <w:rFonts w:hint="default"/>
        <w:lang w:val="en-US" w:eastAsia="en-US" w:bidi="ar-SA"/>
      </w:rPr>
    </w:lvl>
    <w:lvl w:ilvl="8">
      <w:numFmt w:val="bullet"/>
      <w:lvlText w:val="•"/>
      <w:lvlJc w:val="left"/>
      <w:pPr>
        <w:ind w:left="7833" w:hanging="701"/>
      </w:pPr>
      <w:rPr>
        <w:rFonts w:hint="default"/>
        <w:lang w:val="en-US" w:eastAsia="en-US" w:bidi="ar-SA"/>
      </w:rPr>
    </w:lvl>
  </w:abstractNum>
  <w:abstractNum w:abstractNumId="12" w15:restartNumberingAfterBreak="0">
    <w:nsid w:val="0A1616CF"/>
    <w:multiLevelType w:val="multilevel"/>
    <w:tmpl w:val="991EA220"/>
    <w:lvl w:ilvl="0">
      <w:start w:val="1"/>
      <w:numFmt w:val="upperRoman"/>
      <w:lvlText w:val="%1"/>
      <w:lvlJc w:val="left"/>
      <w:pPr>
        <w:ind w:left="2477" w:hanging="1472"/>
        <w:jc w:val="right"/>
      </w:pPr>
      <w:rPr>
        <w:rFonts w:ascii="Times New Roman" w:eastAsia="Times New Roman" w:hAnsi="Times New Roman" w:cs="Times New Roman" w:hint="default"/>
        <w:w w:val="100"/>
        <w:sz w:val="28"/>
        <w:szCs w:val="28"/>
        <w:lang w:val="en-US" w:eastAsia="en-US" w:bidi="ar-SA"/>
      </w:rPr>
    </w:lvl>
    <w:lvl w:ilvl="1">
      <w:start w:val="1"/>
      <w:numFmt w:val="decimal"/>
      <w:lvlText w:val="%2"/>
      <w:lvlJc w:val="left"/>
      <w:pPr>
        <w:ind w:left="2477" w:hanging="1489"/>
      </w:pPr>
      <w:rPr>
        <w:rFonts w:ascii="Times New Roman" w:eastAsia="Times New Roman" w:hAnsi="Times New Roman" w:cs="Times New Roman" w:hint="default"/>
        <w:b/>
        <w:bCs/>
        <w:w w:val="100"/>
        <w:sz w:val="28"/>
        <w:szCs w:val="28"/>
        <w:lang w:val="en-US" w:eastAsia="en-US" w:bidi="ar-SA"/>
      </w:rPr>
    </w:lvl>
    <w:lvl w:ilvl="2">
      <w:start w:val="1"/>
      <w:numFmt w:val="decimal"/>
      <w:lvlText w:val="%2.%3"/>
      <w:lvlJc w:val="left"/>
      <w:pPr>
        <w:ind w:left="3317" w:hanging="632"/>
      </w:pPr>
      <w:rPr>
        <w:rFonts w:ascii="Times New Roman" w:eastAsia="Times New Roman" w:hAnsi="Times New Roman" w:cs="Times New Roman" w:hint="default"/>
        <w:b w:val="0"/>
        <w:bCs w:val="0"/>
        <w:spacing w:val="0"/>
        <w:w w:val="100"/>
        <w:sz w:val="28"/>
        <w:szCs w:val="28"/>
        <w:lang w:val="en-US" w:eastAsia="en-US" w:bidi="ar-SA"/>
      </w:rPr>
    </w:lvl>
    <w:lvl w:ilvl="3">
      <w:numFmt w:val="bullet"/>
      <w:lvlText w:val="•"/>
      <w:lvlJc w:val="left"/>
      <w:pPr>
        <w:ind w:left="4758" w:hanging="632"/>
      </w:pPr>
      <w:rPr>
        <w:rFonts w:hint="default"/>
        <w:lang w:val="en-US" w:eastAsia="en-US" w:bidi="ar-SA"/>
      </w:rPr>
    </w:lvl>
    <w:lvl w:ilvl="4">
      <w:numFmt w:val="bullet"/>
      <w:lvlText w:val="•"/>
      <w:lvlJc w:val="left"/>
      <w:pPr>
        <w:ind w:left="5477" w:hanging="632"/>
      </w:pPr>
      <w:rPr>
        <w:rFonts w:hint="default"/>
        <w:lang w:val="en-US" w:eastAsia="en-US" w:bidi="ar-SA"/>
      </w:rPr>
    </w:lvl>
    <w:lvl w:ilvl="5">
      <w:numFmt w:val="bullet"/>
      <w:lvlText w:val="•"/>
      <w:lvlJc w:val="left"/>
      <w:pPr>
        <w:ind w:left="6196" w:hanging="632"/>
      </w:pPr>
      <w:rPr>
        <w:rFonts w:hint="default"/>
        <w:lang w:val="en-US" w:eastAsia="en-US" w:bidi="ar-SA"/>
      </w:rPr>
    </w:lvl>
    <w:lvl w:ilvl="6">
      <w:numFmt w:val="bullet"/>
      <w:lvlText w:val="•"/>
      <w:lvlJc w:val="left"/>
      <w:pPr>
        <w:ind w:left="6915" w:hanging="632"/>
      </w:pPr>
      <w:rPr>
        <w:rFonts w:hint="default"/>
        <w:lang w:val="en-US" w:eastAsia="en-US" w:bidi="ar-SA"/>
      </w:rPr>
    </w:lvl>
    <w:lvl w:ilvl="7">
      <w:numFmt w:val="bullet"/>
      <w:lvlText w:val="•"/>
      <w:lvlJc w:val="left"/>
      <w:pPr>
        <w:ind w:left="7634" w:hanging="632"/>
      </w:pPr>
      <w:rPr>
        <w:rFonts w:hint="default"/>
        <w:lang w:val="en-US" w:eastAsia="en-US" w:bidi="ar-SA"/>
      </w:rPr>
    </w:lvl>
    <w:lvl w:ilvl="8">
      <w:numFmt w:val="bullet"/>
      <w:lvlText w:val="•"/>
      <w:lvlJc w:val="left"/>
      <w:pPr>
        <w:ind w:left="8353" w:hanging="632"/>
      </w:pPr>
      <w:rPr>
        <w:rFonts w:hint="default"/>
        <w:lang w:val="en-US" w:eastAsia="en-US" w:bidi="ar-SA"/>
      </w:rPr>
    </w:lvl>
  </w:abstractNum>
  <w:abstractNum w:abstractNumId="13" w15:restartNumberingAfterBreak="0">
    <w:nsid w:val="0CA97396"/>
    <w:multiLevelType w:val="multilevel"/>
    <w:tmpl w:val="0CA9739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3A97A0A"/>
    <w:multiLevelType w:val="hybridMultilevel"/>
    <w:tmpl w:val="3DF08E02"/>
    <w:lvl w:ilvl="0" w:tplc="522826E0">
      <w:numFmt w:val="bullet"/>
      <w:lvlText w:val=""/>
      <w:lvlJc w:val="left"/>
      <w:pPr>
        <w:ind w:left="940" w:hanging="360"/>
      </w:pPr>
      <w:rPr>
        <w:rFonts w:ascii="Wingdings" w:eastAsia="Wingdings" w:hAnsi="Wingdings" w:cs="Wingdings" w:hint="default"/>
        <w:w w:val="100"/>
        <w:sz w:val="28"/>
        <w:szCs w:val="28"/>
        <w:lang w:val="en-US" w:eastAsia="en-US" w:bidi="ar-SA"/>
      </w:rPr>
    </w:lvl>
    <w:lvl w:ilvl="1" w:tplc="E092C95A">
      <w:numFmt w:val="bullet"/>
      <w:lvlText w:val="•"/>
      <w:lvlJc w:val="left"/>
      <w:pPr>
        <w:ind w:left="1841" w:hanging="360"/>
      </w:pPr>
      <w:rPr>
        <w:rFonts w:hint="default"/>
        <w:lang w:val="en-US" w:eastAsia="en-US" w:bidi="ar-SA"/>
      </w:rPr>
    </w:lvl>
    <w:lvl w:ilvl="2" w:tplc="FAA43218">
      <w:numFmt w:val="bullet"/>
      <w:lvlText w:val="•"/>
      <w:lvlJc w:val="left"/>
      <w:pPr>
        <w:ind w:left="2742" w:hanging="360"/>
      </w:pPr>
      <w:rPr>
        <w:rFonts w:hint="default"/>
        <w:lang w:val="en-US" w:eastAsia="en-US" w:bidi="ar-SA"/>
      </w:rPr>
    </w:lvl>
    <w:lvl w:ilvl="3" w:tplc="27DED32E">
      <w:numFmt w:val="bullet"/>
      <w:lvlText w:val="•"/>
      <w:lvlJc w:val="left"/>
      <w:pPr>
        <w:ind w:left="3643" w:hanging="360"/>
      </w:pPr>
      <w:rPr>
        <w:rFonts w:hint="default"/>
        <w:lang w:val="en-US" w:eastAsia="en-US" w:bidi="ar-SA"/>
      </w:rPr>
    </w:lvl>
    <w:lvl w:ilvl="4" w:tplc="19CE7DFC">
      <w:numFmt w:val="bullet"/>
      <w:lvlText w:val="•"/>
      <w:lvlJc w:val="left"/>
      <w:pPr>
        <w:ind w:left="4544" w:hanging="360"/>
      </w:pPr>
      <w:rPr>
        <w:rFonts w:hint="default"/>
        <w:lang w:val="en-US" w:eastAsia="en-US" w:bidi="ar-SA"/>
      </w:rPr>
    </w:lvl>
    <w:lvl w:ilvl="5" w:tplc="B606A232">
      <w:numFmt w:val="bullet"/>
      <w:lvlText w:val="•"/>
      <w:lvlJc w:val="left"/>
      <w:pPr>
        <w:ind w:left="5445" w:hanging="360"/>
      </w:pPr>
      <w:rPr>
        <w:rFonts w:hint="default"/>
        <w:lang w:val="en-US" w:eastAsia="en-US" w:bidi="ar-SA"/>
      </w:rPr>
    </w:lvl>
    <w:lvl w:ilvl="6" w:tplc="FDBEF944">
      <w:numFmt w:val="bullet"/>
      <w:lvlText w:val="•"/>
      <w:lvlJc w:val="left"/>
      <w:pPr>
        <w:ind w:left="6346" w:hanging="360"/>
      </w:pPr>
      <w:rPr>
        <w:rFonts w:hint="default"/>
        <w:lang w:val="en-US" w:eastAsia="en-US" w:bidi="ar-SA"/>
      </w:rPr>
    </w:lvl>
    <w:lvl w:ilvl="7" w:tplc="716EECCA">
      <w:numFmt w:val="bullet"/>
      <w:lvlText w:val="•"/>
      <w:lvlJc w:val="left"/>
      <w:pPr>
        <w:ind w:left="7247" w:hanging="360"/>
      </w:pPr>
      <w:rPr>
        <w:rFonts w:hint="default"/>
        <w:lang w:val="en-US" w:eastAsia="en-US" w:bidi="ar-SA"/>
      </w:rPr>
    </w:lvl>
    <w:lvl w:ilvl="8" w:tplc="C3449B3A">
      <w:numFmt w:val="bullet"/>
      <w:lvlText w:val="•"/>
      <w:lvlJc w:val="left"/>
      <w:pPr>
        <w:ind w:left="8148" w:hanging="360"/>
      </w:pPr>
      <w:rPr>
        <w:rFonts w:hint="default"/>
        <w:lang w:val="en-US" w:eastAsia="en-US" w:bidi="ar-SA"/>
      </w:rPr>
    </w:lvl>
  </w:abstractNum>
  <w:abstractNum w:abstractNumId="15" w15:restartNumberingAfterBreak="0">
    <w:nsid w:val="24812478"/>
    <w:multiLevelType w:val="multilevel"/>
    <w:tmpl w:val="6C6CDC96"/>
    <w:lvl w:ilvl="0">
      <w:start w:val="4"/>
      <w:numFmt w:val="decimal"/>
      <w:lvlText w:val="%1"/>
      <w:lvlJc w:val="left"/>
      <w:pPr>
        <w:ind w:left="712" w:hanging="492"/>
      </w:pPr>
      <w:rPr>
        <w:rFonts w:hint="default"/>
        <w:lang w:val="en-US" w:eastAsia="en-US" w:bidi="ar-SA"/>
      </w:rPr>
    </w:lvl>
    <w:lvl w:ilvl="1">
      <w:start w:val="1"/>
      <w:numFmt w:val="decimal"/>
      <w:lvlText w:val="%1.%2."/>
      <w:lvlJc w:val="left"/>
      <w:pPr>
        <w:ind w:left="712" w:hanging="49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4865" w:hanging="492"/>
      </w:pPr>
      <w:rPr>
        <w:rFonts w:hint="default"/>
        <w:lang w:val="en-US" w:eastAsia="en-US" w:bidi="ar-SA"/>
      </w:rPr>
    </w:lvl>
    <w:lvl w:ilvl="3">
      <w:numFmt w:val="bullet"/>
      <w:lvlText w:val="•"/>
      <w:lvlJc w:val="left"/>
      <w:pPr>
        <w:ind w:left="5450" w:hanging="492"/>
      </w:pPr>
      <w:rPr>
        <w:rFonts w:hint="default"/>
        <w:lang w:val="en-US" w:eastAsia="en-US" w:bidi="ar-SA"/>
      </w:rPr>
    </w:lvl>
    <w:lvl w:ilvl="4">
      <w:numFmt w:val="bullet"/>
      <w:lvlText w:val="•"/>
      <w:lvlJc w:val="left"/>
      <w:pPr>
        <w:ind w:left="6035" w:hanging="492"/>
      </w:pPr>
      <w:rPr>
        <w:rFonts w:hint="default"/>
        <w:lang w:val="en-US" w:eastAsia="en-US" w:bidi="ar-SA"/>
      </w:rPr>
    </w:lvl>
    <w:lvl w:ilvl="5">
      <w:numFmt w:val="bullet"/>
      <w:lvlText w:val="•"/>
      <w:lvlJc w:val="left"/>
      <w:pPr>
        <w:ind w:left="6620" w:hanging="492"/>
      </w:pPr>
      <w:rPr>
        <w:rFonts w:hint="default"/>
        <w:lang w:val="en-US" w:eastAsia="en-US" w:bidi="ar-SA"/>
      </w:rPr>
    </w:lvl>
    <w:lvl w:ilvl="6">
      <w:numFmt w:val="bullet"/>
      <w:lvlText w:val="•"/>
      <w:lvlJc w:val="left"/>
      <w:pPr>
        <w:ind w:left="7205" w:hanging="492"/>
      </w:pPr>
      <w:rPr>
        <w:rFonts w:hint="default"/>
        <w:lang w:val="en-US" w:eastAsia="en-US" w:bidi="ar-SA"/>
      </w:rPr>
    </w:lvl>
    <w:lvl w:ilvl="7">
      <w:numFmt w:val="bullet"/>
      <w:lvlText w:val="•"/>
      <w:lvlJc w:val="left"/>
      <w:pPr>
        <w:ind w:left="7790" w:hanging="492"/>
      </w:pPr>
      <w:rPr>
        <w:rFonts w:hint="default"/>
        <w:lang w:val="en-US" w:eastAsia="en-US" w:bidi="ar-SA"/>
      </w:rPr>
    </w:lvl>
    <w:lvl w:ilvl="8">
      <w:numFmt w:val="bullet"/>
      <w:lvlText w:val="•"/>
      <w:lvlJc w:val="left"/>
      <w:pPr>
        <w:ind w:left="8376" w:hanging="492"/>
      </w:pPr>
      <w:rPr>
        <w:rFonts w:hint="default"/>
        <w:lang w:val="en-US" w:eastAsia="en-US" w:bidi="ar-SA"/>
      </w:rPr>
    </w:lvl>
  </w:abstractNum>
  <w:abstractNum w:abstractNumId="16" w15:restartNumberingAfterBreak="0">
    <w:nsid w:val="2FFF7323"/>
    <w:multiLevelType w:val="hybridMultilevel"/>
    <w:tmpl w:val="A5A2D9AE"/>
    <w:lvl w:ilvl="0" w:tplc="758AAA5E">
      <w:start w:val="1"/>
      <w:numFmt w:val="decimal"/>
      <w:lvlText w:val="%1."/>
      <w:lvlJc w:val="left"/>
      <w:pPr>
        <w:ind w:left="1650" w:hanging="360"/>
      </w:pPr>
      <w:rPr>
        <w:rFonts w:ascii="Times New Roman" w:eastAsia="Times New Roman" w:hAnsi="Times New Roman" w:cs="Times New Roman" w:hint="default"/>
        <w:spacing w:val="0"/>
        <w:w w:val="100"/>
        <w:sz w:val="28"/>
        <w:szCs w:val="28"/>
        <w:lang w:val="en-US" w:eastAsia="en-US" w:bidi="ar-SA"/>
      </w:rPr>
    </w:lvl>
    <w:lvl w:ilvl="1" w:tplc="56C8C4DE">
      <w:numFmt w:val="bullet"/>
      <w:lvlText w:val="•"/>
      <w:lvlJc w:val="left"/>
      <w:pPr>
        <w:ind w:left="2473" w:hanging="360"/>
      </w:pPr>
      <w:rPr>
        <w:rFonts w:hint="default"/>
        <w:lang w:val="en-US" w:eastAsia="en-US" w:bidi="ar-SA"/>
      </w:rPr>
    </w:lvl>
    <w:lvl w:ilvl="2" w:tplc="2AAA08E2">
      <w:numFmt w:val="bullet"/>
      <w:lvlText w:val="•"/>
      <w:lvlJc w:val="left"/>
      <w:pPr>
        <w:ind w:left="3286" w:hanging="360"/>
      </w:pPr>
      <w:rPr>
        <w:rFonts w:hint="default"/>
        <w:lang w:val="en-US" w:eastAsia="en-US" w:bidi="ar-SA"/>
      </w:rPr>
    </w:lvl>
    <w:lvl w:ilvl="3" w:tplc="45B6AFD0">
      <w:numFmt w:val="bullet"/>
      <w:lvlText w:val="•"/>
      <w:lvlJc w:val="left"/>
      <w:pPr>
        <w:ind w:left="4099" w:hanging="360"/>
      </w:pPr>
      <w:rPr>
        <w:rFonts w:hint="default"/>
        <w:lang w:val="en-US" w:eastAsia="en-US" w:bidi="ar-SA"/>
      </w:rPr>
    </w:lvl>
    <w:lvl w:ilvl="4" w:tplc="6D141700">
      <w:numFmt w:val="bullet"/>
      <w:lvlText w:val="•"/>
      <w:lvlJc w:val="left"/>
      <w:pPr>
        <w:ind w:left="4912" w:hanging="360"/>
      </w:pPr>
      <w:rPr>
        <w:rFonts w:hint="default"/>
        <w:lang w:val="en-US" w:eastAsia="en-US" w:bidi="ar-SA"/>
      </w:rPr>
    </w:lvl>
    <w:lvl w:ilvl="5" w:tplc="BE36C84A">
      <w:numFmt w:val="bullet"/>
      <w:lvlText w:val="•"/>
      <w:lvlJc w:val="left"/>
      <w:pPr>
        <w:ind w:left="5725" w:hanging="360"/>
      </w:pPr>
      <w:rPr>
        <w:rFonts w:hint="default"/>
        <w:lang w:val="en-US" w:eastAsia="en-US" w:bidi="ar-SA"/>
      </w:rPr>
    </w:lvl>
    <w:lvl w:ilvl="6" w:tplc="527609CA">
      <w:numFmt w:val="bullet"/>
      <w:lvlText w:val="•"/>
      <w:lvlJc w:val="left"/>
      <w:pPr>
        <w:ind w:left="6538" w:hanging="360"/>
      </w:pPr>
      <w:rPr>
        <w:rFonts w:hint="default"/>
        <w:lang w:val="en-US" w:eastAsia="en-US" w:bidi="ar-SA"/>
      </w:rPr>
    </w:lvl>
    <w:lvl w:ilvl="7" w:tplc="065C4806">
      <w:numFmt w:val="bullet"/>
      <w:lvlText w:val="•"/>
      <w:lvlJc w:val="left"/>
      <w:pPr>
        <w:ind w:left="7351" w:hanging="360"/>
      </w:pPr>
      <w:rPr>
        <w:rFonts w:hint="default"/>
        <w:lang w:val="en-US" w:eastAsia="en-US" w:bidi="ar-SA"/>
      </w:rPr>
    </w:lvl>
    <w:lvl w:ilvl="8" w:tplc="5E544EBC">
      <w:numFmt w:val="bullet"/>
      <w:lvlText w:val="•"/>
      <w:lvlJc w:val="left"/>
      <w:pPr>
        <w:ind w:left="8164" w:hanging="360"/>
      </w:pPr>
      <w:rPr>
        <w:rFonts w:hint="default"/>
        <w:lang w:val="en-US" w:eastAsia="en-US" w:bidi="ar-SA"/>
      </w:rPr>
    </w:lvl>
  </w:abstractNum>
  <w:abstractNum w:abstractNumId="17" w15:restartNumberingAfterBreak="0">
    <w:nsid w:val="347647BF"/>
    <w:multiLevelType w:val="multilevel"/>
    <w:tmpl w:val="46186326"/>
    <w:lvl w:ilvl="0">
      <w:start w:val="8"/>
      <w:numFmt w:val="decimal"/>
      <w:lvlText w:val="%1"/>
      <w:lvlJc w:val="left"/>
      <w:pPr>
        <w:ind w:left="779" w:hanging="560"/>
      </w:pPr>
      <w:rPr>
        <w:rFonts w:hint="default"/>
        <w:lang w:val="en-US" w:eastAsia="en-US" w:bidi="ar-SA"/>
      </w:rPr>
    </w:lvl>
    <w:lvl w:ilvl="1">
      <w:start w:val="1"/>
      <w:numFmt w:val="decimal"/>
      <w:lvlText w:val="%1.%2."/>
      <w:lvlJc w:val="left"/>
      <w:pPr>
        <w:ind w:left="779" w:hanging="56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300" w:hanging="360"/>
      </w:pPr>
      <w:rPr>
        <w:rFonts w:ascii="Symbol" w:eastAsia="Symbol" w:hAnsi="Symbol" w:cs="Symbol" w:hint="default"/>
        <w:color w:val="202020"/>
        <w:w w:val="99"/>
        <w:sz w:val="20"/>
        <w:szCs w:val="20"/>
        <w:lang w:val="en-US" w:eastAsia="en-US" w:bidi="ar-SA"/>
      </w:rPr>
    </w:lvl>
    <w:lvl w:ilvl="3">
      <w:numFmt w:val="bullet"/>
      <w:lvlText w:val="•"/>
      <w:lvlJc w:val="left"/>
      <w:pPr>
        <w:ind w:left="3222" w:hanging="360"/>
      </w:pPr>
      <w:rPr>
        <w:rFonts w:hint="default"/>
        <w:lang w:val="en-US" w:eastAsia="en-US" w:bidi="ar-SA"/>
      </w:rPr>
    </w:lvl>
    <w:lvl w:ilvl="4">
      <w:numFmt w:val="bullet"/>
      <w:lvlText w:val="•"/>
      <w:lvlJc w:val="left"/>
      <w:pPr>
        <w:ind w:left="4183" w:hanging="360"/>
      </w:pPr>
      <w:rPr>
        <w:rFonts w:hint="default"/>
        <w:lang w:val="en-US" w:eastAsia="en-US" w:bidi="ar-SA"/>
      </w:rPr>
    </w:lvl>
    <w:lvl w:ilvl="5">
      <w:numFmt w:val="bullet"/>
      <w:lvlText w:val="•"/>
      <w:lvlJc w:val="left"/>
      <w:pPr>
        <w:ind w:left="5144" w:hanging="360"/>
      </w:pPr>
      <w:rPr>
        <w:rFonts w:hint="default"/>
        <w:lang w:val="en-US" w:eastAsia="en-US" w:bidi="ar-SA"/>
      </w:rPr>
    </w:lvl>
    <w:lvl w:ilvl="6">
      <w:numFmt w:val="bullet"/>
      <w:lvlText w:val="•"/>
      <w:lvlJc w:val="left"/>
      <w:pPr>
        <w:ind w:left="6106" w:hanging="360"/>
      </w:pPr>
      <w:rPr>
        <w:rFonts w:hint="default"/>
        <w:lang w:val="en-US" w:eastAsia="en-US" w:bidi="ar-SA"/>
      </w:rPr>
    </w:lvl>
    <w:lvl w:ilvl="7">
      <w:numFmt w:val="bullet"/>
      <w:lvlText w:val="•"/>
      <w:lvlJc w:val="left"/>
      <w:pPr>
        <w:ind w:left="7067" w:hanging="360"/>
      </w:pPr>
      <w:rPr>
        <w:rFonts w:hint="default"/>
        <w:lang w:val="en-US" w:eastAsia="en-US" w:bidi="ar-SA"/>
      </w:rPr>
    </w:lvl>
    <w:lvl w:ilvl="8">
      <w:numFmt w:val="bullet"/>
      <w:lvlText w:val="•"/>
      <w:lvlJc w:val="left"/>
      <w:pPr>
        <w:ind w:left="8028" w:hanging="360"/>
      </w:pPr>
      <w:rPr>
        <w:rFonts w:hint="default"/>
        <w:lang w:val="en-US" w:eastAsia="en-US" w:bidi="ar-SA"/>
      </w:rPr>
    </w:lvl>
  </w:abstractNum>
  <w:abstractNum w:abstractNumId="18" w15:restartNumberingAfterBreak="0">
    <w:nsid w:val="35B5203E"/>
    <w:multiLevelType w:val="hybridMultilevel"/>
    <w:tmpl w:val="259C4F5E"/>
    <w:lvl w:ilvl="0" w:tplc="33804514">
      <w:start w:val="1"/>
      <w:numFmt w:val="decimal"/>
      <w:lvlText w:val="(%1)"/>
      <w:lvlJc w:val="left"/>
      <w:pPr>
        <w:ind w:left="978" w:hanging="500"/>
      </w:pPr>
      <w:rPr>
        <w:rFonts w:ascii="Times New Roman" w:eastAsia="Times New Roman" w:hAnsi="Times New Roman" w:cs="Times New Roman" w:hint="default"/>
        <w:w w:val="100"/>
        <w:sz w:val="28"/>
        <w:szCs w:val="28"/>
        <w:lang w:val="en-US" w:eastAsia="en-US" w:bidi="ar-SA"/>
      </w:rPr>
    </w:lvl>
    <w:lvl w:ilvl="1" w:tplc="6E2062AC">
      <w:numFmt w:val="bullet"/>
      <w:lvlText w:val="•"/>
      <w:lvlJc w:val="left"/>
      <w:pPr>
        <w:ind w:left="1861" w:hanging="500"/>
      </w:pPr>
      <w:rPr>
        <w:rFonts w:hint="default"/>
        <w:lang w:val="en-US" w:eastAsia="en-US" w:bidi="ar-SA"/>
      </w:rPr>
    </w:lvl>
    <w:lvl w:ilvl="2" w:tplc="CF7EB8CA">
      <w:numFmt w:val="bullet"/>
      <w:lvlText w:val="•"/>
      <w:lvlJc w:val="left"/>
      <w:pPr>
        <w:ind w:left="2742" w:hanging="500"/>
      </w:pPr>
      <w:rPr>
        <w:rFonts w:hint="default"/>
        <w:lang w:val="en-US" w:eastAsia="en-US" w:bidi="ar-SA"/>
      </w:rPr>
    </w:lvl>
    <w:lvl w:ilvl="3" w:tplc="95DEEF78">
      <w:numFmt w:val="bullet"/>
      <w:lvlText w:val="•"/>
      <w:lvlJc w:val="left"/>
      <w:pPr>
        <w:ind w:left="3623" w:hanging="500"/>
      </w:pPr>
      <w:rPr>
        <w:rFonts w:hint="default"/>
        <w:lang w:val="en-US" w:eastAsia="en-US" w:bidi="ar-SA"/>
      </w:rPr>
    </w:lvl>
    <w:lvl w:ilvl="4" w:tplc="7D50DFF2">
      <w:numFmt w:val="bullet"/>
      <w:lvlText w:val="•"/>
      <w:lvlJc w:val="left"/>
      <w:pPr>
        <w:ind w:left="4504" w:hanging="500"/>
      </w:pPr>
      <w:rPr>
        <w:rFonts w:hint="default"/>
        <w:lang w:val="en-US" w:eastAsia="en-US" w:bidi="ar-SA"/>
      </w:rPr>
    </w:lvl>
    <w:lvl w:ilvl="5" w:tplc="08BEA918">
      <w:numFmt w:val="bullet"/>
      <w:lvlText w:val="•"/>
      <w:lvlJc w:val="left"/>
      <w:pPr>
        <w:ind w:left="5385" w:hanging="500"/>
      </w:pPr>
      <w:rPr>
        <w:rFonts w:hint="default"/>
        <w:lang w:val="en-US" w:eastAsia="en-US" w:bidi="ar-SA"/>
      </w:rPr>
    </w:lvl>
    <w:lvl w:ilvl="6" w:tplc="7978871C">
      <w:numFmt w:val="bullet"/>
      <w:lvlText w:val="•"/>
      <w:lvlJc w:val="left"/>
      <w:pPr>
        <w:ind w:left="6266" w:hanging="500"/>
      </w:pPr>
      <w:rPr>
        <w:rFonts w:hint="default"/>
        <w:lang w:val="en-US" w:eastAsia="en-US" w:bidi="ar-SA"/>
      </w:rPr>
    </w:lvl>
    <w:lvl w:ilvl="7" w:tplc="B23AFF84">
      <w:numFmt w:val="bullet"/>
      <w:lvlText w:val="•"/>
      <w:lvlJc w:val="left"/>
      <w:pPr>
        <w:ind w:left="7147" w:hanging="500"/>
      </w:pPr>
      <w:rPr>
        <w:rFonts w:hint="default"/>
        <w:lang w:val="en-US" w:eastAsia="en-US" w:bidi="ar-SA"/>
      </w:rPr>
    </w:lvl>
    <w:lvl w:ilvl="8" w:tplc="0F2A2860">
      <w:numFmt w:val="bullet"/>
      <w:lvlText w:val="•"/>
      <w:lvlJc w:val="left"/>
      <w:pPr>
        <w:ind w:left="8028" w:hanging="500"/>
      </w:pPr>
      <w:rPr>
        <w:rFonts w:hint="default"/>
        <w:lang w:val="en-US" w:eastAsia="en-US" w:bidi="ar-SA"/>
      </w:rPr>
    </w:lvl>
  </w:abstractNum>
  <w:abstractNum w:abstractNumId="19" w15:restartNumberingAfterBreak="0">
    <w:nsid w:val="365B1133"/>
    <w:multiLevelType w:val="multilevel"/>
    <w:tmpl w:val="0D6A1954"/>
    <w:lvl w:ilvl="0">
      <w:start w:val="3"/>
      <w:numFmt w:val="decimal"/>
      <w:lvlText w:val="%1"/>
      <w:lvlJc w:val="left"/>
      <w:pPr>
        <w:ind w:left="3386" w:hanging="701"/>
      </w:pPr>
      <w:rPr>
        <w:rFonts w:hint="default"/>
        <w:lang w:val="en-US" w:eastAsia="en-US" w:bidi="ar-SA"/>
      </w:rPr>
    </w:lvl>
    <w:lvl w:ilvl="1">
      <w:start w:val="1"/>
      <w:numFmt w:val="decimal"/>
      <w:lvlText w:val="%1.%2."/>
      <w:lvlJc w:val="left"/>
      <w:pPr>
        <w:ind w:left="3386" w:hanging="701"/>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4296" w:hanging="912"/>
      </w:pPr>
      <w:rPr>
        <w:rFonts w:hint="default"/>
        <w:spacing w:val="0"/>
        <w:w w:val="100"/>
        <w:lang w:val="en-US" w:eastAsia="en-US" w:bidi="ar-SA"/>
      </w:rPr>
    </w:lvl>
    <w:lvl w:ilvl="3">
      <w:numFmt w:val="bullet"/>
      <w:lvlText w:val="•"/>
      <w:lvlJc w:val="left"/>
      <w:pPr>
        <w:ind w:left="5520" w:hanging="912"/>
      </w:pPr>
      <w:rPr>
        <w:rFonts w:hint="default"/>
        <w:lang w:val="en-US" w:eastAsia="en-US" w:bidi="ar-SA"/>
      </w:rPr>
    </w:lvl>
    <w:lvl w:ilvl="4">
      <w:numFmt w:val="bullet"/>
      <w:lvlText w:val="•"/>
      <w:lvlJc w:val="left"/>
      <w:pPr>
        <w:ind w:left="6130" w:hanging="912"/>
      </w:pPr>
      <w:rPr>
        <w:rFonts w:hint="default"/>
        <w:lang w:val="en-US" w:eastAsia="en-US" w:bidi="ar-SA"/>
      </w:rPr>
    </w:lvl>
    <w:lvl w:ilvl="5">
      <w:numFmt w:val="bullet"/>
      <w:lvlText w:val="•"/>
      <w:lvlJc w:val="left"/>
      <w:pPr>
        <w:ind w:left="6740" w:hanging="912"/>
      </w:pPr>
      <w:rPr>
        <w:rFonts w:hint="default"/>
        <w:lang w:val="en-US" w:eastAsia="en-US" w:bidi="ar-SA"/>
      </w:rPr>
    </w:lvl>
    <w:lvl w:ilvl="6">
      <w:numFmt w:val="bullet"/>
      <w:lvlText w:val="•"/>
      <w:lvlJc w:val="left"/>
      <w:pPr>
        <w:ind w:left="7350" w:hanging="912"/>
      </w:pPr>
      <w:rPr>
        <w:rFonts w:hint="default"/>
        <w:lang w:val="en-US" w:eastAsia="en-US" w:bidi="ar-SA"/>
      </w:rPr>
    </w:lvl>
    <w:lvl w:ilvl="7">
      <w:numFmt w:val="bullet"/>
      <w:lvlText w:val="•"/>
      <w:lvlJc w:val="left"/>
      <w:pPr>
        <w:ind w:left="7960" w:hanging="912"/>
      </w:pPr>
      <w:rPr>
        <w:rFonts w:hint="default"/>
        <w:lang w:val="en-US" w:eastAsia="en-US" w:bidi="ar-SA"/>
      </w:rPr>
    </w:lvl>
    <w:lvl w:ilvl="8">
      <w:numFmt w:val="bullet"/>
      <w:lvlText w:val="•"/>
      <w:lvlJc w:val="left"/>
      <w:pPr>
        <w:ind w:left="8570" w:hanging="912"/>
      </w:pPr>
      <w:rPr>
        <w:rFonts w:hint="default"/>
        <w:lang w:val="en-US" w:eastAsia="en-US" w:bidi="ar-SA"/>
      </w:rPr>
    </w:lvl>
  </w:abstractNum>
  <w:abstractNum w:abstractNumId="20" w15:restartNumberingAfterBreak="0">
    <w:nsid w:val="543C4FEF"/>
    <w:multiLevelType w:val="hybridMultilevel"/>
    <w:tmpl w:val="92B49090"/>
    <w:lvl w:ilvl="0" w:tplc="5840FF30">
      <w:start w:val="1"/>
      <w:numFmt w:val="decimal"/>
      <w:lvlText w:val="%1."/>
      <w:lvlJc w:val="left"/>
      <w:pPr>
        <w:ind w:left="940" w:hanging="360"/>
      </w:pPr>
      <w:rPr>
        <w:rFonts w:ascii="Times New Roman" w:eastAsia="Times New Roman" w:hAnsi="Times New Roman" w:cs="Times New Roman" w:hint="default"/>
        <w:spacing w:val="0"/>
        <w:w w:val="100"/>
        <w:sz w:val="28"/>
        <w:szCs w:val="28"/>
        <w:lang w:val="en-US" w:eastAsia="en-US" w:bidi="ar-SA"/>
      </w:rPr>
    </w:lvl>
    <w:lvl w:ilvl="1" w:tplc="78888386">
      <w:numFmt w:val="bullet"/>
      <w:lvlText w:val="•"/>
      <w:lvlJc w:val="left"/>
      <w:pPr>
        <w:ind w:left="1841" w:hanging="360"/>
      </w:pPr>
      <w:rPr>
        <w:rFonts w:hint="default"/>
        <w:lang w:val="en-US" w:eastAsia="en-US" w:bidi="ar-SA"/>
      </w:rPr>
    </w:lvl>
    <w:lvl w:ilvl="2" w:tplc="0CC65470">
      <w:numFmt w:val="bullet"/>
      <w:lvlText w:val="•"/>
      <w:lvlJc w:val="left"/>
      <w:pPr>
        <w:ind w:left="2742" w:hanging="360"/>
      </w:pPr>
      <w:rPr>
        <w:rFonts w:hint="default"/>
        <w:lang w:val="en-US" w:eastAsia="en-US" w:bidi="ar-SA"/>
      </w:rPr>
    </w:lvl>
    <w:lvl w:ilvl="3" w:tplc="AF666E94">
      <w:numFmt w:val="bullet"/>
      <w:lvlText w:val="•"/>
      <w:lvlJc w:val="left"/>
      <w:pPr>
        <w:ind w:left="3643" w:hanging="360"/>
      </w:pPr>
      <w:rPr>
        <w:rFonts w:hint="default"/>
        <w:lang w:val="en-US" w:eastAsia="en-US" w:bidi="ar-SA"/>
      </w:rPr>
    </w:lvl>
    <w:lvl w:ilvl="4" w:tplc="7E5866F6">
      <w:numFmt w:val="bullet"/>
      <w:lvlText w:val="•"/>
      <w:lvlJc w:val="left"/>
      <w:pPr>
        <w:ind w:left="4544" w:hanging="360"/>
      </w:pPr>
      <w:rPr>
        <w:rFonts w:hint="default"/>
        <w:lang w:val="en-US" w:eastAsia="en-US" w:bidi="ar-SA"/>
      </w:rPr>
    </w:lvl>
    <w:lvl w:ilvl="5" w:tplc="5A4EE792">
      <w:numFmt w:val="bullet"/>
      <w:lvlText w:val="•"/>
      <w:lvlJc w:val="left"/>
      <w:pPr>
        <w:ind w:left="5445" w:hanging="360"/>
      </w:pPr>
      <w:rPr>
        <w:rFonts w:hint="default"/>
        <w:lang w:val="en-US" w:eastAsia="en-US" w:bidi="ar-SA"/>
      </w:rPr>
    </w:lvl>
    <w:lvl w:ilvl="6" w:tplc="55E49806">
      <w:numFmt w:val="bullet"/>
      <w:lvlText w:val="•"/>
      <w:lvlJc w:val="left"/>
      <w:pPr>
        <w:ind w:left="6346" w:hanging="360"/>
      </w:pPr>
      <w:rPr>
        <w:rFonts w:hint="default"/>
        <w:lang w:val="en-US" w:eastAsia="en-US" w:bidi="ar-SA"/>
      </w:rPr>
    </w:lvl>
    <w:lvl w:ilvl="7" w:tplc="84C26712">
      <w:numFmt w:val="bullet"/>
      <w:lvlText w:val="•"/>
      <w:lvlJc w:val="left"/>
      <w:pPr>
        <w:ind w:left="7247" w:hanging="360"/>
      </w:pPr>
      <w:rPr>
        <w:rFonts w:hint="default"/>
        <w:lang w:val="en-US" w:eastAsia="en-US" w:bidi="ar-SA"/>
      </w:rPr>
    </w:lvl>
    <w:lvl w:ilvl="8" w:tplc="9EE43894">
      <w:numFmt w:val="bullet"/>
      <w:lvlText w:val="•"/>
      <w:lvlJc w:val="left"/>
      <w:pPr>
        <w:ind w:left="8148" w:hanging="360"/>
      </w:pPr>
      <w:rPr>
        <w:rFonts w:hint="default"/>
        <w:lang w:val="en-US" w:eastAsia="en-US" w:bidi="ar-SA"/>
      </w:rPr>
    </w:lvl>
  </w:abstractNum>
  <w:abstractNum w:abstractNumId="21" w15:restartNumberingAfterBreak="0">
    <w:nsid w:val="5E511A01"/>
    <w:multiLevelType w:val="hybridMultilevel"/>
    <w:tmpl w:val="BE681178"/>
    <w:lvl w:ilvl="0" w:tplc="A3BABAAE">
      <w:numFmt w:val="bullet"/>
      <w:lvlText w:val=""/>
      <w:lvlJc w:val="left"/>
      <w:pPr>
        <w:ind w:left="1739" w:hanging="360"/>
      </w:pPr>
      <w:rPr>
        <w:rFonts w:ascii="Wingdings" w:eastAsia="Wingdings" w:hAnsi="Wingdings" w:cs="Wingdings" w:hint="default"/>
        <w:w w:val="100"/>
        <w:sz w:val="28"/>
        <w:szCs w:val="28"/>
        <w:lang w:val="en-US" w:eastAsia="en-US" w:bidi="ar-SA"/>
      </w:rPr>
    </w:lvl>
    <w:lvl w:ilvl="1" w:tplc="311ECA4E">
      <w:numFmt w:val="bullet"/>
      <w:lvlText w:val="•"/>
      <w:lvlJc w:val="left"/>
      <w:pPr>
        <w:ind w:left="2545" w:hanging="360"/>
      </w:pPr>
      <w:rPr>
        <w:rFonts w:hint="default"/>
        <w:lang w:val="en-US" w:eastAsia="en-US" w:bidi="ar-SA"/>
      </w:rPr>
    </w:lvl>
    <w:lvl w:ilvl="2" w:tplc="958248A8">
      <w:numFmt w:val="bullet"/>
      <w:lvlText w:val="•"/>
      <w:lvlJc w:val="left"/>
      <w:pPr>
        <w:ind w:left="3350" w:hanging="360"/>
      </w:pPr>
      <w:rPr>
        <w:rFonts w:hint="default"/>
        <w:lang w:val="en-US" w:eastAsia="en-US" w:bidi="ar-SA"/>
      </w:rPr>
    </w:lvl>
    <w:lvl w:ilvl="3" w:tplc="A872C8C2">
      <w:numFmt w:val="bullet"/>
      <w:lvlText w:val="•"/>
      <w:lvlJc w:val="left"/>
      <w:pPr>
        <w:ind w:left="4155" w:hanging="360"/>
      </w:pPr>
      <w:rPr>
        <w:rFonts w:hint="default"/>
        <w:lang w:val="en-US" w:eastAsia="en-US" w:bidi="ar-SA"/>
      </w:rPr>
    </w:lvl>
    <w:lvl w:ilvl="4" w:tplc="4A063EA4">
      <w:numFmt w:val="bullet"/>
      <w:lvlText w:val="•"/>
      <w:lvlJc w:val="left"/>
      <w:pPr>
        <w:ind w:left="4960" w:hanging="360"/>
      </w:pPr>
      <w:rPr>
        <w:rFonts w:hint="default"/>
        <w:lang w:val="en-US" w:eastAsia="en-US" w:bidi="ar-SA"/>
      </w:rPr>
    </w:lvl>
    <w:lvl w:ilvl="5" w:tplc="A5924F94">
      <w:numFmt w:val="bullet"/>
      <w:lvlText w:val="•"/>
      <w:lvlJc w:val="left"/>
      <w:pPr>
        <w:ind w:left="5765" w:hanging="360"/>
      </w:pPr>
      <w:rPr>
        <w:rFonts w:hint="default"/>
        <w:lang w:val="en-US" w:eastAsia="en-US" w:bidi="ar-SA"/>
      </w:rPr>
    </w:lvl>
    <w:lvl w:ilvl="6" w:tplc="66845E22">
      <w:numFmt w:val="bullet"/>
      <w:lvlText w:val="•"/>
      <w:lvlJc w:val="left"/>
      <w:pPr>
        <w:ind w:left="6570" w:hanging="360"/>
      </w:pPr>
      <w:rPr>
        <w:rFonts w:hint="default"/>
        <w:lang w:val="en-US" w:eastAsia="en-US" w:bidi="ar-SA"/>
      </w:rPr>
    </w:lvl>
    <w:lvl w:ilvl="7" w:tplc="A3F43652">
      <w:numFmt w:val="bullet"/>
      <w:lvlText w:val="•"/>
      <w:lvlJc w:val="left"/>
      <w:pPr>
        <w:ind w:left="7375" w:hanging="360"/>
      </w:pPr>
      <w:rPr>
        <w:rFonts w:hint="default"/>
        <w:lang w:val="en-US" w:eastAsia="en-US" w:bidi="ar-SA"/>
      </w:rPr>
    </w:lvl>
    <w:lvl w:ilvl="8" w:tplc="3D9E322C">
      <w:numFmt w:val="bullet"/>
      <w:lvlText w:val="•"/>
      <w:lvlJc w:val="left"/>
      <w:pPr>
        <w:ind w:left="8180" w:hanging="360"/>
      </w:pPr>
      <w:rPr>
        <w:rFonts w:hint="default"/>
        <w:lang w:val="en-US" w:eastAsia="en-US" w:bidi="ar-SA"/>
      </w:rPr>
    </w:lvl>
  </w:abstractNum>
  <w:abstractNum w:abstractNumId="22" w15:restartNumberingAfterBreak="0">
    <w:nsid w:val="61681A9A"/>
    <w:multiLevelType w:val="multilevel"/>
    <w:tmpl w:val="667035E2"/>
    <w:lvl w:ilvl="0">
      <w:start w:val="3"/>
      <w:numFmt w:val="decimal"/>
      <w:lvlText w:val="%1"/>
      <w:lvlJc w:val="left"/>
      <w:pPr>
        <w:ind w:left="921" w:hanging="701"/>
      </w:pPr>
      <w:rPr>
        <w:rFonts w:hint="default"/>
        <w:lang w:val="en-US" w:eastAsia="en-US" w:bidi="ar-SA"/>
      </w:rPr>
    </w:lvl>
    <w:lvl w:ilvl="1">
      <w:start w:val="3"/>
      <w:numFmt w:val="decimal"/>
      <w:lvlText w:val="%1.%2"/>
      <w:lvlJc w:val="left"/>
      <w:pPr>
        <w:ind w:left="921" w:hanging="701"/>
      </w:pPr>
      <w:rPr>
        <w:rFonts w:hint="default"/>
        <w:lang w:val="en-US" w:eastAsia="en-US" w:bidi="ar-SA"/>
      </w:rPr>
    </w:lvl>
    <w:lvl w:ilvl="2">
      <w:start w:val="1"/>
      <w:numFmt w:val="decimal"/>
      <w:lvlText w:val="%1.%2.%3."/>
      <w:lvlJc w:val="left"/>
      <w:pPr>
        <w:ind w:left="921" w:hanging="70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100" w:hanging="360"/>
      </w:pPr>
      <w:rPr>
        <w:rFonts w:ascii="Symbol" w:eastAsia="Symbol" w:hAnsi="Symbol" w:cs="Symbol" w:hint="default"/>
        <w:w w:val="99"/>
        <w:sz w:val="20"/>
        <w:szCs w:val="20"/>
        <w:lang w:val="en-US" w:eastAsia="en-US" w:bidi="ar-SA"/>
      </w:rPr>
    </w:lvl>
    <w:lvl w:ilvl="4">
      <w:numFmt w:val="bullet"/>
      <w:lvlText w:val="•"/>
      <w:lvlJc w:val="left"/>
      <w:pPr>
        <w:ind w:left="5248" w:hanging="360"/>
      </w:pPr>
      <w:rPr>
        <w:rFonts w:hint="default"/>
        <w:lang w:val="en-US" w:eastAsia="en-US" w:bidi="ar-SA"/>
      </w:rPr>
    </w:lvl>
    <w:lvl w:ilvl="5">
      <w:numFmt w:val="bullet"/>
      <w:lvlText w:val="•"/>
      <w:lvlJc w:val="left"/>
      <w:pPr>
        <w:ind w:left="5965" w:hanging="360"/>
      </w:pPr>
      <w:rPr>
        <w:rFonts w:hint="default"/>
        <w:lang w:val="en-US" w:eastAsia="en-US" w:bidi="ar-SA"/>
      </w:rPr>
    </w:lvl>
    <w:lvl w:ilvl="6">
      <w:numFmt w:val="bullet"/>
      <w:lvlText w:val="•"/>
      <w:lvlJc w:val="left"/>
      <w:pPr>
        <w:ind w:left="6681" w:hanging="360"/>
      </w:pPr>
      <w:rPr>
        <w:rFonts w:hint="default"/>
        <w:lang w:val="en-US" w:eastAsia="en-US" w:bidi="ar-SA"/>
      </w:rPr>
    </w:lvl>
    <w:lvl w:ilvl="7">
      <w:numFmt w:val="bullet"/>
      <w:lvlText w:val="•"/>
      <w:lvlJc w:val="left"/>
      <w:pPr>
        <w:ind w:left="7397" w:hanging="360"/>
      </w:pPr>
      <w:rPr>
        <w:rFonts w:hint="default"/>
        <w:lang w:val="en-US" w:eastAsia="en-US" w:bidi="ar-SA"/>
      </w:rPr>
    </w:lvl>
    <w:lvl w:ilvl="8">
      <w:numFmt w:val="bullet"/>
      <w:lvlText w:val="•"/>
      <w:lvlJc w:val="left"/>
      <w:pPr>
        <w:ind w:left="8113" w:hanging="360"/>
      </w:pPr>
      <w:rPr>
        <w:rFonts w:hint="default"/>
        <w:lang w:val="en-US" w:eastAsia="en-US" w:bidi="ar-SA"/>
      </w:rPr>
    </w:lvl>
  </w:abstractNum>
  <w:abstractNum w:abstractNumId="23" w15:restartNumberingAfterBreak="0">
    <w:nsid w:val="646F4F77"/>
    <w:multiLevelType w:val="multilevel"/>
    <w:tmpl w:val="A526157A"/>
    <w:lvl w:ilvl="0">
      <w:start w:val="3"/>
      <w:numFmt w:val="decimal"/>
      <w:lvlText w:val="%1"/>
      <w:lvlJc w:val="left"/>
      <w:pPr>
        <w:ind w:left="853" w:hanging="634"/>
      </w:pPr>
      <w:rPr>
        <w:rFonts w:hint="default"/>
        <w:lang w:val="en-US" w:eastAsia="en-US" w:bidi="ar-SA"/>
      </w:rPr>
    </w:lvl>
    <w:lvl w:ilvl="1">
      <w:start w:val="3"/>
      <w:numFmt w:val="decimal"/>
      <w:lvlText w:val="%1.%2."/>
      <w:lvlJc w:val="left"/>
      <w:pPr>
        <w:ind w:left="853" w:hanging="634"/>
      </w:pPr>
      <w:rPr>
        <w:rFonts w:ascii="Times New Roman" w:eastAsia="Times New Roman" w:hAnsi="Times New Roman" w:cs="Times New Roman" w:hint="default"/>
        <w:b/>
        <w:bCs/>
        <w:w w:val="100"/>
        <w:sz w:val="36"/>
        <w:szCs w:val="36"/>
        <w:lang w:val="en-US" w:eastAsia="en-US" w:bidi="ar-SA"/>
      </w:rPr>
    </w:lvl>
    <w:lvl w:ilvl="2">
      <w:numFmt w:val="bullet"/>
      <w:lvlText w:val=""/>
      <w:lvlJc w:val="left"/>
      <w:pPr>
        <w:ind w:left="3100" w:hanging="360"/>
      </w:pPr>
      <w:rPr>
        <w:rFonts w:ascii="Symbol" w:eastAsia="Symbol" w:hAnsi="Symbol" w:cs="Symbol" w:hint="default"/>
        <w:w w:val="99"/>
        <w:sz w:val="20"/>
        <w:szCs w:val="20"/>
        <w:lang w:val="en-US" w:eastAsia="en-US" w:bidi="ar-SA"/>
      </w:rPr>
    </w:lvl>
    <w:lvl w:ilvl="3">
      <w:numFmt w:val="bullet"/>
      <w:lvlText w:val="•"/>
      <w:lvlJc w:val="left"/>
      <w:pPr>
        <w:ind w:left="4532" w:hanging="360"/>
      </w:pPr>
      <w:rPr>
        <w:rFonts w:hint="default"/>
        <w:lang w:val="en-US" w:eastAsia="en-US" w:bidi="ar-SA"/>
      </w:rPr>
    </w:lvl>
    <w:lvl w:ilvl="4">
      <w:numFmt w:val="bullet"/>
      <w:lvlText w:val="•"/>
      <w:lvlJc w:val="left"/>
      <w:pPr>
        <w:ind w:left="5248" w:hanging="360"/>
      </w:pPr>
      <w:rPr>
        <w:rFonts w:hint="default"/>
        <w:lang w:val="en-US" w:eastAsia="en-US" w:bidi="ar-SA"/>
      </w:rPr>
    </w:lvl>
    <w:lvl w:ilvl="5">
      <w:numFmt w:val="bullet"/>
      <w:lvlText w:val="•"/>
      <w:lvlJc w:val="left"/>
      <w:pPr>
        <w:ind w:left="5965" w:hanging="360"/>
      </w:pPr>
      <w:rPr>
        <w:rFonts w:hint="default"/>
        <w:lang w:val="en-US" w:eastAsia="en-US" w:bidi="ar-SA"/>
      </w:rPr>
    </w:lvl>
    <w:lvl w:ilvl="6">
      <w:numFmt w:val="bullet"/>
      <w:lvlText w:val="•"/>
      <w:lvlJc w:val="left"/>
      <w:pPr>
        <w:ind w:left="6681" w:hanging="360"/>
      </w:pPr>
      <w:rPr>
        <w:rFonts w:hint="default"/>
        <w:lang w:val="en-US" w:eastAsia="en-US" w:bidi="ar-SA"/>
      </w:rPr>
    </w:lvl>
    <w:lvl w:ilvl="7">
      <w:numFmt w:val="bullet"/>
      <w:lvlText w:val="•"/>
      <w:lvlJc w:val="left"/>
      <w:pPr>
        <w:ind w:left="7397" w:hanging="360"/>
      </w:pPr>
      <w:rPr>
        <w:rFonts w:hint="default"/>
        <w:lang w:val="en-US" w:eastAsia="en-US" w:bidi="ar-SA"/>
      </w:rPr>
    </w:lvl>
    <w:lvl w:ilvl="8">
      <w:numFmt w:val="bullet"/>
      <w:lvlText w:val="•"/>
      <w:lvlJc w:val="left"/>
      <w:pPr>
        <w:ind w:left="8113" w:hanging="360"/>
      </w:pPr>
      <w:rPr>
        <w:rFonts w:hint="default"/>
        <w:lang w:val="en-US" w:eastAsia="en-US" w:bidi="ar-SA"/>
      </w:rPr>
    </w:lvl>
  </w:abstractNum>
  <w:abstractNum w:abstractNumId="24" w15:restartNumberingAfterBreak="0">
    <w:nsid w:val="734A39F3"/>
    <w:multiLevelType w:val="multilevel"/>
    <w:tmpl w:val="AFE0C8F4"/>
    <w:lvl w:ilvl="0">
      <w:start w:val="3"/>
      <w:numFmt w:val="decimal"/>
      <w:lvlText w:val="%1"/>
      <w:lvlJc w:val="left"/>
      <w:pPr>
        <w:ind w:left="700" w:hanging="480"/>
      </w:pPr>
      <w:rPr>
        <w:rFonts w:hint="default"/>
        <w:lang w:val="en-US" w:eastAsia="en-US" w:bidi="ar-SA"/>
      </w:rPr>
    </w:lvl>
    <w:lvl w:ilvl="1">
      <w:start w:val="4"/>
      <w:numFmt w:val="decimal"/>
      <w:lvlText w:val="%1.%2"/>
      <w:lvlJc w:val="left"/>
      <w:pPr>
        <w:ind w:left="700" w:hanging="480"/>
      </w:pPr>
      <w:rPr>
        <w:rFonts w:hint="default"/>
        <w:b/>
        <w:bCs/>
        <w:spacing w:val="-1"/>
        <w:w w:val="99"/>
        <w:lang w:val="en-US" w:eastAsia="en-US" w:bidi="ar-SA"/>
      </w:rPr>
    </w:lvl>
    <w:lvl w:ilvl="2">
      <w:start w:val="1"/>
      <w:numFmt w:val="decimal"/>
      <w:lvlText w:val="%1.%2.%3."/>
      <w:lvlJc w:val="left"/>
      <w:pPr>
        <w:ind w:left="921" w:hanging="70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836" w:hanging="701"/>
      </w:pPr>
      <w:rPr>
        <w:rFonts w:hint="default"/>
        <w:lang w:val="en-US" w:eastAsia="en-US" w:bidi="ar-SA"/>
      </w:rPr>
    </w:lvl>
    <w:lvl w:ilvl="4">
      <w:numFmt w:val="bullet"/>
      <w:lvlText w:val="•"/>
      <w:lvlJc w:val="left"/>
      <w:pPr>
        <w:ind w:left="3795" w:hanging="701"/>
      </w:pPr>
      <w:rPr>
        <w:rFonts w:hint="default"/>
        <w:lang w:val="en-US" w:eastAsia="en-US" w:bidi="ar-SA"/>
      </w:rPr>
    </w:lvl>
    <w:lvl w:ilvl="5">
      <w:numFmt w:val="bullet"/>
      <w:lvlText w:val="•"/>
      <w:lvlJc w:val="left"/>
      <w:pPr>
        <w:ind w:left="4753" w:hanging="701"/>
      </w:pPr>
      <w:rPr>
        <w:rFonts w:hint="default"/>
        <w:lang w:val="en-US" w:eastAsia="en-US" w:bidi="ar-SA"/>
      </w:rPr>
    </w:lvl>
    <w:lvl w:ilvl="6">
      <w:numFmt w:val="bullet"/>
      <w:lvlText w:val="•"/>
      <w:lvlJc w:val="left"/>
      <w:pPr>
        <w:ind w:left="5712" w:hanging="701"/>
      </w:pPr>
      <w:rPr>
        <w:rFonts w:hint="default"/>
        <w:lang w:val="en-US" w:eastAsia="en-US" w:bidi="ar-SA"/>
      </w:rPr>
    </w:lvl>
    <w:lvl w:ilvl="7">
      <w:numFmt w:val="bullet"/>
      <w:lvlText w:val="•"/>
      <w:lvlJc w:val="left"/>
      <w:pPr>
        <w:ind w:left="6670" w:hanging="701"/>
      </w:pPr>
      <w:rPr>
        <w:rFonts w:hint="default"/>
        <w:lang w:val="en-US" w:eastAsia="en-US" w:bidi="ar-SA"/>
      </w:rPr>
    </w:lvl>
    <w:lvl w:ilvl="8">
      <w:numFmt w:val="bullet"/>
      <w:lvlText w:val="•"/>
      <w:lvlJc w:val="left"/>
      <w:pPr>
        <w:ind w:left="7629" w:hanging="701"/>
      </w:pPr>
      <w:rPr>
        <w:rFonts w:hint="default"/>
        <w:lang w:val="en-US" w:eastAsia="en-US" w:bidi="ar-SA"/>
      </w:rPr>
    </w:lvl>
  </w:abstractNum>
  <w:abstractNum w:abstractNumId="25" w15:restartNumberingAfterBreak="0">
    <w:nsid w:val="750D5162"/>
    <w:multiLevelType w:val="hybridMultilevel"/>
    <w:tmpl w:val="E476437A"/>
    <w:lvl w:ilvl="0" w:tplc="F992EC5A">
      <w:numFmt w:val="bullet"/>
      <w:lvlText w:val=""/>
      <w:lvlJc w:val="left"/>
      <w:pPr>
        <w:ind w:left="2740" w:hanging="360"/>
      </w:pPr>
      <w:rPr>
        <w:rFonts w:ascii="Symbol" w:eastAsia="Symbol" w:hAnsi="Symbol" w:cs="Symbol" w:hint="default"/>
        <w:w w:val="99"/>
        <w:sz w:val="20"/>
        <w:szCs w:val="20"/>
        <w:lang w:val="en-US" w:eastAsia="en-US" w:bidi="ar-SA"/>
      </w:rPr>
    </w:lvl>
    <w:lvl w:ilvl="1" w:tplc="F670ADB4">
      <w:numFmt w:val="bullet"/>
      <w:lvlText w:val="•"/>
      <w:lvlJc w:val="left"/>
      <w:pPr>
        <w:ind w:left="3420" w:hanging="360"/>
      </w:pPr>
      <w:rPr>
        <w:rFonts w:hint="default"/>
        <w:lang w:val="en-US" w:eastAsia="en-US" w:bidi="ar-SA"/>
      </w:rPr>
    </w:lvl>
    <w:lvl w:ilvl="2" w:tplc="59FA59E2">
      <w:numFmt w:val="bullet"/>
      <w:lvlText w:val="•"/>
      <w:lvlJc w:val="left"/>
      <w:pPr>
        <w:ind w:left="4101" w:hanging="360"/>
      </w:pPr>
      <w:rPr>
        <w:rFonts w:hint="default"/>
        <w:lang w:val="en-US" w:eastAsia="en-US" w:bidi="ar-SA"/>
      </w:rPr>
    </w:lvl>
    <w:lvl w:ilvl="3" w:tplc="8FC88C4A">
      <w:numFmt w:val="bullet"/>
      <w:lvlText w:val="•"/>
      <w:lvlJc w:val="left"/>
      <w:pPr>
        <w:ind w:left="4781" w:hanging="360"/>
      </w:pPr>
      <w:rPr>
        <w:rFonts w:hint="default"/>
        <w:lang w:val="en-US" w:eastAsia="en-US" w:bidi="ar-SA"/>
      </w:rPr>
    </w:lvl>
    <w:lvl w:ilvl="4" w:tplc="75D00FBA">
      <w:numFmt w:val="bullet"/>
      <w:lvlText w:val="•"/>
      <w:lvlJc w:val="left"/>
      <w:pPr>
        <w:ind w:left="5462" w:hanging="360"/>
      </w:pPr>
      <w:rPr>
        <w:rFonts w:hint="default"/>
        <w:lang w:val="en-US" w:eastAsia="en-US" w:bidi="ar-SA"/>
      </w:rPr>
    </w:lvl>
    <w:lvl w:ilvl="5" w:tplc="BB64726E">
      <w:numFmt w:val="bullet"/>
      <w:lvlText w:val="•"/>
      <w:lvlJc w:val="left"/>
      <w:pPr>
        <w:ind w:left="6143" w:hanging="360"/>
      </w:pPr>
      <w:rPr>
        <w:rFonts w:hint="default"/>
        <w:lang w:val="en-US" w:eastAsia="en-US" w:bidi="ar-SA"/>
      </w:rPr>
    </w:lvl>
    <w:lvl w:ilvl="6" w:tplc="5F8028EA">
      <w:numFmt w:val="bullet"/>
      <w:lvlText w:val="•"/>
      <w:lvlJc w:val="left"/>
      <w:pPr>
        <w:ind w:left="6823" w:hanging="360"/>
      </w:pPr>
      <w:rPr>
        <w:rFonts w:hint="default"/>
        <w:lang w:val="en-US" w:eastAsia="en-US" w:bidi="ar-SA"/>
      </w:rPr>
    </w:lvl>
    <w:lvl w:ilvl="7" w:tplc="EA1CCEBC">
      <w:numFmt w:val="bullet"/>
      <w:lvlText w:val="•"/>
      <w:lvlJc w:val="left"/>
      <w:pPr>
        <w:ind w:left="7504" w:hanging="360"/>
      </w:pPr>
      <w:rPr>
        <w:rFonts w:hint="default"/>
        <w:lang w:val="en-US" w:eastAsia="en-US" w:bidi="ar-SA"/>
      </w:rPr>
    </w:lvl>
    <w:lvl w:ilvl="8" w:tplc="89F4B830">
      <w:numFmt w:val="bullet"/>
      <w:lvlText w:val="•"/>
      <w:lvlJc w:val="left"/>
      <w:pPr>
        <w:ind w:left="8185" w:hanging="360"/>
      </w:pPr>
      <w:rPr>
        <w:rFonts w:hint="default"/>
        <w:lang w:val="en-US" w:eastAsia="en-US" w:bidi="ar-SA"/>
      </w:rPr>
    </w:lvl>
  </w:abstractNum>
  <w:num w:numId="1" w16cid:durableId="1336611160">
    <w:abstractNumId w:val="14"/>
  </w:num>
  <w:num w:numId="2" w16cid:durableId="430013573">
    <w:abstractNumId w:val="20"/>
  </w:num>
  <w:num w:numId="3" w16cid:durableId="1102533910">
    <w:abstractNumId w:val="17"/>
  </w:num>
  <w:num w:numId="4" w16cid:durableId="1938321142">
    <w:abstractNumId w:val="15"/>
  </w:num>
  <w:num w:numId="5" w16cid:durableId="553395067">
    <w:abstractNumId w:val="25"/>
  </w:num>
  <w:num w:numId="6" w16cid:durableId="143861710">
    <w:abstractNumId w:val="24"/>
  </w:num>
  <w:num w:numId="7" w16cid:durableId="1709603112">
    <w:abstractNumId w:val="22"/>
  </w:num>
  <w:num w:numId="8" w16cid:durableId="152961762">
    <w:abstractNumId w:val="23"/>
  </w:num>
  <w:num w:numId="9" w16cid:durableId="1858885639">
    <w:abstractNumId w:val="11"/>
  </w:num>
  <w:num w:numId="10" w16cid:durableId="652759260">
    <w:abstractNumId w:val="18"/>
  </w:num>
  <w:num w:numId="11" w16cid:durableId="20909093">
    <w:abstractNumId w:val="21"/>
  </w:num>
  <w:num w:numId="12" w16cid:durableId="346299638">
    <w:abstractNumId w:val="16"/>
  </w:num>
  <w:num w:numId="13" w16cid:durableId="1997225037">
    <w:abstractNumId w:val="10"/>
  </w:num>
  <w:num w:numId="14" w16cid:durableId="1807426684">
    <w:abstractNumId w:val="19"/>
  </w:num>
  <w:num w:numId="15" w16cid:durableId="1745176479">
    <w:abstractNumId w:val="12"/>
  </w:num>
  <w:num w:numId="16" w16cid:durableId="2050299734">
    <w:abstractNumId w:val="13"/>
  </w:num>
  <w:num w:numId="17" w16cid:durableId="1128007083">
    <w:abstractNumId w:val="5"/>
  </w:num>
  <w:num w:numId="18" w16cid:durableId="447555324">
    <w:abstractNumId w:val="6"/>
  </w:num>
  <w:num w:numId="19" w16cid:durableId="49229926">
    <w:abstractNumId w:val="1"/>
  </w:num>
  <w:num w:numId="20" w16cid:durableId="1771268999">
    <w:abstractNumId w:val="2"/>
  </w:num>
  <w:num w:numId="21" w16cid:durableId="1701202371">
    <w:abstractNumId w:val="3"/>
  </w:num>
  <w:num w:numId="22" w16cid:durableId="1949072431">
    <w:abstractNumId w:val="4"/>
  </w:num>
  <w:num w:numId="23" w16cid:durableId="1165902976">
    <w:abstractNumId w:val="7"/>
  </w:num>
  <w:num w:numId="24" w16cid:durableId="1689065263">
    <w:abstractNumId w:val="8"/>
  </w:num>
  <w:num w:numId="25" w16cid:durableId="656346065">
    <w:abstractNumId w:val="9"/>
  </w:num>
  <w:num w:numId="26" w16cid:durableId="239406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114CC"/>
    <w:rsid w:val="00010BCA"/>
    <w:rsid w:val="00072414"/>
    <w:rsid w:val="00083648"/>
    <w:rsid w:val="00104F55"/>
    <w:rsid w:val="00160B63"/>
    <w:rsid w:val="001755D3"/>
    <w:rsid w:val="00182585"/>
    <w:rsid w:val="001C0D7C"/>
    <w:rsid w:val="002114CC"/>
    <w:rsid w:val="0021202D"/>
    <w:rsid w:val="00250982"/>
    <w:rsid w:val="00253F0E"/>
    <w:rsid w:val="002825A6"/>
    <w:rsid w:val="002972C0"/>
    <w:rsid w:val="00383451"/>
    <w:rsid w:val="003A1386"/>
    <w:rsid w:val="004205DB"/>
    <w:rsid w:val="00424ED6"/>
    <w:rsid w:val="00440438"/>
    <w:rsid w:val="004A2554"/>
    <w:rsid w:val="004C0F48"/>
    <w:rsid w:val="004E5EA9"/>
    <w:rsid w:val="005329AC"/>
    <w:rsid w:val="00545267"/>
    <w:rsid w:val="00552616"/>
    <w:rsid w:val="00583675"/>
    <w:rsid w:val="00597266"/>
    <w:rsid w:val="005C6A55"/>
    <w:rsid w:val="005E45D6"/>
    <w:rsid w:val="00600A09"/>
    <w:rsid w:val="006A07FD"/>
    <w:rsid w:val="006A2295"/>
    <w:rsid w:val="006B67E2"/>
    <w:rsid w:val="006B705E"/>
    <w:rsid w:val="006C0BAB"/>
    <w:rsid w:val="006C2AD9"/>
    <w:rsid w:val="00763858"/>
    <w:rsid w:val="00764EE7"/>
    <w:rsid w:val="00765AFF"/>
    <w:rsid w:val="00770B80"/>
    <w:rsid w:val="00780A92"/>
    <w:rsid w:val="007979E8"/>
    <w:rsid w:val="007A7017"/>
    <w:rsid w:val="007C0D7A"/>
    <w:rsid w:val="0080439A"/>
    <w:rsid w:val="008207EA"/>
    <w:rsid w:val="00822D2E"/>
    <w:rsid w:val="00863D51"/>
    <w:rsid w:val="008A04E9"/>
    <w:rsid w:val="00954023"/>
    <w:rsid w:val="009723D9"/>
    <w:rsid w:val="00973007"/>
    <w:rsid w:val="00987CF4"/>
    <w:rsid w:val="009A3865"/>
    <w:rsid w:val="009F0982"/>
    <w:rsid w:val="00A430E7"/>
    <w:rsid w:val="00AC7011"/>
    <w:rsid w:val="00B04452"/>
    <w:rsid w:val="00B04943"/>
    <w:rsid w:val="00B744C8"/>
    <w:rsid w:val="00BA5EEB"/>
    <w:rsid w:val="00BD4B82"/>
    <w:rsid w:val="00BF1B3E"/>
    <w:rsid w:val="00CD3EAF"/>
    <w:rsid w:val="00D171C8"/>
    <w:rsid w:val="00DC5CBA"/>
    <w:rsid w:val="00E32DCF"/>
    <w:rsid w:val="00E335D1"/>
    <w:rsid w:val="00E449EE"/>
    <w:rsid w:val="00E8133B"/>
    <w:rsid w:val="00EA0F42"/>
    <w:rsid w:val="00EF650A"/>
    <w:rsid w:val="00F0130F"/>
    <w:rsid w:val="00F11EA7"/>
    <w:rsid w:val="00F9503A"/>
    <w:rsid w:val="00FE43D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AC9F79"/>
  <w15:docId w15:val="{C5CEECE8-2386-414A-9747-583F351A6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7"/>
      <w:ind w:left="2568"/>
      <w:outlineLvl w:val="0"/>
    </w:pPr>
    <w:rPr>
      <w:b/>
      <w:bCs/>
      <w:sz w:val="36"/>
      <w:szCs w:val="36"/>
    </w:rPr>
  </w:style>
  <w:style w:type="paragraph" w:styleId="Heading2">
    <w:name w:val="heading 2"/>
    <w:basedOn w:val="Normal"/>
    <w:uiPriority w:val="9"/>
    <w:unhideWhenUsed/>
    <w:qFormat/>
    <w:pPr>
      <w:ind w:left="779"/>
      <w:outlineLvl w:val="1"/>
    </w:pPr>
    <w:rPr>
      <w:b/>
      <w:bCs/>
      <w:sz w:val="32"/>
      <w:szCs w:val="32"/>
    </w:rPr>
  </w:style>
  <w:style w:type="paragraph" w:styleId="Heading3">
    <w:name w:val="heading 3"/>
    <w:basedOn w:val="Normal"/>
    <w:uiPriority w:val="9"/>
    <w:unhideWhenUsed/>
    <w:qFormat/>
    <w:pPr>
      <w:ind w:left="921"/>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5"/>
      <w:ind w:left="2477" w:hanging="1566"/>
    </w:pPr>
    <w:rPr>
      <w:sz w:val="28"/>
      <w:szCs w:val="28"/>
    </w:rPr>
  </w:style>
  <w:style w:type="paragraph" w:styleId="TOC2">
    <w:name w:val="toc 2"/>
    <w:basedOn w:val="Normal"/>
    <w:uiPriority w:val="1"/>
    <w:qFormat/>
    <w:pPr>
      <w:spacing w:before="157"/>
      <w:ind w:left="2477" w:hanging="1489"/>
    </w:pPr>
    <w:rPr>
      <w:b/>
      <w:bCs/>
      <w:sz w:val="28"/>
      <w:szCs w:val="28"/>
    </w:rPr>
  </w:style>
  <w:style w:type="paragraph" w:styleId="TOC3">
    <w:name w:val="toc 3"/>
    <w:basedOn w:val="Normal"/>
    <w:uiPriority w:val="1"/>
    <w:qFormat/>
    <w:pPr>
      <w:spacing w:before="52"/>
      <w:ind w:left="2477" w:hanging="1518"/>
    </w:pPr>
    <w:rPr>
      <w:sz w:val="28"/>
      <w:szCs w:val="28"/>
    </w:rPr>
  </w:style>
  <w:style w:type="paragraph" w:styleId="TOC4">
    <w:name w:val="toc 4"/>
    <w:basedOn w:val="Normal"/>
    <w:uiPriority w:val="1"/>
    <w:qFormat/>
    <w:pPr>
      <w:ind w:left="2477"/>
    </w:pPr>
    <w:rPr>
      <w:sz w:val="28"/>
      <w:szCs w:val="28"/>
    </w:rPr>
  </w:style>
  <w:style w:type="paragraph" w:styleId="TOC5">
    <w:name w:val="toc 5"/>
    <w:basedOn w:val="Normal"/>
    <w:uiPriority w:val="1"/>
    <w:qFormat/>
    <w:pPr>
      <w:spacing w:before="163"/>
      <w:ind w:left="3386" w:hanging="702"/>
    </w:pPr>
    <w:rPr>
      <w:sz w:val="28"/>
      <w:szCs w:val="28"/>
    </w:rPr>
  </w:style>
  <w:style w:type="paragraph" w:styleId="TOC6">
    <w:name w:val="toc 6"/>
    <w:basedOn w:val="Normal"/>
    <w:uiPriority w:val="1"/>
    <w:qFormat/>
    <w:pPr>
      <w:spacing w:before="158"/>
      <w:ind w:left="4296" w:hanging="913"/>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99"/>
    <w:qFormat/>
    <w:pPr>
      <w:ind w:left="921" w:hanging="361"/>
    </w:pPr>
  </w:style>
  <w:style w:type="paragraph" w:customStyle="1" w:styleId="TableParagraph">
    <w:name w:val="Table Paragraph"/>
    <w:basedOn w:val="Normal"/>
    <w:uiPriority w:val="1"/>
    <w:qFormat/>
  </w:style>
  <w:style w:type="paragraph" w:customStyle="1" w:styleId="Default">
    <w:name w:val="Default"/>
    <w:rsid w:val="00600A09"/>
    <w:pPr>
      <w:widowControl/>
      <w:adjustRightInd w:val="0"/>
    </w:pPr>
    <w:rPr>
      <w:rFonts w:ascii="Times New Roman" w:hAnsi="Times New Roman" w:cs="Times New Roman"/>
      <w:color w:val="000000"/>
      <w:sz w:val="24"/>
      <w:szCs w:val="24"/>
      <w:lang w:bidi="ta-IN"/>
    </w:rPr>
  </w:style>
  <w:style w:type="paragraph" w:styleId="Header">
    <w:name w:val="header"/>
    <w:basedOn w:val="Normal"/>
    <w:link w:val="HeaderChar"/>
    <w:uiPriority w:val="99"/>
    <w:unhideWhenUsed/>
    <w:rsid w:val="009F0982"/>
    <w:pPr>
      <w:tabs>
        <w:tab w:val="center" w:pos="4680"/>
        <w:tab w:val="right" w:pos="9360"/>
      </w:tabs>
    </w:pPr>
  </w:style>
  <w:style w:type="character" w:customStyle="1" w:styleId="HeaderChar">
    <w:name w:val="Header Char"/>
    <w:basedOn w:val="DefaultParagraphFont"/>
    <w:link w:val="Header"/>
    <w:uiPriority w:val="99"/>
    <w:rsid w:val="009F0982"/>
    <w:rPr>
      <w:rFonts w:ascii="Times New Roman" w:eastAsia="Times New Roman" w:hAnsi="Times New Roman" w:cs="Times New Roman"/>
    </w:rPr>
  </w:style>
  <w:style w:type="paragraph" w:styleId="Footer">
    <w:name w:val="footer"/>
    <w:basedOn w:val="Normal"/>
    <w:link w:val="FooterChar"/>
    <w:uiPriority w:val="99"/>
    <w:unhideWhenUsed/>
    <w:rsid w:val="009F0982"/>
    <w:pPr>
      <w:tabs>
        <w:tab w:val="center" w:pos="4680"/>
        <w:tab w:val="right" w:pos="9360"/>
      </w:tabs>
    </w:pPr>
  </w:style>
  <w:style w:type="character" w:customStyle="1" w:styleId="FooterChar">
    <w:name w:val="Footer Char"/>
    <w:basedOn w:val="DefaultParagraphFont"/>
    <w:link w:val="Footer"/>
    <w:uiPriority w:val="99"/>
    <w:rsid w:val="009F098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yperlink" Target="https://en.wikipedia.org/wiki/Refrigerator_magnet" TargetMode="External"/><Relationship Id="rId26" Type="http://schemas.openxmlformats.org/officeDocument/2006/relationships/hyperlink" Target="https://en.wikipedia.org/wiki/Magnetism" TargetMode="External"/><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hyperlink" Target="https://en.wikipedia.org/wiki/Iron" TargetMode="External"/><Relationship Id="rId34" Type="http://schemas.openxmlformats.org/officeDocument/2006/relationships/hyperlink" Target="https://en.wikipedia.org/wiki/Magnetic_moment" TargetMode="External"/><Relationship Id="rId42" Type="http://schemas.openxmlformats.org/officeDocument/2006/relationships/image" Target="media/image8.jpeg"/><Relationship Id="rId47" Type="http://schemas.openxmlformats.org/officeDocument/2006/relationships/image" Target="media/image13.jpeg"/><Relationship Id="rId50"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yperlink" Target="https://en.wikipedia.org/wiki/Refrigerator_magnet" TargetMode="External"/><Relationship Id="rId25" Type="http://schemas.openxmlformats.org/officeDocument/2006/relationships/hyperlink" Target="https://en.wikipedia.org/wiki/Lodestone" TargetMode="External"/><Relationship Id="rId33" Type="http://schemas.openxmlformats.org/officeDocument/2006/relationships/hyperlink" Target="https://en.wikipedia.org/wiki/Coercivity" TargetMode="External"/><Relationship Id="rId38" Type="http://schemas.openxmlformats.org/officeDocument/2006/relationships/image" Target="media/image5.jpeg"/><Relationship Id="rId46"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hyperlink" Target="https://en.wikipedia.org/wiki/Magnetize" TargetMode="External"/><Relationship Id="rId20" Type="http://schemas.openxmlformats.org/officeDocument/2006/relationships/hyperlink" Target="https://en.wikipedia.org/wiki/Ferrimagnetic" TargetMode="External"/><Relationship Id="rId29" Type="http://schemas.openxmlformats.org/officeDocument/2006/relationships/hyperlink" Target="https://en.wikipedia.org/wiki/Iron" TargetMode="External"/><Relationship Id="rId41"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en.wikipedia.org/wiki/Rare-earth_element" TargetMode="External"/><Relationship Id="rId32" Type="http://schemas.openxmlformats.org/officeDocument/2006/relationships/hyperlink" Target="https://en.wikipedia.org/wiki/Crystallite" TargetMode="External"/><Relationship Id="rId37" Type="http://schemas.openxmlformats.org/officeDocument/2006/relationships/hyperlink" Target="https://en.wikipedia.org/wiki/Magnetization" TargetMode="External"/><Relationship Id="rId40" Type="http://schemas.openxmlformats.org/officeDocument/2006/relationships/image" Target="media/image6.jpeg"/><Relationship Id="rId45" Type="http://schemas.openxmlformats.org/officeDocument/2006/relationships/image" Target="media/image11.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en.wikipedia.org/wiki/Cobalt" TargetMode="External"/><Relationship Id="rId28" Type="http://schemas.openxmlformats.org/officeDocument/2006/relationships/hyperlink" Target="https://en.wikipedia.org/wiki/Annealing_(metallurgy)" TargetMode="External"/><Relationship Id="rId36" Type="http://schemas.openxmlformats.org/officeDocument/2006/relationships/hyperlink" Target="https://en.wikipedia.org/wiki/Magnetic_flux" TargetMode="External"/><Relationship Id="rId49" Type="http://schemas.openxmlformats.org/officeDocument/2006/relationships/image" Target="media/image15.jpeg"/><Relationship Id="rId10" Type="http://schemas.openxmlformats.org/officeDocument/2006/relationships/footer" Target="footer2.xml"/><Relationship Id="rId19" Type="http://schemas.openxmlformats.org/officeDocument/2006/relationships/hyperlink" Target="https://en.wikipedia.org/wiki/Ferromagnetism" TargetMode="External"/><Relationship Id="rId31" Type="http://schemas.openxmlformats.org/officeDocument/2006/relationships/hyperlink" Target="https://en.wikipedia.org/wiki/Ferrite_(magnet)" TargetMode="External"/><Relationship Id="rId44" Type="http://schemas.openxmlformats.org/officeDocument/2006/relationships/image" Target="media/image10.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hyperlink" Target="https://en.wikipedia.org/wiki/Nickel" TargetMode="External"/><Relationship Id="rId27" Type="http://schemas.openxmlformats.org/officeDocument/2006/relationships/image" Target="media/image4.jpeg"/><Relationship Id="rId30" Type="http://schemas.openxmlformats.org/officeDocument/2006/relationships/hyperlink" Target="https://en.wikipedia.org/wiki/Alnico" TargetMode="External"/><Relationship Id="rId35" Type="http://schemas.openxmlformats.org/officeDocument/2006/relationships/hyperlink" Target="https://en.wikipedia.org/wiki/Magnetic_flux" TargetMode="External"/><Relationship Id="rId43" Type="http://schemas.openxmlformats.org/officeDocument/2006/relationships/image" Target="media/image9.jpeg"/><Relationship Id="rId48" Type="http://schemas.openxmlformats.org/officeDocument/2006/relationships/image" Target="media/image14.jpeg"/><Relationship Id="rId8" Type="http://schemas.openxmlformats.org/officeDocument/2006/relationships/image" Target="media/image1.jpeg"/><Relationship Id="rId5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377FD-AFD1-4736-8E64-D2CD7DC6F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TotalTime>
  <Pages>48</Pages>
  <Words>7483</Words>
  <Characters>42654</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Arun Kumar</cp:lastModifiedBy>
  <cp:revision>30</cp:revision>
  <cp:lastPrinted>2023-04-06T06:03:00Z</cp:lastPrinted>
  <dcterms:created xsi:type="dcterms:W3CDTF">2023-04-01T15:27:00Z</dcterms:created>
  <dcterms:modified xsi:type="dcterms:W3CDTF">2023-04-08T11:31:00Z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2022-06-13T00:00:00Z</vt:filetime>
  </property>
  <property fmtid="{D5CDD505-2E9C-101B-9397-08002B2CF9AE}" pid="3" name="Creator">
    <vt:lpwstr>Online2PDF.com</vt:lpwstr>
  </property>
  <property fmtid="{D5CDD505-2E9C-101B-9397-08002B2CF9AE}" pid="4" name="LastSaved">
    <vt:filetime>2022-06-13T00:00:00Z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2023-04-01T15:27:52Z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e37aa34d-fef8-4577-9425-37bd8edb77b8</vt:lpwstr>
  </property>
  <property fmtid="{D5CDD505-2E9C-101B-9397-08002B2CF9AE}" pid="10" name="MSIP_Label_defa4170-0d19-0005-0004-bc88714345d2_ActionId">
    <vt:lpwstr>73b1a6ea-143a-4866-aeee-7aad4dc2b238</vt:lpwstr>
  </property>
  <property fmtid="{D5CDD505-2E9C-101B-9397-08002B2CF9AE}" pid="11" name="MSIP_Label_defa4170-0d19-0005-0004-bc88714345d2_ContentBits">
    <vt:lpwstr>0</vt:lpwstr>
  </property>
</Properties>
</file>